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4ABE0" w14:textId="77777777" w:rsidR="003B54F9" w:rsidRDefault="003B54F9" w:rsidP="00290E5F"/>
    <w:p w14:paraId="6A48B444" w14:textId="77777777" w:rsidR="00290E5F" w:rsidRDefault="00290E5F" w:rsidP="00290E5F">
      <w:bookmarkStart w:id="0" w:name="_Hlk74558002"/>
    </w:p>
    <w:bookmarkEnd w:id="0"/>
    <w:p w14:paraId="02388B18" w14:textId="77777777" w:rsidR="00290E5F" w:rsidRDefault="00290E5F" w:rsidP="00290E5F"/>
    <w:p w14:paraId="4E3CCAE5" w14:textId="27B1D9A9" w:rsidR="003B54F9" w:rsidRPr="00771990" w:rsidRDefault="003B54F9" w:rsidP="003B54F9">
      <w:pPr>
        <w:rPr>
          <w:b/>
          <w:bCs/>
          <w:color w:val="FF0000"/>
          <w:sz w:val="28"/>
          <w:u w:val="single"/>
        </w:rPr>
      </w:pPr>
      <w:r>
        <w:rPr>
          <w:noProof/>
          <w:lang w:val="en-IN" w:eastAsia="en-IN"/>
        </w:rPr>
        <w:drawing>
          <wp:anchor distT="0" distB="0" distL="114300" distR="114300" simplePos="0" relativeHeight="251659264" behindDoc="0" locked="0" layoutInCell="1" allowOverlap="1" wp14:anchorId="72837A49" wp14:editId="38F73BD4">
            <wp:simplePos x="0" y="0"/>
            <wp:positionH relativeFrom="column">
              <wp:posOffset>-59055</wp:posOffset>
            </wp:positionH>
            <wp:positionV relativeFrom="paragraph">
              <wp:posOffset>-53340</wp:posOffset>
            </wp:positionV>
            <wp:extent cx="1028700" cy="1054100"/>
            <wp:effectExtent l="0" t="0" r="0" b="0"/>
            <wp:wrapSquare wrapText="right"/>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8" r:link="rId9">
                      <a:clrChange>
                        <a:clrFrom>
                          <a:srgbClr val="35349A"/>
                        </a:clrFrom>
                        <a:clrTo>
                          <a:srgbClr val="35349A">
                            <a:alpha val="0"/>
                          </a:srgbClr>
                        </a:clrTo>
                      </a:clrChange>
                      <a:extLst>
                        <a:ext uri="{28A0092B-C50C-407E-A947-70E740481C1C}">
                          <a14:useLocalDpi xmlns:a14="http://schemas.microsoft.com/office/drawing/2010/main" val="0"/>
                        </a:ext>
                      </a:extLst>
                    </a:blip>
                    <a:srcRect/>
                    <a:stretch>
                      <a:fillRect/>
                    </a:stretch>
                  </pic:blipFill>
                  <pic:spPr bwMode="auto">
                    <a:xfrm>
                      <a:off x="0" y="0"/>
                      <a:ext cx="1028700" cy="1054100"/>
                    </a:xfrm>
                    <a:prstGeom prst="rect">
                      <a:avLst/>
                    </a:prstGeom>
                    <a:noFill/>
                    <a:ln>
                      <a:noFill/>
                    </a:ln>
                  </pic:spPr>
                </pic:pic>
              </a:graphicData>
            </a:graphic>
          </wp:anchor>
        </w:drawing>
      </w:r>
      <w:r>
        <w:rPr>
          <w:noProof/>
          <w:lang w:val="en-IN" w:eastAsia="en-IN"/>
        </w:rPr>
        <w:drawing>
          <wp:anchor distT="0" distB="0" distL="114300" distR="114300" simplePos="0" relativeHeight="251660288" behindDoc="1" locked="0" layoutInCell="1" allowOverlap="1" wp14:anchorId="7FBF10D9" wp14:editId="5FF6570E">
            <wp:simplePos x="0" y="0"/>
            <wp:positionH relativeFrom="column">
              <wp:posOffset>5088255</wp:posOffset>
            </wp:positionH>
            <wp:positionV relativeFrom="paragraph">
              <wp:posOffset>-123190</wp:posOffset>
            </wp:positionV>
            <wp:extent cx="1143000" cy="1123950"/>
            <wp:effectExtent l="0" t="0" r="0" b="0"/>
            <wp:wrapTight wrapText="bothSides">
              <wp:wrapPolygon edited="0">
                <wp:start x="0" y="0"/>
                <wp:lineTo x="0" y="21234"/>
                <wp:lineTo x="21240" y="21234"/>
                <wp:lineTo x="21240"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anchor>
        </w:drawing>
      </w:r>
    </w:p>
    <w:p w14:paraId="0D408F5C" w14:textId="77777777" w:rsidR="003B54F9" w:rsidRDefault="003B54F9" w:rsidP="003B54F9">
      <w:pPr>
        <w:jc w:val="right"/>
        <w:rPr>
          <w:b/>
          <w:bCs/>
          <w:sz w:val="28"/>
          <w:u w:val="single"/>
        </w:rPr>
      </w:pPr>
    </w:p>
    <w:p w14:paraId="00C87093" w14:textId="77777777" w:rsidR="003B54F9" w:rsidRDefault="003B54F9" w:rsidP="003B54F9">
      <w:pPr>
        <w:ind w:left="360"/>
        <w:rPr>
          <w:b/>
          <w:bCs/>
          <w:u w:val="single"/>
        </w:rPr>
      </w:pPr>
    </w:p>
    <w:p w14:paraId="24937B11" w14:textId="77777777" w:rsidR="003B54F9" w:rsidRDefault="003B54F9" w:rsidP="003B54F9">
      <w:pPr>
        <w:ind w:left="360"/>
        <w:jc w:val="center"/>
      </w:pPr>
    </w:p>
    <w:p w14:paraId="48E4EF7A" w14:textId="77777777" w:rsidR="003B54F9" w:rsidRDefault="003B54F9" w:rsidP="003B54F9">
      <w:pPr>
        <w:pStyle w:val="BodyText2"/>
      </w:pPr>
    </w:p>
    <w:p w14:paraId="6DADE53B" w14:textId="77777777" w:rsidR="00E84EF0" w:rsidRDefault="00E84EF0" w:rsidP="00E84EF0">
      <w:pPr>
        <w:pStyle w:val="Header"/>
        <w:ind w:left="720"/>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 xml:space="preserve">AUTOMATIC DETECTION OF LICENSE PLATE NUMBER OF MOTORCYCLISTS </w:t>
      </w:r>
    </w:p>
    <w:p w14:paraId="261E01FB" w14:textId="378DA0B1" w:rsidR="003B54F9" w:rsidRDefault="00E84EF0" w:rsidP="00E84EF0">
      <w:pPr>
        <w:pStyle w:val="Header"/>
        <w:ind w:left="720"/>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WITHOUT HELMET</w:t>
      </w:r>
    </w:p>
    <w:p w14:paraId="4F5A780C" w14:textId="77777777" w:rsidR="00E84EF0" w:rsidRDefault="00E84EF0" w:rsidP="00E84EF0">
      <w:pPr>
        <w:pStyle w:val="Header"/>
        <w:ind w:left="720"/>
        <w:jc w:val="center"/>
      </w:pPr>
    </w:p>
    <w:p w14:paraId="683EBD3E" w14:textId="77777777" w:rsidR="003B54F9" w:rsidRPr="00290E5F" w:rsidRDefault="003B54F9" w:rsidP="00290E5F">
      <w:pPr>
        <w:pStyle w:val="Heading5"/>
        <w:spacing w:line="360" w:lineRule="auto"/>
        <w:rPr>
          <w:sz w:val="28"/>
        </w:rPr>
      </w:pPr>
      <w:r>
        <w:rPr>
          <w:sz w:val="28"/>
        </w:rPr>
        <w:t>A PROJECT REPORT</w:t>
      </w:r>
    </w:p>
    <w:p w14:paraId="49EEE32B" w14:textId="77777777" w:rsidR="003B54F9" w:rsidRDefault="003B54F9" w:rsidP="003B54F9">
      <w:pPr>
        <w:ind w:left="360"/>
        <w:jc w:val="center"/>
      </w:pPr>
    </w:p>
    <w:p w14:paraId="6C8DB4D2" w14:textId="77777777" w:rsidR="003B54F9" w:rsidRDefault="003B54F9" w:rsidP="003B54F9">
      <w:pPr>
        <w:pStyle w:val="Heading6"/>
        <w:rPr>
          <w:b/>
          <w:bCs/>
          <w:i/>
          <w:iCs/>
          <w:sz w:val="28"/>
          <w:u w:val="none"/>
        </w:rPr>
      </w:pPr>
      <w:r>
        <w:rPr>
          <w:b/>
          <w:bCs/>
          <w:i/>
          <w:iCs/>
          <w:sz w:val="28"/>
          <w:u w:val="none"/>
        </w:rPr>
        <w:t xml:space="preserve">Submitted by </w:t>
      </w:r>
    </w:p>
    <w:p w14:paraId="135ED214" w14:textId="77777777" w:rsidR="003B54F9" w:rsidRDefault="003B54F9" w:rsidP="00F820B3"/>
    <w:p w14:paraId="37AE116C" w14:textId="44201C27" w:rsidR="003B54F9" w:rsidRPr="00F820B3" w:rsidRDefault="00017564" w:rsidP="00F820B3">
      <w:pPr>
        <w:pStyle w:val="Heading5"/>
        <w:rPr>
          <w:sz w:val="32"/>
          <w:szCs w:val="32"/>
        </w:rPr>
      </w:pPr>
      <w:r w:rsidRPr="00F820B3">
        <w:rPr>
          <w:sz w:val="32"/>
          <w:szCs w:val="32"/>
          <w:lang w:val="en-IN"/>
        </w:rPr>
        <w:t>B</w:t>
      </w:r>
      <w:r w:rsidR="00E84EF0">
        <w:rPr>
          <w:sz w:val="32"/>
          <w:szCs w:val="32"/>
          <w:lang w:val="en-IN"/>
        </w:rPr>
        <w:t xml:space="preserve">ANGALORE HARIKA </w:t>
      </w:r>
      <w:r w:rsidR="00F820B3" w:rsidRPr="00F820B3">
        <w:rPr>
          <w:sz w:val="32"/>
          <w:szCs w:val="32"/>
        </w:rPr>
        <w:t>[REGISTER NO:211417</w:t>
      </w:r>
      <w:r w:rsidR="003B54F9" w:rsidRPr="00F820B3">
        <w:rPr>
          <w:sz w:val="32"/>
          <w:szCs w:val="32"/>
        </w:rPr>
        <w:t>1040</w:t>
      </w:r>
      <w:r w:rsidR="00290E5F">
        <w:rPr>
          <w:sz w:val="32"/>
          <w:szCs w:val="32"/>
        </w:rPr>
        <w:t>3</w:t>
      </w:r>
      <w:r w:rsidR="00E84EF0">
        <w:rPr>
          <w:sz w:val="32"/>
          <w:szCs w:val="32"/>
        </w:rPr>
        <w:t>1</w:t>
      </w:r>
      <w:r w:rsidR="003B54F9" w:rsidRPr="00F820B3">
        <w:rPr>
          <w:sz w:val="32"/>
          <w:szCs w:val="32"/>
        </w:rPr>
        <w:t>]</w:t>
      </w:r>
    </w:p>
    <w:p w14:paraId="2BDF3301" w14:textId="77777777" w:rsidR="003B54F9" w:rsidRPr="00F820B3" w:rsidRDefault="003B54F9" w:rsidP="00F820B3">
      <w:pPr>
        <w:jc w:val="center"/>
        <w:rPr>
          <w:b/>
          <w:bCs/>
          <w:sz w:val="32"/>
          <w:szCs w:val="32"/>
        </w:rPr>
      </w:pPr>
    </w:p>
    <w:p w14:paraId="2CB46DE1" w14:textId="4385A31C" w:rsidR="003B54F9" w:rsidRDefault="00F820B3" w:rsidP="00F820B3">
      <w:pPr>
        <w:ind w:left="360"/>
        <w:jc w:val="center"/>
        <w:rPr>
          <w:b/>
          <w:sz w:val="32"/>
          <w:szCs w:val="32"/>
        </w:rPr>
      </w:pPr>
      <w:r w:rsidRPr="00F820B3">
        <w:rPr>
          <w:b/>
          <w:bCs/>
          <w:sz w:val="32"/>
          <w:szCs w:val="32"/>
          <w:lang w:val="en-IN"/>
        </w:rPr>
        <w:t xml:space="preserve"> </w:t>
      </w:r>
      <w:r w:rsidR="00E84EF0">
        <w:rPr>
          <w:b/>
          <w:bCs/>
          <w:sz w:val="32"/>
          <w:szCs w:val="32"/>
          <w:lang w:val="en-IN"/>
        </w:rPr>
        <w:t xml:space="preserve">BRIGHTLIN SELVAMARY </w:t>
      </w:r>
      <w:r w:rsidRPr="00F820B3">
        <w:rPr>
          <w:b/>
          <w:sz w:val="32"/>
          <w:szCs w:val="32"/>
        </w:rPr>
        <w:t>[REGISTER NO:211417</w:t>
      </w:r>
      <w:r w:rsidR="003B54F9" w:rsidRPr="00F820B3">
        <w:rPr>
          <w:b/>
          <w:sz w:val="32"/>
          <w:szCs w:val="32"/>
        </w:rPr>
        <w:t>1040</w:t>
      </w:r>
      <w:r w:rsidR="00E84EF0">
        <w:rPr>
          <w:b/>
          <w:sz w:val="32"/>
          <w:szCs w:val="32"/>
        </w:rPr>
        <w:t>3</w:t>
      </w:r>
      <w:r w:rsidR="00290E5F">
        <w:rPr>
          <w:b/>
          <w:sz w:val="32"/>
          <w:szCs w:val="32"/>
        </w:rPr>
        <w:t>8</w:t>
      </w:r>
      <w:r w:rsidR="003B54F9" w:rsidRPr="00F820B3">
        <w:rPr>
          <w:b/>
          <w:sz w:val="32"/>
          <w:szCs w:val="32"/>
        </w:rPr>
        <w:t>]</w:t>
      </w:r>
    </w:p>
    <w:p w14:paraId="20E81347" w14:textId="77777777" w:rsidR="00290E5F" w:rsidRDefault="00290E5F" w:rsidP="00F820B3">
      <w:pPr>
        <w:ind w:left="360"/>
        <w:jc w:val="center"/>
        <w:rPr>
          <w:b/>
          <w:sz w:val="32"/>
          <w:szCs w:val="32"/>
        </w:rPr>
      </w:pPr>
    </w:p>
    <w:p w14:paraId="023849A9" w14:textId="1EC8D174" w:rsidR="00290E5F" w:rsidRPr="00F820B3" w:rsidRDefault="00E84EF0" w:rsidP="00F820B3">
      <w:pPr>
        <w:ind w:left="360"/>
        <w:jc w:val="center"/>
        <w:rPr>
          <w:b/>
          <w:sz w:val="32"/>
          <w:szCs w:val="32"/>
        </w:rPr>
      </w:pPr>
      <w:r>
        <w:rPr>
          <w:b/>
          <w:sz w:val="32"/>
          <w:szCs w:val="32"/>
        </w:rPr>
        <w:t>MADDINA SREELEKHA</w:t>
      </w:r>
      <w:r w:rsidR="00290E5F">
        <w:rPr>
          <w:b/>
          <w:sz w:val="32"/>
          <w:szCs w:val="32"/>
        </w:rPr>
        <w:t xml:space="preserve"> </w:t>
      </w:r>
      <w:r w:rsidR="00290E5F" w:rsidRPr="00F820B3">
        <w:rPr>
          <w:b/>
          <w:sz w:val="32"/>
          <w:szCs w:val="32"/>
        </w:rPr>
        <w:t>[REGISTER NO:211417104</w:t>
      </w:r>
      <w:r w:rsidR="00CC171A">
        <w:rPr>
          <w:b/>
          <w:sz w:val="32"/>
          <w:szCs w:val="32"/>
        </w:rPr>
        <w:t>135</w:t>
      </w:r>
      <w:r w:rsidR="00290E5F" w:rsidRPr="00F820B3">
        <w:rPr>
          <w:b/>
          <w:sz w:val="32"/>
          <w:szCs w:val="32"/>
        </w:rPr>
        <w:t>]</w:t>
      </w:r>
    </w:p>
    <w:p w14:paraId="446E9B15" w14:textId="77777777" w:rsidR="00F820B3" w:rsidRDefault="00F820B3" w:rsidP="00F820B3">
      <w:pPr>
        <w:ind w:left="360"/>
        <w:jc w:val="center"/>
        <w:rPr>
          <w:b/>
          <w:sz w:val="32"/>
          <w:szCs w:val="32"/>
        </w:rPr>
      </w:pPr>
    </w:p>
    <w:p w14:paraId="6240416E" w14:textId="77777777" w:rsidR="00290E5F" w:rsidRPr="00F820B3" w:rsidRDefault="00290E5F" w:rsidP="00F820B3">
      <w:pPr>
        <w:ind w:left="360"/>
        <w:jc w:val="center"/>
        <w:rPr>
          <w:b/>
          <w:sz w:val="32"/>
          <w:szCs w:val="32"/>
        </w:rPr>
      </w:pPr>
    </w:p>
    <w:p w14:paraId="561B10C5" w14:textId="77777777" w:rsidR="00290E5F" w:rsidRDefault="003B54F9" w:rsidP="00DF4424">
      <w:pPr>
        <w:spacing w:line="360" w:lineRule="auto"/>
        <w:jc w:val="center"/>
        <w:rPr>
          <w:b/>
          <w:bCs/>
          <w:i/>
          <w:iCs/>
          <w:sz w:val="28"/>
        </w:rPr>
      </w:pPr>
      <w:r>
        <w:rPr>
          <w:b/>
          <w:bCs/>
          <w:i/>
          <w:iCs/>
          <w:sz w:val="28"/>
        </w:rPr>
        <w:t>in  partial  fulfillment  for  the  award  of  the  degree</w:t>
      </w:r>
    </w:p>
    <w:p w14:paraId="675F4069" w14:textId="77777777" w:rsidR="003B54F9" w:rsidRDefault="003B54F9" w:rsidP="00290E5F">
      <w:pPr>
        <w:spacing w:line="360" w:lineRule="auto"/>
        <w:jc w:val="center"/>
        <w:rPr>
          <w:b/>
          <w:bCs/>
          <w:i/>
          <w:iCs/>
          <w:sz w:val="28"/>
        </w:rPr>
      </w:pPr>
      <w:r>
        <w:rPr>
          <w:b/>
          <w:bCs/>
          <w:i/>
          <w:iCs/>
          <w:sz w:val="28"/>
        </w:rPr>
        <w:t>of</w:t>
      </w:r>
    </w:p>
    <w:p w14:paraId="4C36FD18" w14:textId="77777777" w:rsidR="003B54F9" w:rsidRDefault="003B54F9" w:rsidP="003B54F9">
      <w:pPr>
        <w:jc w:val="center"/>
        <w:rPr>
          <w:b/>
          <w:bCs/>
          <w:sz w:val="32"/>
        </w:rPr>
      </w:pPr>
      <w:r>
        <w:rPr>
          <w:b/>
          <w:bCs/>
          <w:sz w:val="32"/>
        </w:rPr>
        <w:t>BACHELOR OF ENGINEERING</w:t>
      </w:r>
    </w:p>
    <w:p w14:paraId="749872B5" w14:textId="77777777" w:rsidR="003B54F9" w:rsidRDefault="003B54F9" w:rsidP="003B54F9">
      <w:pPr>
        <w:jc w:val="center"/>
        <w:rPr>
          <w:b/>
          <w:bCs/>
          <w:sz w:val="32"/>
        </w:rPr>
      </w:pPr>
    </w:p>
    <w:p w14:paraId="177586AA" w14:textId="77777777" w:rsidR="003B54F9" w:rsidRPr="003773F3" w:rsidRDefault="003B54F9" w:rsidP="003B54F9">
      <w:pPr>
        <w:pStyle w:val="Heading7"/>
        <w:rPr>
          <w:iCs/>
        </w:rPr>
      </w:pPr>
      <w:r w:rsidRPr="003773F3">
        <w:rPr>
          <w:iCs/>
        </w:rPr>
        <w:t>IN</w:t>
      </w:r>
    </w:p>
    <w:p w14:paraId="12BBD372" w14:textId="77777777" w:rsidR="003B54F9" w:rsidRDefault="003B54F9" w:rsidP="003B54F9">
      <w:pPr>
        <w:ind w:left="360"/>
        <w:jc w:val="center"/>
      </w:pPr>
    </w:p>
    <w:p w14:paraId="4AAB6BEB" w14:textId="77777777" w:rsidR="003B54F9" w:rsidRPr="00290E5F" w:rsidRDefault="003B54F9" w:rsidP="00290E5F">
      <w:pPr>
        <w:pStyle w:val="Heading1"/>
        <w:jc w:val="center"/>
        <w:rPr>
          <w:sz w:val="28"/>
        </w:rPr>
      </w:pPr>
      <w:r>
        <w:rPr>
          <w:sz w:val="28"/>
        </w:rPr>
        <w:t xml:space="preserve"> COMPUTER SCIENCE AND  ENGINEERING</w:t>
      </w:r>
    </w:p>
    <w:p w14:paraId="2D57F65B" w14:textId="77777777" w:rsidR="003B54F9" w:rsidRPr="00F01955" w:rsidRDefault="003B54F9" w:rsidP="003B54F9">
      <w:pPr>
        <w:pStyle w:val="Heading8"/>
        <w:spacing w:line="360" w:lineRule="auto"/>
        <w:rPr>
          <w:sz w:val="24"/>
        </w:rPr>
      </w:pPr>
    </w:p>
    <w:p w14:paraId="2292CEB0" w14:textId="77777777" w:rsidR="003B54F9" w:rsidRPr="00290E5F" w:rsidRDefault="003B54F9" w:rsidP="00290E5F">
      <w:pPr>
        <w:pStyle w:val="Heading8"/>
        <w:rPr>
          <w:sz w:val="32"/>
          <w:szCs w:val="32"/>
        </w:rPr>
      </w:pPr>
      <w:r w:rsidRPr="00F820B3">
        <w:rPr>
          <w:sz w:val="32"/>
          <w:szCs w:val="32"/>
        </w:rPr>
        <w:t>PANIMALAR ENGINEERING COLLEGE, CHENNAI-600123.</w:t>
      </w:r>
    </w:p>
    <w:p w14:paraId="750FF04E" w14:textId="77777777" w:rsidR="003B54F9" w:rsidRDefault="003B54F9" w:rsidP="00CF7DA6"/>
    <w:p w14:paraId="7F82CD47" w14:textId="77777777" w:rsidR="003B54F9" w:rsidRDefault="003B54F9" w:rsidP="00CF7DA6">
      <w:pPr>
        <w:pStyle w:val="Heading7"/>
        <w:spacing w:line="360" w:lineRule="auto"/>
        <w:rPr>
          <w:b w:val="0"/>
          <w:bCs w:val="0"/>
          <w:sz w:val="32"/>
        </w:rPr>
      </w:pPr>
      <w:r>
        <w:rPr>
          <w:sz w:val="32"/>
        </w:rPr>
        <w:t>ANNA UNIVERSITY: CHENNAI 600 025</w:t>
      </w:r>
    </w:p>
    <w:p w14:paraId="580A2131" w14:textId="77777777" w:rsidR="003B54F9" w:rsidRDefault="003B54F9" w:rsidP="00290E5F">
      <w:pPr>
        <w:pStyle w:val="Heading5"/>
        <w:spacing w:line="360" w:lineRule="auto"/>
        <w:ind w:left="0"/>
        <w:jc w:val="left"/>
        <w:rPr>
          <w:sz w:val="28"/>
        </w:rPr>
      </w:pPr>
    </w:p>
    <w:p w14:paraId="17A82D25" w14:textId="77777777" w:rsidR="003B54F9" w:rsidRPr="00407A0A" w:rsidRDefault="00CF7DA6" w:rsidP="00CF7DA6">
      <w:pPr>
        <w:pStyle w:val="Heading5"/>
        <w:spacing w:line="360" w:lineRule="auto"/>
        <w:ind w:left="0"/>
        <w:rPr>
          <w:sz w:val="28"/>
        </w:rPr>
      </w:pPr>
      <w:r>
        <w:rPr>
          <w:sz w:val="28"/>
        </w:rPr>
        <w:t>MARCH 2021</w:t>
      </w:r>
    </w:p>
    <w:p w14:paraId="101C00C0" w14:textId="5AB4505B" w:rsidR="003B54F9" w:rsidRDefault="003B54F9" w:rsidP="008168A5">
      <w:pPr>
        <w:rPr>
          <w:sz w:val="10"/>
        </w:rPr>
      </w:pPr>
    </w:p>
    <w:p w14:paraId="527BA4E0" w14:textId="77777777" w:rsidR="008168A5" w:rsidRPr="00F01955" w:rsidRDefault="008168A5" w:rsidP="008168A5">
      <w:pPr>
        <w:rPr>
          <w:b/>
          <w:sz w:val="40"/>
        </w:rPr>
      </w:pPr>
    </w:p>
    <w:p w14:paraId="1D558B36" w14:textId="77777777" w:rsidR="003B54F9" w:rsidRDefault="003B54F9" w:rsidP="003B54F9">
      <w:pPr>
        <w:jc w:val="center"/>
        <w:rPr>
          <w:b/>
          <w:bCs/>
          <w:sz w:val="32"/>
        </w:rPr>
      </w:pPr>
      <w:r>
        <w:rPr>
          <w:b/>
          <w:bCs/>
          <w:sz w:val="32"/>
        </w:rPr>
        <w:t>BONAFIDE CERTIFICATE</w:t>
      </w:r>
    </w:p>
    <w:p w14:paraId="75CA58B3" w14:textId="77777777" w:rsidR="003B54F9" w:rsidRDefault="003B54F9" w:rsidP="003B54F9">
      <w:pPr>
        <w:jc w:val="center"/>
      </w:pPr>
    </w:p>
    <w:p w14:paraId="6EB9D32B" w14:textId="77777777" w:rsidR="003B54F9" w:rsidRDefault="003B54F9" w:rsidP="003B54F9">
      <w:pPr>
        <w:jc w:val="center"/>
      </w:pPr>
    </w:p>
    <w:p w14:paraId="69E71A78" w14:textId="77777777" w:rsidR="003B54F9" w:rsidRDefault="003B54F9" w:rsidP="003B54F9">
      <w:pPr>
        <w:jc w:val="center"/>
      </w:pPr>
    </w:p>
    <w:p w14:paraId="3817CB02" w14:textId="24760417" w:rsidR="003B54F9" w:rsidRDefault="003B54F9" w:rsidP="008168A5">
      <w:pPr>
        <w:pStyle w:val="Heading5"/>
        <w:spacing w:line="480" w:lineRule="auto"/>
        <w:ind w:left="0"/>
        <w:jc w:val="both"/>
        <w:rPr>
          <w:sz w:val="28"/>
        </w:rPr>
      </w:pPr>
      <w:r w:rsidRPr="007D4501">
        <w:rPr>
          <w:b w:val="0"/>
          <w:bCs w:val="0"/>
          <w:sz w:val="28"/>
          <w:szCs w:val="28"/>
        </w:rPr>
        <w:t>Certified that this project report “</w:t>
      </w:r>
      <w:r w:rsidR="001A67C7">
        <w:rPr>
          <w:sz w:val="28"/>
          <w:szCs w:val="28"/>
          <w:lang w:val="en-IN"/>
        </w:rPr>
        <w:t>AUTOMATIC DETECTION OF LICENSE PLATE NUMBER OF MOTORCYCLISTS WITHOUT HELMET</w:t>
      </w:r>
      <w:r w:rsidRPr="007D4501">
        <w:rPr>
          <w:sz w:val="28"/>
          <w:szCs w:val="28"/>
        </w:rPr>
        <w:t>”</w:t>
      </w:r>
      <w:r w:rsidR="001A67C7">
        <w:rPr>
          <w:sz w:val="28"/>
          <w:szCs w:val="28"/>
        </w:rPr>
        <w:t xml:space="preserve"> </w:t>
      </w:r>
      <w:r w:rsidRPr="007D4501">
        <w:rPr>
          <w:b w:val="0"/>
          <w:bCs w:val="0"/>
          <w:sz w:val="28"/>
        </w:rPr>
        <w:t xml:space="preserve">is the </w:t>
      </w:r>
      <w:proofErr w:type="spellStart"/>
      <w:r w:rsidRPr="007D4501">
        <w:rPr>
          <w:b w:val="0"/>
          <w:bCs w:val="0"/>
          <w:sz w:val="28"/>
        </w:rPr>
        <w:t>bonafide</w:t>
      </w:r>
      <w:proofErr w:type="spellEnd"/>
      <w:r w:rsidR="00F2154E">
        <w:rPr>
          <w:b w:val="0"/>
          <w:bCs w:val="0"/>
          <w:sz w:val="28"/>
        </w:rPr>
        <w:t xml:space="preserve"> </w:t>
      </w:r>
      <w:r w:rsidRPr="007D4501">
        <w:rPr>
          <w:b w:val="0"/>
          <w:bCs w:val="0"/>
          <w:sz w:val="28"/>
          <w:szCs w:val="28"/>
        </w:rPr>
        <w:t>work of</w:t>
      </w:r>
      <w:r w:rsidRPr="007D4501">
        <w:rPr>
          <w:sz w:val="28"/>
          <w:szCs w:val="28"/>
        </w:rPr>
        <w:t xml:space="preserve"> “</w:t>
      </w:r>
      <w:r w:rsidR="001A67C7">
        <w:rPr>
          <w:sz w:val="28"/>
          <w:szCs w:val="28"/>
          <w:lang w:val="en-IN"/>
        </w:rPr>
        <w:t>BANGALORE HARIKA</w:t>
      </w:r>
      <w:r w:rsidR="007D4501" w:rsidRPr="007D4501">
        <w:rPr>
          <w:sz w:val="28"/>
          <w:szCs w:val="28"/>
        </w:rPr>
        <w:t xml:space="preserve"> [REGISTER NO:21141710403</w:t>
      </w:r>
      <w:r w:rsidR="001A67C7">
        <w:rPr>
          <w:sz w:val="28"/>
          <w:szCs w:val="28"/>
        </w:rPr>
        <w:t>1</w:t>
      </w:r>
      <w:r w:rsidR="007D4501" w:rsidRPr="007D4501">
        <w:rPr>
          <w:sz w:val="28"/>
          <w:szCs w:val="28"/>
        </w:rPr>
        <w:t>]</w:t>
      </w:r>
      <w:r w:rsidR="007D4501">
        <w:rPr>
          <w:sz w:val="28"/>
          <w:szCs w:val="28"/>
        </w:rPr>
        <w:t>,</w:t>
      </w:r>
      <w:r w:rsidR="007D4501" w:rsidRPr="007D4501">
        <w:rPr>
          <w:sz w:val="28"/>
          <w:szCs w:val="28"/>
          <w:lang w:val="en-IN"/>
        </w:rPr>
        <w:t xml:space="preserve"> </w:t>
      </w:r>
      <w:r w:rsidR="001A67C7">
        <w:rPr>
          <w:sz w:val="28"/>
          <w:szCs w:val="28"/>
          <w:lang w:val="en-IN"/>
        </w:rPr>
        <w:t>BRIGHTLIN SELVAMARY A</w:t>
      </w:r>
      <w:r w:rsidR="007D4501" w:rsidRPr="007D4501">
        <w:rPr>
          <w:sz w:val="28"/>
          <w:szCs w:val="28"/>
        </w:rPr>
        <w:t xml:space="preserve"> [REGISTER NO:21141710</w:t>
      </w:r>
      <w:r w:rsidR="001A67C7">
        <w:rPr>
          <w:sz w:val="28"/>
          <w:szCs w:val="28"/>
        </w:rPr>
        <w:t>4038</w:t>
      </w:r>
      <w:r w:rsidR="007D4501" w:rsidRPr="007D4501">
        <w:rPr>
          <w:sz w:val="28"/>
          <w:szCs w:val="28"/>
        </w:rPr>
        <w:t>]</w:t>
      </w:r>
      <w:r w:rsidR="007D4501">
        <w:rPr>
          <w:sz w:val="28"/>
          <w:szCs w:val="28"/>
        </w:rPr>
        <w:t xml:space="preserve">, </w:t>
      </w:r>
      <w:r w:rsidR="001A67C7">
        <w:rPr>
          <w:bCs w:val="0"/>
          <w:sz w:val="28"/>
          <w:szCs w:val="28"/>
        </w:rPr>
        <w:t xml:space="preserve">MADDINA SREELEKHA </w:t>
      </w:r>
      <w:r w:rsidR="007D4501" w:rsidRPr="007D4501">
        <w:rPr>
          <w:sz w:val="28"/>
          <w:szCs w:val="28"/>
        </w:rPr>
        <w:t>[REGISTERNO:211417104</w:t>
      </w:r>
      <w:r w:rsidR="00CC171A">
        <w:rPr>
          <w:sz w:val="28"/>
          <w:szCs w:val="28"/>
        </w:rPr>
        <w:t>135</w:t>
      </w:r>
      <w:r w:rsidR="007D4501" w:rsidRPr="007D4501">
        <w:rPr>
          <w:sz w:val="28"/>
          <w:szCs w:val="28"/>
        </w:rPr>
        <w:t>]</w:t>
      </w:r>
      <w:r>
        <w:rPr>
          <w:sz w:val="28"/>
        </w:rPr>
        <w:t xml:space="preserve">” </w:t>
      </w:r>
      <w:r w:rsidRPr="007D4501">
        <w:rPr>
          <w:b w:val="0"/>
          <w:bCs w:val="0"/>
          <w:sz w:val="28"/>
        </w:rPr>
        <w:t>who carried out the project work under my</w:t>
      </w:r>
      <w:r w:rsidR="00F2154E">
        <w:rPr>
          <w:b w:val="0"/>
          <w:bCs w:val="0"/>
          <w:sz w:val="28"/>
        </w:rPr>
        <w:t xml:space="preserve"> </w:t>
      </w:r>
      <w:r w:rsidRPr="007D4501">
        <w:rPr>
          <w:b w:val="0"/>
          <w:bCs w:val="0"/>
          <w:sz w:val="28"/>
        </w:rPr>
        <w:t>supervision</w:t>
      </w:r>
      <w:r>
        <w:rPr>
          <w:sz w:val="28"/>
        </w:rPr>
        <w:t>.</w:t>
      </w:r>
    </w:p>
    <w:p w14:paraId="03D3DE14" w14:textId="77777777" w:rsidR="003B54F9" w:rsidRDefault="003B54F9" w:rsidP="003B54F9">
      <w:pPr>
        <w:spacing w:line="480" w:lineRule="auto"/>
      </w:pPr>
    </w:p>
    <w:p w14:paraId="71FB4A47" w14:textId="3CB8F6DC" w:rsidR="003B54F9" w:rsidRPr="001D6944" w:rsidRDefault="003B54F9" w:rsidP="003B54F9">
      <w:pPr>
        <w:jc w:val="both"/>
        <w:rPr>
          <w:b/>
          <w:sz w:val="28"/>
        </w:rPr>
      </w:pPr>
      <w:r w:rsidRPr="001D6944">
        <w:rPr>
          <w:b/>
          <w:sz w:val="28"/>
        </w:rPr>
        <w:t>SIGNATURE</w:t>
      </w:r>
      <w:r w:rsidRPr="001D6944">
        <w:rPr>
          <w:b/>
          <w:sz w:val="28"/>
        </w:rPr>
        <w:tab/>
      </w:r>
      <w:r w:rsidRPr="001D6944">
        <w:rPr>
          <w:b/>
          <w:sz w:val="28"/>
        </w:rPr>
        <w:tab/>
      </w:r>
      <w:r w:rsidRPr="001D6944">
        <w:rPr>
          <w:b/>
          <w:sz w:val="28"/>
        </w:rPr>
        <w:tab/>
      </w:r>
      <w:r w:rsidRPr="001D6944">
        <w:rPr>
          <w:b/>
          <w:sz w:val="28"/>
        </w:rPr>
        <w:tab/>
      </w:r>
      <w:r w:rsidR="00A04174">
        <w:rPr>
          <w:b/>
          <w:sz w:val="28"/>
        </w:rPr>
        <w:t xml:space="preserve">                             </w:t>
      </w:r>
      <w:r w:rsidRPr="001D6944">
        <w:rPr>
          <w:b/>
          <w:sz w:val="28"/>
        </w:rPr>
        <w:t>SIGNATURE</w:t>
      </w:r>
    </w:p>
    <w:p w14:paraId="505D7BA8" w14:textId="77777777" w:rsidR="003B54F9" w:rsidRPr="001D6944" w:rsidRDefault="003B54F9" w:rsidP="003B54F9">
      <w:pPr>
        <w:jc w:val="both"/>
        <w:rPr>
          <w:b/>
          <w:sz w:val="28"/>
        </w:rPr>
      </w:pPr>
    </w:p>
    <w:p w14:paraId="2D5DAB3B" w14:textId="4778BBF5" w:rsidR="003B54F9" w:rsidRPr="007D4501" w:rsidRDefault="003B54F9" w:rsidP="003B54F9">
      <w:pPr>
        <w:jc w:val="both"/>
        <w:rPr>
          <w:b/>
          <w:sz w:val="28"/>
        </w:rPr>
      </w:pPr>
      <w:r w:rsidRPr="001D6944">
        <w:rPr>
          <w:b/>
          <w:sz w:val="28"/>
        </w:rPr>
        <w:t>Dr.</w:t>
      </w:r>
      <w:proofErr w:type="gramStart"/>
      <w:r w:rsidRPr="001D6944">
        <w:rPr>
          <w:b/>
          <w:sz w:val="28"/>
        </w:rPr>
        <w:t>S.MURUGAVALLI</w:t>
      </w:r>
      <w:proofErr w:type="gramEnd"/>
      <w:r w:rsidRPr="001D6944">
        <w:rPr>
          <w:b/>
          <w:sz w:val="28"/>
        </w:rPr>
        <w:t>,M.E.,</w:t>
      </w:r>
      <w:proofErr w:type="spellStart"/>
      <w:r w:rsidRPr="001D6944">
        <w:rPr>
          <w:b/>
          <w:sz w:val="28"/>
        </w:rPr>
        <w:t>Ph.D</w:t>
      </w:r>
      <w:proofErr w:type="spellEnd"/>
      <w:r>
        <w:rPr>
          <w:b/>
          <w:sz w:val="28"/>
        </w:rPr>
        <w:t>.,</w:t>
      </w:r>
      <w:r>
        <w:rPr>
          <w:b/>
          <w:sz w:val="28"/>
        </w:rPr>
        <w:tab/>
      </w:r>
      <w:r>
        <w:rPr>
          <w:b/>
          <w:sz w:val="28"/>
        </w:rPr>
        <w:tab/>
      </w:r>
      <w:r>
        <w:rPr>
          <w:b/>
          <w:sz w:val="28"/>
        </w:rPr>
        <w:tab/>
      </w:r>
      <w:r w:rsidR="00A04174">
        <w:rPr>
          <w:b/>
          <w:sz w:val="28"/>
        </w:rPr>
        <w:t xml:space="preserve">        </w:t>
      </w:r>
      <w:r w:rsidR="007D4501" w:rsidRPr="007D4501">
        <w:rPr>
          <w:b/>
          <w:sz w:val="28"/>
        </w:rPr>
        <w:t>ANITHA MOSES V</w:t>
      </w:r>
    </w:p>
    <w:p w14:paraId="7D7ED00B" w14:textId="7A97B556" w:rsidR="003B54F9" w:rsidRDefault="003B54F9" w:rsidP="003B54F9">
      <w:pPr>
        <w:jc w:val="both"/>
        <w:rPr>
          <w:b/>
          <w:sz w:val="28"/>
          <w:szCs w:val="28"/>
        </w:rPr>
      </w:pPr>
      <w:r w:rsidRPr="00183669">
        <w:rPr>
          <w:b/>
          <w:sz w:val="28"/>
          <w:szCs w:val="28"/>
        </w:rPr>
        <w:t xml:space="preserve">HEAD OF THE DEPARTMENT   </w:t>
      </w:r>
      <w:r>
        <w:rPr>
          <w:b/>
          <w:sz w:val="28"/>
          <w:szCs w:val="28"/>
        </w:rPr>
        <w:tab/>
      </w:r>
      <w:r>
        <w:rPr>
          <w:b/>
          <w:sz w:val="28"/>
          <w:szCs w:val="28"/>
        </w:rPr>
        <w:tab/>
      </w:r>
      <w:r>
        <w:rPr>
          <w:b/>
          <w:sz w:val="28"/>
          <w:szCs w:val="28"/>
        </w:rPr>
        <w:tab/>
        <w:t xml:space="preserve">      </w:t>
      </w:r>
      <w:r w:rsidR="00A04174">
        <w:rPr>
          <w:b/>
          <w:sz w:val="28"/>
          <w:szCs w:val="28"/>
        </w:rPr>
        <w:t xml:space="preserve"> </w:t>
      </w:r>
      <w:r>
        <w:rPr>
          <w:b/>
          <w:sz w:val="28"/>
          <w:szCs w:val="28"/>
        </w:rPr>
        <w:t xml:space="preserve"> SUPERVISOR</w:t>
      </w:r>
    </w:p>
    <w:p w14:paraId="05003F7E" w14:textId="67E4C981" w:rsidR="003B54F9" w:rsidRPr="007D4501" w:rsidRDefault="00A04174" w:rsidP="007D4501">
      <w:pPr>
        <w:ind w:left="5760"/>
        <w:jc w:val="both"/>
        <w:rPr>
          <w:b/>
          <w:sz w:val="28"/>
          <w:szCs w:val="28"/>
        </w:rPr>
      </w:pPr>
      <w:r>
        <w:rPr>
          <w:b/>
          <w:sz w:val="28"/>
          <w:szCs w:val="28"/>
        </w:rPr>
        <w:t xml:space="preserve">        </w:t>
      </w:r>
      <w:r w:rsidR="007D4501" w:rsidRPr="007D4501">
        <w:rPr>
          <w:b/>
          <w:sz w:val="28"/>
          <w:szCs w:val="28"/>
        </w:rPr>
        <w:t>ASS</w:t>
      </w:r>
      <w:r>
        <w:rPr>
          <w:b/>
          <w:sz w:val="28"/>
          <w:szCs w:val="28"/>
        </w:rPr>
        <w:t>OCIATE</w:t>
      </w:r>
      <w:r w:rsidR="007D4501" w:rsidRPr="007D4501">
        <w:rPr>
          <w:b/>
          <w:sz w:val="28"/>
          <w:szCs w:val="28"/>
        </w:rPr>
        <w:t xml:space="preserve"> PROFESSOR</w:t>
      </w:r>
    </w:p>
    <w:p w14:paraId="7590843C" w14:textId="77777777" w:rsidR="003B54F9" w:rsidRDefault="003B54F9" w:rsidP="003B54F9">
      <w:pPr>
        <w:jc w:val="both"/>
        <w:rPr>
          <w:b/>
          <w:sz w:val="28"/>
          <w:szCs w:val="28"/>
        </w:rPr>
      </w:pPr>
    </w:p>
    <w:p w14:paraId="442DEC3B" w14:textId="33DCAD04" w:rsidR="003B54F9" w:rsidRPr="00BD5D31" w:rsidRDefault="003B54F9" w:rsidP="003B54F9">
      <w:pPr>
        <w:jc w:val="both"/>
        <w:rPr>
          <w:szCs w:val="28"/>
        </w:rPr>
      </w:pPr>
      <w:r w:rsidRPr="00BD5D31">
        <w:rPr>
          <w:szCs w:val="28"/>
        </w:rPr>
        <w:t xml:space="preserve">DEPARTMENT OF CSE, </w:t>
      </w:r>
      <w:r w:rsidRPr="00BD5D31">
        <w:rPr>
          <w:szCs w:val="28"/>
        </w:rPr>
        <w:tab/>
      </w:r>
      <w:r w:rsidRPr="00BD5D31">
        <w:rPr>
          <w:szCs w:val="28"/>
        </w:rPr>
        <w:tab/>
      </w:r>
      <w:r w:rsidRPr="00BD5D31">
        <w:rPr>
          <w:szCs w:val="28"/>
        </w:rPr>
        <w:tab/>
      </w:r>
      <w:r w:rsidRPr="00BD5D31">
        <w:rPr>
          <w:szCs w:val="28"/>
        </w:rPr>
        <w:tab/>
      </w:r>
      <w:r w:rsidR="001A67C7">
        <w:rPr>
          <w:szCs w:val="28"/>
        </w:rPr>
        <w:t xml:space="preserve">     </w:t>
      </w:r>
      <w:r w:rsidRPr="00BD5D31">
        <w:rPr>
          <w:szCs w:val="28"/>
        </w:rPr>
        <w:t>DEPARTMENT OF CSE,</w:t>
      </w:r>
    </w:p>
    <w:p w14:paraId="30CC65C8" w14:textId="77777777" w:rsidR="003B54F9" w:rsidRPr="00BD5D31" w:rsidRDefault="003B54F9" w:rsidP="003B54F9">
      <w:pPr>
        <w:jc w:val="both"/>
        <w:rPr>
          <w:szCs w:val="28"/>
        </w:rPr>
      </w:pPr>
      <w:r w:rsidRPr="00BD5D31">
        <w:rPr>
          <w:szCs w:val="28"/>
        </w:rPr>
        <w:t>PANIMALAR ENGINEERING COLLEGE,                 PANIMALAR ENGINEERING COLLEGE,</w:t>
      </w:r>
    </w:p>
    <w:p w14:paraId="2C697509" w14:textId="77777777" w:rsidR="003B54F9" w:rsidRPr="00BD5D31" w:rsidRDefault="003B54F9" w:rsidP="003B54F9">
      <w:pPr>
        <w:jc w:val="both"/>
        <w:rPr>
          <w:szCs w:val="28"/>
        </w:rPr>
      </w:pPr>
      <w:r w:rsidRPr="00BD5D31">
        <w:rPr>
          <w:szCs w:val="28"/>
        </w:rPr>
        <w:t>NASARATHPETTAI,</w:t>
      </w:r>
      <w:r w:rsidRPr="00BD5D31">
        <w:rPr>
          <w:szCs w:val="28"/>
        </w:rPr>
        <w:tab/>
      </w:r>
      <w:r w:rsidRPr="00BD5D31">
        <w:rPr>
          <w:szCs w:val="28"/>
        </w:rPr>
        <w:tab/>
      </w:r>
      <w:r w:rsidRPr="00BD5D31">
        <w:rPr>
          <w:szCs w:val="28"/>
        </w:rPr>
        <w:tab/>
        <w:t xml:space="preserve">                 NASARATHPETTAI,</w:t>
      </w:r>
    </w:p>
    <w:p w14:paraId="64BBA9C4" w14:textId="77777777" w:rsidR="003B54F9" w:rsidRPr="00BD5D31" w:rsidRDefault="003B54F9" w:rsidP="003B54F9">
      <w:pPr>
        <w:jc w:val="both"/>
        <w:rPr>
          <w:szCs w:val="28"/>
        </w:rPr>
      </w:pPr>
      <w:r w:rsidRPr="00BD5D31">
        <w:rPr>
          <w:szCs w:val="28"/>
        </w:rPr>
        <w:t>POONAMALLEE,</w:t>
      </w:r>
      <w:r w:rsidRPr="00BD5D31">
        <w:rPr>
          <w:szCs w:val="28"/>
        </w:rPr>
        <w:tab/>
      </w:r>
      <w:r w:rsidRPr="00BD5D31">
        <w:rPr>
          <w:szCs w:val="28"/>
        </w:rPr>
        <w:tab/>
      </w:r>
      <w:r w:rsidRPr="00BD5D31">
        <w:rPr>
          <w:szCs w:val="28"/>
        </w:rPr>
        <w:tab/>
      </w:r>
      <w:r w:rsidRPr="00BD5D31">
        <w:rPr>
          <w:szCs w:val="28"/>
        </w:rPr>
        <w:tab/>
      </w:r>
      <w:r w:rsidRPr="00BD5D31">
        <w:rPr>
          <w:szCs w:val="28"/>
        </w:rPr>
        <w:tab/>
        <w:t xml:space="preserve">     POONAMALLEE,</w:t>
      </w:r>
    </w:p>
    <w:p w14:paraId="0E6CB9B2" w14:textId="77777777" w:rsidR="003B54F9" w:rsidRPr="00F9491E" w:rsidRDefault="003B54F9" w:rsidP="003B54F9">
      <w:pPr>
        <w:jc w:val="both"/>
        <w:rPr>
          <w:szCs w:val="28"/>
        </w:rPr>
      </w:pPr>
      <w:r w:rsidRPr="00BD5D31">
        <w:rPr>
          <w:szCs w:val="28"/>
        </w:rPr>
        <w:t>CHENNAI-600 123.</w:t>
      </w:r>
      <w:r w:rsidRPr="00BD5D31">
        <w:rPr>
          <w:szCs w:val="28"/>
        </w:rPr>
        <w:tab/>
      </w:r>
      <w:r w:rsidRPr="00BD5D31">
        <w:rPr>
          <w:szCs w:val="28"/>
        </w:rPr>
        <w:tab/>
      </w:r>
      <w:r w:rsidRPr="00BD5D31">
        <w:rPr>
          <w:szCs w:val="28"/>
        </w:rPr>
        <w:tab/>
      </w:r>
      <w:r w:rsidRPr="00BD5D31">
        <w:rPr>
          <w:szCs w:val="28"/>
        </w:rPr>
        <w:tab/>
      </w:r>
      <w:r w:rsidRPr="00BD5D31">
        <w:rPr>
          <w:szCs w:val="28"/>
        </w:rPr>
        <w:tab/>
        <w:t xml:space="preserve">     CHENNAI-600 123</w:t>
      </w:r>
      <w:r>
        <w:rPr>
          <w:szCs w:val="28"/>
        </w:rPr>
        <w:t>.</w:t>
      </w:r>
    </w:p>
    <w:p w14:paraId="7C1C8DF1" w14:textId="77777777" w:rsidR="003B54F9" w:rsidRPr="00F9491E" w:rsidRDefault="003B54F9" w:rsidP="003B54F9">
      <w:pPr>
        <w:jc w:val="both"/>
        <w:rPr>
          <w:szCs w:val="28"/>
        </w:rPr>
      </w:pPr>
    </w:p>
    <w:p w14:paraId="6E7E642A" w14:textId="77777777" w:rsidR="003B54F9" w:rsidRDefault="003B54F9" w:rsidP="003B54F9">
      <w:pPr>
        <w:jc w:val="both"/>
        <w:rPr>
          <w:b/>
          <w:sz w:val="28"/>
          <w:szCs w:val="28"/>
        </w:rPr>
      </w:pPr>
    </w:p>
    <w:p w14:paraId="01D584CA" w14:textId="77777777" w:rsidR="003B54F9" w:rsidRDefault="003B54F9" w:rsidP="003B54F9">
      <w:pPr>
        <w:jc w:val="both"/>
        <w:rPr>
          <w:b/>
          <w:sz w:val="28"/>
          <w:szCs w:val="28"/>
        </w:rPr>
      </w:pPr>
    </w:p>
    <w:p w14:paraId="7753F1A7" w14:textId="77777777" w:rsidR="003B54F9" w:rsidRPr="00183669" w:rsidRDefault="003B54F9" w:rsidP="003B54F9">
      <w:pPr>
        <w:jc w:val="both"/>
        <w:rPr>
          <w:b/>
          <w:sz w:val="28"/>
          <w:szCs w:val="28"/>
        </w:rPr>
      </w:pPr>
      <w:r w:rsidRPr="00183669">
        <w:rPr>
          <w:b/>
          <w:sz w:val="28"/>
          <w:szCs w:val="28"/>
        </w:rPr>
        <w:tab/>
      </w:r>
      <w:r w:rsidRPr="00183669">
        <w:rPr>
          <w:b/>
          <w:sz w:val="28"/>
          <w:szCs w:val="28"/>
        </w:rPr>
        <w:tab/>
      </w:r>
    </w:p>
    <w:p w14:paraId="6A6A7D51" w14:textId="77777777" w:rsidR="003B54F9" w:rsidRPr="00B870A6" w:rsidRDefault="003B54F9" w:rsidP="003B54F9">
      <w:pPr>
        <w:widowControl w:val="0"/>
        <w:autoSpaceDE w:val="0"/>
        <w:autoSpaceDN w:val="0"/>
        <w:adjustRightInd w:val="0"/>
        <w:spacing w:line="480" w:lineRule="auto"/>
        <w:jc w:val="both"/>
        <w:rPr>
          <w:sz w:val="28"/>
          <w:szCs w:val="28"/>
        </w:rPr>
      </w:pPr>
      <w:r w:rsidRPr="00B870A6">
        <w:rPr>
          <w:sz w:val="28"/>
          <w:szCs w:val="28"/>
        </w:rPr>
        <w:t xml:space="preserve">Certified that the </w:t>
      </w:r>
      <w:r>
        <w:rPr>
          <w:sz w:val="28"/>
          <w:szCs w:val="28"/>
        </w:rPr>
        <w:t xml:space="preserve">above </w:t>
      </w:r>
      <w:r w:rsidRPr="00B870A6">
        <w:rPr>
          <w:sz w:val="28"/>
          <w:szCs w:val="28"/>
        </w:rPr>
        <w:t>candidate</w:t>
      </w:r>
      <w:r>
        <w:rPr>
          <w:sz w:val="28"/>
          <w:szCs w:val="28"/>
        </w:rPr>
        <w:t xml:space="preserve">(s) was/ </w:t>
      </w:r>
      <w:r w:rsidRPr="00B870A6">
        <w:rPr>
          <w:sz w:val="28"/>
          <w:szCs w:val="28"/>
        </w:rPr>
        <w:t xml:space="preserve">were examined in the </w:t>
      </w:r>
      <w:r>
        <w:rPr>
          <w:sz w:val="28"/>
          <w:szCs w:val="28"/>
        </w:rPr>
        <w:t xml:space="preserve">Anna University Project </w:t>
      </w:r>
      <w:r w:rsidRPr="00B870A6">
        <w:rPr>
          <w:sz w:val="28"/>
          <w:szCs w:val="28"/>
        </w:rPr>
        <w:t>Viva-Voce Examination held on............</w:t>
      </w:r>
      <w:r>
        <w:rPr>
          <w:sz w:val="28"/>
          <w:szCs w:val="28"/>
        </w:rPr>
        <w:t>..............</w:t>
      </w:r>
      <w:r w:rsidRPr="00B870A6">
        <w:rPr>
          <w:sz w:val="28"/>
          <w:szCs w:val="28"/>
        </w:rPr>
        <w:t>.</w:t>
      </w:r>
    </w:p>
    <w:p w14:paraId="125681B1" w14:textId="77777777" w:rsidR="003B54F9" w:rsidRDefault="003B54F9" w:rsidP="003B54F9">
      <w:pPr>
        <w:jc w:val="center"/>
        <w:rPr>
          <w:sz w:val="28"/>
          <w:szCs w:val="28"/>
        </w:rPr>
      </w:pPr>
    </w:p>
    <w:p w14:paraId="1BBA210B" w14:textId="77777777" w:rsidR="00621B47" w:rsidRPr="00B870A6" w:rsidRDefault="00621B47" w:rsidP="003B54F9">
      <w:pPr>
        <w:jc w:val="center"/>
        <w:rPr>
          <w:sz w:val="28"/>
          <w:szCs w:val="28"/>
        </w:rPr>
      </w:pPr>
    </w:p>
    <w:p w14:paraId="4E92703F" w14:textId="77777777" w:rsidR="003B54F9" w:rsidRPr="00B870A6" w:rsidRDefault="003B54F9" w:rsidP="003B54F9">
      <w:pPr>
        <w:widowControl w:val="0"/>
        <w:autoSpaceDE w:val="0"/>
        <w:autoSpaceDN w:val="0"/>
        <w:adjustRightInd w:val="0"/>
        <w:spacing w:line="441" w:lineRule="exact"/>
        <w:jc w:val="both"/>
        <w:rPr>
          <w:sz w:val="28"/>
          <w:szCs w:val="28"/>
        </w:rPr>
      </w:pPr>
    </w:p>
    <w:p w14:paraId="7258FD6A" w14:textId="5FE120CD" w:rsidR="00621B47" w:rsidRPr="008168A5" w:rsidRDefault="003B54F9" w:rsidP="008168A5">
      <w:pPr>
        <w:widowControl w:val="0"/>
        <w:autoSpaceDE w:val="0"/>
        <w:autoSpaceDN w:val="0"/>
        <w:adjustRightInd w:val="0"/>
        <w:spacing w:line="249" w:lineRule="exact"/>
        <w:ind w:left="969" w:hanging="969"/>
        <w:jc w:val="center"/>
        <w:rPr>
          <w:b/>
          <w:sz w:val="30"/>
          <w:szCs w:val="30"/>
        </w:rPr>
      </w:pPr>
      <w:r w:rsidRPr="00183669">
        <w:rPr>
          <w:b/>
          <w:sz w:val="28"/>
          <w:szCs w:val="28"/>
        </w:rPr>
        <w:t>INTERNAL EXAMINER</w:t>
      </w:r>
      <w:r w:rsidRPr="00183669">
        <w:rPr>
          <w:b/>
          <w:sz w:val="28"/>
          <w:szCs w:val="28"/>
        </w:rPr>
        <w:tab/>
      </w:r>
      <w:r w:rsidRPr="00183669">
        <w:rPr>
          <w:b/>
          <w:sz w:val="28"/>
          <w:szCs w:val="28"/>
        </w:rPr>
        <w:tab/>
      </w:r>
      <w:r w:rsidRPr="00183669">
        <w:rPr>
          <w:b/>
          <w:sz w:val="28"/>
          <w:szCs w:val="28"/>
        </w:rPr>
        <w:tab/>
        <w:t xml:space="preserve">               EXTERNAL EXAMINER</w:t>
      </w:r>
      <w:r w:rsidRPr="00183669">
        <w:rPr>
          <w:b/>
          <w:sz w:val="28"/>
          <w:szCs w:val="28"/>
        </w:rPr>
        <w:tab/>
      </w:r>
    </w:p>
    <w:p w14:paraId="5AFEC6D7" w14:textId="77777777" w:rsidR="003B54F9" w:rsidRPr="00390EDA" w:rsidRDefault="003B54F9" w:rsidP="003B54F9">
      <w:pPr>
        <w:widowControl w:val="0"/>
        <w:autoSpaceDE w:val="0"/>
        <w:autoSpaceDN w:val="0"/>
        <w:adjustRightInd w:val="0"/>
        <w:spacing w:line="360" w:lineRule="auto"/>
        <w:jc w:val="center"/>
        <w:rPr>
          <w:b/>
          <w:bCs/>
          <w:sz w:val="30"/>
          <w:szCs w:val="30"/>
        </w:rPr>
      </w:pPr>
      <w:r w:rsidRPr="00390EDA">
        <w:rPr>
          <w:b/>
          <w:bCs/>
          <w:sz w:val="30"/>
          <w:szCs w:val="30"/>
        </w:rPr>
        <w:lastRenderedPageBreak/>
        <w:t>ACKNOWLEDGEMENT</w:t>
      </w:r>
    </w:p>
    <w:p w14:paraId="7B1EFF57" w14:textId="77777777" w:rsidR="003B54F9" w:rsidRPr="00390EDA" w:rsidRDefault="003B54F9" w:rsidP="003B54F9">
      <w:pPr>
        <w:widowControl w:val="0"/>
        <w:autoSpaceDE w:val="0"/>
        <w:autoSpaceDN w:val="0"/>
        <w:adjustRightInd w:val="0"/>
        <w:spacing w:line="360" w:lineRule="auto"/>
        <w:jc w:val="both"/>
        <w:rPr>
          <w:b/>
          <w:bCs/>
          <w:sz w:val="30"/>
          <w:szCs w:val="30"/>
        </w:rPr>
      </w:pPr>
    </w:p>
    <w:p w14:paraId="6F36B99E" w14:textId="77777777" w:rsidR="003B54F9" w:rsidRDefault="003B54F9" w:rsidP="003B54F9">
      <w:pPr>
        <w:widowControl w:val="0"/>
        <w:autoSpaceDE w:val="0"/>
        <w:autoSpaceDN w:val="0"/>
        <w:adjustRightInd w:val="0"/>
        <w:spacing w:line="360" w:lineRule="auto"/>
        <w:jc w:val="both"/>
        <w:rPr>
          <w:sz w:val="28"/>
          <w:szCs w:val="28"/>
        </w:rPr>
      </w:pPr>
      <w:r>
        <w:rPr>
          <w:sz w:val="28"/>
          <w:szCs w:val="28"/>
        </w:rPr>
        <w:t>We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proofErr w:type="spellStart"/>
      <w:r w:rsidRPr="00390EDA">
        <w:rPr>
          <w:b/>
          <w:bCs/>
          <w:sz w:val="28"/>
          <w:szCs w:val="28"/>
        </w:rPr>
        <w:t>Dr.P.CHINNADURAI</w:t>
      </w:r>
      <w:proofErr w:type="spellEnd"/>
      <w:r w:rsidRPr="00390EDA">
        <w:rPr>
          <w:b/>
          <w:bCs/>
          <w:sz w:val="28"/>
          <w:szCs w:val="28"/>
        </w:rPr>
        <w:t>, M.A., Ph.D.</w:t>
      </w:r>
      <w:r w:rsidRPr="00390EDA">
        <w:rPr>
          <w:sz w:val="28"/>
          <w:szCs w:val="28"/>
        </w:rPr>
        <w:t xml:space="preserve"> for his kind words and enthusiast</w:t>
      </w:r>
      <w:r>
        <w:rPr>
          <w:sz w:val="28"/>
          <w:szCs w:val="28"/>
        </w:rPr>
        <w:t>ic motivation, which inspired us</w:t>
      </w:r>
      <w:r w:rsidRPr="00390EDA">
        <w:rPr>
          <w:sz w:val="28"/>
          <w:szCs w:val="28"/>
        </w:rPr>
        <w:t xml:space="preserve"> a lot in completing this project. </w:t>
      </w:r>
    </w:p>
    <w:p w14:paraId="217BDCE9" w14:textId="77777777" w:rsidR="003B54F9" w:rsidRDefault="003B54F9" w:rsidP="00D0272D">
      <w:pPr>
        <w:widowControl w:val="0"/>
        <w:autoSpaceDE w:val="0"/>
        <w:autoSpaceDN w:val="0"/>
        <w:adjustRightInd w:val="0"/>
        <w:spacing w:line="360" w:lineRule="auto"/>
        <w:rPr>
          <w:sz w:val="28"/>
          <w:szCs w:val="28"/>
        </w:rPr>
      </w:pPr>
    </w:p>
    <w:p w14:paraId="15B2F66C" w14:textId="45EC2CD3" w:rsidR="008168A5" w:rsidRDefault="008168A5" w:rsidP="008168A5">
      <w:pPr>
        <w:widowControl w:val="0"/>
        <w:autoSpaceDE w:val="0"/>
        <w:autoSpaceDN w:val="0"/>
        <w:adjustRightInd w:val="0"/>
        <w:spacing w:line="360" w:lineRule="auto"/>
        <w:jc w:val="both"/>
        <w:rPr>
          <w:sz w:val="28"/>
          <w:szCs w:val="28"/>
        </w:rPr>
      </w:pPr>
      <w:r>
        <w:rPr>
          <w:sz w:val="28"/>
          <w:szCs w:val="28"/>
        </w:rPr>
        <w:t xml:space="preserve">We would like to extend our heartfelt and sincere thanks to our Directors </w:t>
      </w:r>
      <w:proofErr w:type="spellStart"/>
      <w:proofErr w:type="gramStart"/>
      <w:r w:rsidRPr="008168A5">
        <w:rPr>
          <w:b/>
          <w:bCs/>
          <w:sz w:val="28"/>
          <w:szCs w:val="28"/>
        </w:rPr>
        <w:t>Tmt.C.VIJAYARAJESWARI</w:t>
      </w:r>
      <w:proofErr w:type="spellEnd"/>
      <w:proofErr w:type="gramEnd"/>
      <w:r w:rsidRPr="008168A5">
        <w:rPr>
          <w:b/>
          <w:bCs/>
          <w:sz w:val="28"/>
          <w:szCs w:val="28"/>
        </w:rPr>
        <w:t>,   Dr.C.S.SAKTHIKUMAR,M.E.,</w:t>
      </w:r>
      <w:proofErr w:type="spellStart"/>
      <w:r w:rsidRPr="008168A5">
        <w:rPr>
          <w:b/>
          <w:bCs/>
          <w:sz w:val="28"/>
          <w:szCs w:val="28"/>
        </w:rPr>
        <w:t>Ph.D</w:t>
      </w:r>
      <w:proofErr w:type="spellEnd"/>
      <w:r w:rsidRPr="008168A5">
        <w:rPr>
          <w:b/>
          <w:bCs/>
          <w:sz w:val="28"/>
          <w:szCs w:val="28"/>
        </w:rPr>
        <w:t>.,</w:t>
      </w:r>
      <w:r>
        <w:rPr>
          <w:sz w:val="28"/>
          <w:szCs w:val="28"/>
        </w:rPr>
        <w:t xml:space="preserve">            and</w:t>
      </w:r>
    </w:p>
    <w:p w14:paraId="27D68986" w14:textId="283B5E21" w:rsidR="003B54F9" w:rsidRPr="00097AE1" w:rsidRDefault="003B54F9" w:rsidP="00D0272D">
      <w:pPr>
        <w:widowControl w:val="0"/>
        <w:autoSpaceDE w:val="0"/>
        <w:autoSpaceDN w:val="0"/>
        <w:adjustRightInd w:val="0"/>
        <w:spacing w:line="360" w:lineRule="auto"/>
        <w:jc w:val="both"/>
        <w:rPr>
          <w:b/>
          <w:bCs/>
          <w:sz w:val="28"/>
          <w:szCs w:val="28"/>
        </w:rPr>
      </w:pPr>
      <w:proofErr w:type="spellStart"/>
      <w:r>
        <w:rPr>
          <w:b/>
          <w:sz w:val="28"/>
          <w:szCs w:val="28"/>
        </w:rPr>
        <w:t>Tmt</w:t>
      </w:r>
      <w:proofErr w:type="spellEnd"/>
      <w:r>
        <w:rPr>
          <w:b/>
          <w:sz w:val="28"/>
          <w:szCs w:val="28"/>
        </w:rPr>
        <w:t>. SARANYA</w:t>
      </w:r>
      <w:r w:rsidRPr="00183669">
        <w:rPr>
          <w:b/>
          <w:sz w:val="28"/>
          <w:szCs w:val="28"/>
        </w:rPr>
        <w:t>SREE SAKTHIKUMAR B.E.,</w:t>
      </w:r>
      <w:r>
        <w:rPr>
          <w:b/>
          <w:sz w:val="28"/>
          <w:szCs w:val="28"/>
        </w:rPr>
        <w:t>M.B.A.,</w:t>
      </w:r>
      <w:r>
        <w:rPr>
          <w:sz w:val="28"/>
          <w:szCs w:val="28"/>
        </w:rPr>
        <w:t xml:space="preserve"> for providing us</w:t>
      </w:r>
      <w:r w:rsidRPr="00390EDA">
        <w:rPr>
          <w:sz w:val="28"/>
          <w:szCs w:val="28"/>
        </w:rPr>
        <w:t xml:space="preserve"> with the necessary facilities for completion of this project.</w:t>
      </w:r>
    </w:p>
    <w:p w14:paraId="6C6699F7" w14:textId="77777777" w:rsidR="003B54F9" w:rsidRPr="00390EDA" w:rsidRDefault="003B54F9" w:rsidP="003B54F9">
      <w:pPr>
        <w:widowControl w:val="0"/>
        <w:autoSpaceDE w:val="0"/>
        <w:autoSpaceDN w:val="0"/>
        <w:adjustRightInd w:val="0"/>
        <w:spacing w:line="360" w:lineRule="auto"/>
        <w:jc w:val="both"/>
        <w:rPr>
          <w:sz w:val="26"/>
          <w:szCs w:val="26"/>
        </w:rPr>
      </w:pPr>
    </w:p>
    <w:p w14:paraId="372D9317" w14:textId="77777777" w:rsidR="003B54F9" w:rsidRPr="00390EDA" w:rsidRDefault="003B54F9" w:rsidP="003B54F9">
      <w:pPr>
        <w:widowControl w:val="0"/>
        <w:autoSpaceDE w:val="0"/>
        <w:autoSpaceDN w:val="0"/>
        <w:adjustRightInd w:val="0"/>
        <w:spacing w:line="360" w:lineRule="auto"/>
        <w:jc w:val="both"/>
        <w:rPr>
          <w:sz w:val="28"/>
          <w:szCs w:val="28"/>
        </w:rPr>
      </w:pPr>
      <w:r>
        <w:rPr>
          <w:sz w:val="28"/>
          <w:szCs w:val="28"/>
        </w:rPr>
        <w:t>We also express our</w:t>
      </w:r>
      <w:r w:rsidRPr="00390EDA">
        <w:rPr>
          <w:sz w:val="28"/>
          <w:szCs w:val="28"/>
        </w:rPr>
        <w:t xml:space="preserve"> gratitude to our Principal </w:t>
      </w:r>
      <w:proofErr w:type="spellStart"/>
      <w:r>
        <w:rPr>
          <w:b/>
          <w:bCs/>
          <w:sz w:val="28"/>
          <w:szCs w:val="28"/>
        </w:rPr>
        <w:t>Dr.K.Mani</w:t>
      </w:r>
      <w:proofErr w:type="spellEnd"/>
      <w:r w:rsidRPr="00390EDA">
        <w:rPr>
          <w:b/>
          <w:bCs/>
          <w:sz w:val="28"/>
          <w:szCs w:val="28"/>
        </w:rPr>
        <w:t>,</w:t>
      </w:r>
      <w:r>
        <w:rPr>
          <w:b/>
          <w:bCs/>
          <w:sz w:val="28"/>
          <w:szCs w:val="28"/>
        </w:rPr>
        <w:t xml:space="preserve"> M.E., Ph.D. </w:t>
      </w:r>
      <w:r>
        <w:rPr>
          <w:sz w:val="28"/>
          <w:szCs w:val="28"/>
        </w:rPr>
        <w:t>for his timely concern and encouragement provided to us throughout the course.</w:t>
      </w:r>
    </w:p>
    <w:p w14:paraId="6A70A4A8" w14:textId="77777777" w:rsidR="003B54F9" w:rsidRDefault="003B54F9" w:rsidP="003B54F9">
      <w:pPr>
        <w:spacing w:line="360" w:lineRule="auto"/>
        <w:rPr>
          <w:sz w:val="28"/>
          <w:szCs w:val="28"/>
        </w:rPr>
      </w:pPr>
    </w:p>
    <w:p w14:paraId="7E69AFEC" w14:textId="77777777" w:rsidR="003B54F9" w:rsidRDefault="003B54F9" w:rsidP="003B54F9">
      <w:pPr>
        <w:spacing w:line="360" w:lineRule="auto"/>
        <w:rPr>
          <w:sz w:val="28"/>
          <w:szCs w:val="28"/>
        </w:rPr>
      </w:pPr>
      <w:r>
        <w:rPr>
          <w:sz w:val="28"/>
          <w:szCs w:val="28"/>
        </w:rPr>
        <w:t xml:space="preserve">We thank the HOD of  CSE Department, </w:t>
      </w:r>
      <w:r w:rsidRPr="00E12323">
        <w:rPr>
          <w:b/>
          <w:bCs/>
          <w:sz w:val="28"/>
          <w:szCs w:val="28"/>
        </w:rPr>
        <w:t>Dr.</w:t>
      </w:r>
      <w:r>
        <w:rPr>
          <w:b/>
          <w:bCs/>
          <w:sz w:val="28"/>
          <w:szCs w:val="28"/>
        </w:rPr>
        <w:t xml:space="preserve"> S.MURUGAVALLI , </w:t>
      </w:r>
      <w:proofErr w:type="spellStart"/>
      <w:r>
        <w:rPr>
          <w:b/>
          <w:bCs/>
          <w:sz w:val="28"/>
          <w:szCs w:val="28"/>
        </w:rPr>
        <w:t>M.E.,Ph.D.,</w:t>
      </w:r>
      <w:r>
        <w:rPr>
          <w:sz w:val="28"/>
          <w:szCs w:val="28"/>
        </w:rPr>
        <w:t>for</w:t>
      </w:r>
      <w:proofErr w:type="spellEnd"/>
      <w:r>
        <w:rPr>
          <w:sz w:val="28"/>
          <w:szCs w:val="28"/>
        </w:rPr>
        <w:t xml:space="preserve"> the support extended throughout the project.</w:t>
      </w:r>
    </w:p>
    <w:p w14:paraId="378EEA58" w14:textId="77777777" w:rsidR="003B54F9" w:rsidRPr="00390EDA" w:rsidRDefault="003B54F9" w:rsidP="003B54F9">
      <w:pPr>
        <w:spacing w:line="360" w:lineRule="auto"/>
        <w:rPr>
          <w:sz w:val="28"/>
          <w:szCs w:val="28"/>
        </w:rPr>
      </w:pPr>
    </w:p>
    <w:p w14:paraId="00C10452" w14:textId="48532DD2" w:rsidR="003B54F9" w:rsidRPr="00390EDA" w:rsidRDefault="003B54F9" w:rsidP="003B54F9">
      <w:pPr>
        <w:widowControl w:val="0"/>
        <w:autoSpaceDE w:val="0"/>
        <w:autoSpaceDN w:val="0"/>
        <w:adjustRightInd w:val="0"/>
        <w:spacing w:line="360" w:lineRule="auto"/>
        <w:jc w:val="both"/>
        <w:rPr>
          <w:sz w:val="28"/>
          <w:szCs w:val="28"/>
        </w:rPr>
      </w:pPr>
      <w:proofErr w:type="gramStart"/>
      <w:r>
        <w:rPr>
          <w:sz w:val="28"/>
          <w:szCs w:val="28"/>
        </w:rPr>
        <w:t xml:space="preserve">We </w:t>
      </w:r>
      <w:r w:rsidRPr="00390EDA">
        <w:rPr>
          <w:sz w:val="28"/>
          <w:szCs w:val="28"/>
        </w:rPr>
        <w:t xml:space="preserve"> would</w:t>
      </w:r>
      <w:proofErr w:type="gramEnd"/>
      <w:r w:rsidRPr="00390EDA">
        <w:rPr>
          <w:sz w:val="28"/>
          <w:szCs w:val="28"/>
        </w:rPr>
        <w:t xml:space="preserve"> like to thank </w:t>
      </w:r>
      <w:r>
        <w:rPr>
          <w:sz w:val="28"/>
          <w:szCs w:val="28"/>
        </w:rPr>
        <w:t xml:space="preserve">my </w:t>
      </w:r>
      <w:r w:rsidRPr="00621B47">
        <w:rPr>
          <w:bCs/>
          <w:sz w:val="28"/>
          <w:szCs w:val="28"/>
        </w:rPr>
        <w:t>Project Guide</w:t>
      </w:r>
      <w:r w:rsidR="00097AE1">
        <w:rPr>
          <w:bCs/>
          <w:sz w:val="28"/>
          <w:szCs w:val="28"/>
        </w:rPr>
        <w:t>,</w:t>
      </w:r>
      <w:r w:rsidR="003B2E30">
        <w:rPr>
          <w:bCs/>
          <w:sz w:val="28"/>
          <w:szCs w:val="28"/>
        </w:rPr>
        <w:t xml:space="preserve"> </w:t>
      </w:r>
      <w:r w:rsidR="00621B47" w:rsidRPr="00621B47">
        <w:rPr>
          <w:b/>
          <w:bCs/>
          <w:sz w:val="28"/>
          <w:szCs w:val="28"/>
        </w:rPr>
        <w:t>ANITHA MOSES V</w:t>
      </w:r>
      <w:r>
        <w:rPr>
          <w:sz w:val="28"/>
          <w:szCs w:val="28"/>
        </w:rPr>
        <w:t xml:space="preserve"> and</w:t>
      </w:r>
      <w:r w:rsidRPr="007F7F0F">
        <w:rPr>
          <w:sz w:val="28"/>
          <w:szCs w:val="28"/>
        </w:rPr>
        <w:t xml:space="preserve"> all the faculty members of </w:t>
      </w:r>
      <w:r>
        <w:rPr>
          <w:sz w:val="28"/>
          <w:szCs w:val="28"/>
        </w:rPr>
        <w:t xml:space="preserve"> the </w:t>
      </w:r>
      <w:r w:rsidRPr="007F7F0F">
        <w:rPr>
          <w:sz w:val="28"/>
          <w:szCs w:val="28"/>
        </w:rPr>
        <w:t xml:space="preserve">Department of CSE </w:t>
      </w:r>
      <w:r w:rsidRPr="00F9491E">
        <w:rPr>
          <w:sz w:val="28"/>
          <w:szCs w:val="28"/>
        </w:rPr>
        <w:t xml:space="preserve">for </w:t>
      </w:r>
      <w:r>
        <w:rPr>
          <w:sz w:val="28"/>
          <w:szCs w:val="28"/>
        </w:rPr>
        <w:t xml:space="preserve">their </w:t>
      </w:r>
      <w:r w:rsidRPr="00390EDA">
        <w:rPr>
          <w:sz w:val="28"/>
          <w:szCs w:val="28"/>
        </w:rPr>
        <w:t xml:space="preserve">advice and </w:t>
      </w:r>
      <w:r>
        <w:rPr>
          <w:sz w:val="28"/>
          <w:szCs w:val="28"/>
        </w:rPr>
        <w:t>suggestions</w:t>
      </w:r>
      <w:r w:rsidRPr="00390EDA">
        <w:rPr>
          <w:sz w:val="28"/>
          <w:szCs w:val="28"/>
        </w:rPr>
        <w:t xml:space="preserve"> for the succe</w:t>
      </w:r>
      <w:r>
        <w:rPr>
          <w:sz w:val="28"/>
          <w:szCs w:val="28"/>
        </w:rPr>
        <w:t>ssful completion of the project.</w:t>
      </w:r>
    </w:p>
    <w:p w14:paraId="3A0E4856" w14:textId="3A119C38" w:rsidR="003B54F9" w:rsidRDefault="003B54F9" w:rsidP="00097AE1">
      <w:pPr>
        <w:rPr>
          <w:b/>
          <w:bCs/>
          <w:sz w:val="28"/>
          <w:szCs w:val="28"/>
        </w:rPr>
      </w:pPr>
    </w:p>
    <w:p w14:paraId="50F9E5DE" w14:textId="77777777" w:rsidR="00621B47" w:rsidRPr="00557B68" w:rsidRDefault="00621B47" w:rsidP="003B54F9">
      <w:pPr>
        <w:jc w:val="right"/>
        <w:rPr>
          <w:b/>
          <w:bCs/>
          <w:sz w:val="28"/>
          <w:szCs w:val="28"/>
        </w:rPr>
      </w:pPr>
    </w:p>
    <w:p w14:paraId="1DF456E8" w14:textId="1CFD84A3" w:rsidR="003B54F9" w:rsidRPr="00621B47" w:rsidRDefault="00A04174" w:rsidP="00A04174">
      <w:pPr>
        <w:jc w:val="center"/>
        <w:rPr>
          <w:bCs/>
          <w:sz w:val="28"/>
          <w:szCs w:val="28"/>
        </w:rPr>
      </w:pPr>
      <w:r>
        <w:rPr>
          <w:bCs/>
          <w:sz w:val="28"/>
          <w:szCs w:val="28"/>
        </w:rPr>
        <w:t xml:space="preserve">                                                                             </w:t>
      </w:r>
      <w:r w:rsidR="00621B47" w:rsidRPr="00621B47">
        <w:rPr>
          <w:bCs/>
          <w:sz w:val="28"/>
          <w:szCs w:val="28"/>
        </w:rPr>
        <w:t>B</w:t>
      </w:r>
      <w:r w:rsidR="001A67C7">
        <w:rPr>
          <w:bCs/>
          <w:sz w:val="28"/>
          <w:szCs w:val="28"/>
        </w:rPr>
        <w:t>ANGALORE HARIKA</w:t>
      </w:r>
    </w:p>
    <w:p w14:paraId="41B6D347" w14:textId="5D5EF6B5" w:rsidR="00621B47" w:rsidRPr="00621B47" w:rsidRDefault="00A04174" w:rsidP="00A04174">
      <w:pPr>
        <w:jc w:val="center"/>
        <w:rPr>
          <w:bCs/>
          <w:sz w:val="28"/>
          <w:szCs w:val="28"/>
        </w:rPr>
      </w:pPr>
      <w:r>
        <w:rPr>
          <w:bCs/>
          <w:sz w:val="28"/>
          <w:szCs w:val="28"/>
        </w:rPr>
        <w:t xml:space="preserve">                                                                                     </w:t>
      </w:r>
      <w:r w:rsidR="001A67C7">
        <w:rPr>
          <w:bCs/>
          <w:sz w:val="28"/>
          <w:szCs w:val="28"/>
        </w:rPr>
        <w:t>BRIGHTLIN SELVAMAR</w:t>
      </w:r>
      <w:r>
        <w:rPr>
          <w:bCs/>
          <w:sz w:val="28"/>
          <w:szCs w:val="28"/>
        </w:rPr>
        <w:t>.</w:t>
      </w:r>
      <w:r w:rsidR="001A67C7">
        <w:rPr>
          <w:bCs/>
          <w:sz w:val="28"/>
          <w:szCs w:val="28"/>
        </w:rPr>
        <w:t xml:space="preserve"> A</w:t>
      </w:r>
    </w:p>
    <w:p w14:paraId="1DD43232" w14:textId="74DD6817" w:rsidR="00621B47" w:rsidRPr="00621B47" w:rsidRDefault="00A04174" w:rsidP="00A04174">
      <w:pPr>
        <w:jc w:val="center"/>
        <w:rPr>
          <w:bCs/>
          <w:sz w:val="28"/>
          <w:szCs w:val="28"/>
        </w:rPr>
      </w:pPr>
      <w:r>
        <w:rPr>
          <w:bCs/>
          <w:sz w:val="28"/>
          <w:szCs w:val="28"/>
        </w:rPr>
        <w:t xml:space="preserve">                                                                                </w:t>
      </w:r>
      <w:r w:rsidR="001A67C7">
        <w:rPr>
          <w:bCs/>
          <w:sz w:val="28"/>
          <w:szCs w:val="28"/>
        </w:rPr>
        <w:t>MADDINA SREELEKHA</w:t>
      </w:r>
    </w:p>
    <w:p w14:paraId="7096751D" w14:textId="77777777" w:rsidR="003B54F9" w:rsidRDefault="003B54F9" w:rsidP="003B54F9">
      <w:pPr>
        <w:jc w:val="center"/>
        <w:rPr>
          <w:b/>
          <w:sz w:val="28"/>
          <w:szCs w:val="28"/>
        </w:rPr>
      </w:pPr>
    </w:p>
    <w:p w14:paraId="5717C847" w14:textId="77777777" w:rsidR="003B54F9" w:rsidRDefault="003B54F9" w:rsidP="003B54F9">
      <w:pPr>
        <w:jc w:val="center"/>
        <w:rPr>
          <w:b/>
          <w:sz w:val="28"/>
          <w:szCs w:val="28"/>
        </w:rPr>
      </w:pPr>
    </w:p>
    <w:p w14:paraId="1D8F7923" w14:textId="77777777" w:rsidR="00A1291B" w:rsidRDefault="00A1291B" w:rsidP="00A1291B">
      <w:pPr>
        <w:rPr>
          <w:b/>
          <w:sz w:val="28"/>
          <w:szCs w:val="28"/>
        </w:rPr>
      </w:pPr>
    </w:p>
    <w:p w14:paraId="06271915" w14:textId="77777777" w:rsidR="008168A5" w:rsidRDefault="008168A5" w:rsidP="00A1291B">
      <w:pPr>
        <w:jc w:val="center"/>
        <w:rPr>
          <w:b/>
          <w:sz w:val="28"/>
          <w:szCs w:val="28"/>
        </w:rPr>
      </w:pPr>
    </w:p>
    <w:p w14:paraId="21C06409" w14:textId="77777777" w:rsidR="008168A5" w:rsidRDefault="008168A5" w:rsidP="00A1291B">
      <w:pPr>
        <w:jc w:val="center"/>
        <w:rPr>
          <w:b/>
          <w:sz w:val="28"/>
          <w:szCs w:val="28"/>
        </w:rPr>
      </w:pPr>
    </w:p>
    <w:p w14:paraId="2F2CE02D" w14:textId="77777777" w:rsidR="008168A5" w:rsidRDefault="008168A5" w:rsidP="00A1291B">
      <w:pPr>
        <w:jc w:val="center"/>
        <w:rPr>
          <w:b/>
          <w:sz w:val="28"/>
          <w:szCs w:val="28"/>
        </w:rPr>
      </w:pPr>
    </w:p>
    <w:p w14:paraId="21D1C3FA" w14:textId="77777777" w:rsidR="008168A5" w:rsidRDefault="008168A5" w:rsidP="00A1291B">
      <w:pPr>
        <w:jc w:val="center"/>
        <w:rPr>
          <w:b/>
          <w:sz w:val="28"/>
          <w:szCs w:val="28"/>
        </w:rPr>
      </w:pPr>
    </w:p>
    <w:p w14:paraId="25FC1E84" w14:textId="67A0E082" w:rsidR="003B54F9" w:rsidRPr="004B31D9" w:rsidRDefault="003B54F9" w:rsidP="00A1291B">
      <w:pPr>
        <w:jc w:val="center"/>
        <w:rPr>
          <w:b/>
          <w:sz w:val="28"/>
          <w:szCs w:val="28"/>
        </w:rPr>
      </w:pPr>
      <w:r w:rsidRPr="004B31D9">
        <w:rPr>
          <w:b/>
          <w:sz w:val="28"/>
          <w:szCs w:val="28"/>
        </w:rPr>
        <w:lastRenderedPageBreak/>
        <w:t>ABSTRACT</w:t>
      </w:r>
    </w:p>
    <w:p w14:paraId="542B7D87" w14:textId="77777777" w:rsidR="003B54F9" w:rsidRDefault="003B54F9" w:rsidP="00621B47">
      <w:pPr>
        <w:widowControl w:val="0"/>
        <w:autoSpaceDE w:val="0"/>
        <w:autoSpaceDN w:val="0"/>
        <w:adjustRightInd w:val="0"/>
        <w:spacing w:line="600" w:lineRule="auto"/>
        <w:jc w:val="both"/>
        <w:rPr>
          <w:rFonts w:ascii="Arial" w:hAnsi="Arial" w:cs="Arial"/>
          <w:b/>
          <w:bCs/>
          <w:sz w:val="30"/>
          <w:szCs w:val="30"/>
        </w:rPr>
      </w:pPr>
    </w:p>
    <w:p w14:paraId="5D1A5C42" w14:textId="77777777" w:rsidR="00A1291B" w:rsidRPr="00A1291B" w:rsidRDefault="00A1291B" w:rsidP="00A1291B">
      <w:pPr>
        <w:spacing w:line="480" w:lineRule="auto"/>
        <w:jc w:val="both"/>
        <w:rPr>
          <w:sz w:val="28"/>
          <w:szCs w:val="28"/>
          <w:lang w:val="en-IN"/>
        </w:rPr>
      </w:pPr>
      <w:r w:rsidRPr="00A1291B">
        <w:rPr>
          <w:sz w:val="28"/>
          <w:szCs w:val="28"/>
        </w:rPr>
        <w:t>We develop an helmet detection method combining classification and cluster. Helmet detection is an important, yet challenging vision task. It is a critical part in many applications such as traffic surveillance. Our proposed method work is as follows, Pre-processing, Feature Extraction and classification. We demonstrate our proposed work by using live images and stored images . Then, our method will classify whether the person is wearing helmet or not. As far as the robustness and effectiveness are concerned, our method is better than the existing algorithms.</w:t>
      </w:r>
      <w:r w:rsidRPr="00A1291B">
        <w:rPr>
          <w:sz w:val="28"/>
          <w:szCs w:val="28"/>
          <w:lang w:val="en-IN"/>
        </w:rPr>
        <w:t xml:space="preserve"> The project presents license plate recognition system using connected component analysis and template matching model for accurate identification. Automatic license plate recognition (ALPR) is the extraction of vehicle license plate information from an </w:t>
      </w:r>
      <w:proofErr w:type="spellStart"/>
      <w:r w:rsidRPr="00A1291B">
        <w:rPr>
          <w:sz w:val="28"/>
          <w:szCs w:val="28"/>
          <w:lang w:val="en-IN"/>
        </w:rPr>
        <w:t>image.The</w:t>
      </w:r>
      <w:proofErr w:type="spellEnd"/>
      <w:r w:rsidRPr="00A1291B">
        <w:rPr>
          <w:sz w:val="28"/>
          <w:szCs w:val="28"/>
          <w:lang w:val="en-IN"/>
        </w:rPr>
        <w:t xml:space="preserve"> system model uses already captured images for this recognition process. First the recognition system starts with character identification based on number plate extraction, Splitting characters and template matching. ALPR as a real life application has to quickly and successfully process license plates under different environmental conditions, such as day time. Finally, our project determines the license plate number of motorcyclists without helmet and prevent many accidents .</w:t>
      </w:r>
    </w:p>
    <w:p w14:paraId="53095F3D" w14:textId="77777777" w:rsidR="003B54F9" w:rsidRDefault="003B54F9" w:rsidP="003B54F9"/>
    <w:p w14:paraId="583F395F" w14:textId="77777777" w:rsidR="003508AD" w:rsidRDefault="003508AD" w:rsidP="003508AD">
      <w:pPr>
        <w:pStyle w:val="Heading8"/>
        <w:rPr>
          <w:sz w:val="32"/>
        </w:rPr>
      </w:pPr>
    </w:p>
    <w:p w14:paraId="774CE919" w14:textId="77777777" w:rsidR="003508AD" w:rsidRDefault="003508AD" w:rsidP="003508AD">
      <w:pPr>
        <w:pStyle w:val="Heading8"/>
        <w:rPr>
          <w:sz w:val="32"/>
        </w:rPr>
      </w:pPr>
    </w:p>
    <w:p w14:paraId="13366B8B" w14:textId="0C88CDD4" w:rsidR="003508AD" w:rsidRPr="005A21B6" w:rsidRDefault="003508AD" w:rsidP="003508AD">
      <w:pPr>
        <w:pStyle w:val="Heading8"/>
        <w:rPr>
          <w:sz w:val="32"/>
        </w:rPr>
      </w:pPr>
      <w:r w:rsidRPr="005A21B6">
        <w:rPr>
          <w:sz w:val="32"/>
        </w:rPr>
        <w:t>TABLE OF CONTENTS</w:t>
      </w:r>
    </w:p>
    <w:p w14:paraId="5D3D896C" w14:textId="77777777" w:rsidR="00E366F1" w:rsidRDefault="00E366F1" w:rsidP="004E6B89">
      <w:pPr>
        <w:pStyle w:val="Heading8"/>
        <w:jc w:val="left"/>
        <w:rPr>
          <w:sz w:val="32"/>
        </w:rPr>
      </w:pPr>
    </w:p>
    <w:p w14:paraId="1CCDD0EC" w14:textId="77777777" w:rsidR="00E366F1" w:rsidRDefault="00E366F1" w:rsidP="004E6B89">
      <w:pPr>
        <w:pStyle w:val="Heading8"/>
        <w:jc w:val="left"/>
        <w:rPr>
          <w:sz w:val="32"/>
        </w:rPr>
      </w:pPr>
    </w:p>
    <w:p w14:paraId="7F488DEB" w14:textId="77777777" w:rsidR="003508AD" w:rsidRDefault="003508AD" w:rsidP="003B54F9"/>
    <w:p w14:paraId="59A1F1C1" w14:textId="77777777" w:rsidR="003B54F9" w:rsidRPr="00882DC2" w:rsidRDefault="003B54F9" w:rsidP="003B54F9">
      <w:pPr>
        <w:jc w:val="center"/>
        <w:rPr>
          <w:b/>
          <w:bCs/>
          <w:sz w:val="8"/>
        </w:rPr>
      </w:pPr>
    </w:p>
    <w:tbl>
      <w:tblPr>
        <w:tblW w:w="5263" w:type="pct"/>
        <w:tblInd w:w="-522" w:type="dxa"/>
        <w:tblLayout w:type="fixed"/>
        <w:tblLook w:val="01E0" w:firstRow="1" w:lastRow="1" w:firstColumn="1" w:lastColumn="1" w:noHBand="0" w:noVBand="0"/>
      </w:tblPr>
      <w:tblGrid>
        <w:gridCol w:w="2203"/>
        <w:gridCol w:w="6334"/>
        <w:gridCol w:w="1694"/>
      </w:tblGrid>
      <w:tr w:rsidR="003B54F9" w:rsidRPr="008227F3" w14:paraId="5058BDD1" w14:textId="77777777" w:rsidTr="004E6B89">
        <w:trPr>
          <w:trHeight w:val="576"/>
          <w:tblHeader/>
        </w:trPr>
        <w:tc>
          <w:tcPr>
            <w:tcW w:w="2203" w:type="dxa"/>
            <w:vAlign w:val="center"/>
          </w:tcPr>
          <w:p w14:paraId="34C465E9" w14:textId="77777777" w:rsidR="003B54F9" w:rsidRPr="008227F3" w:rsidRDefault="003B54F9" w:rsidP="00F53258">
            <w:pPr>
              <w:jc w:val="center"/>
              <w:rPr>
                <w:b/>
                <w:bCs/>
              </w:rPr>
            </w:pPr>
            <w:r w:rsidRPr="008227F3">
              <w:rPr>
                <w:b/>
                <w:bCs/>
              </w:rPr>
              <w:t>CHAPTERNO.</w:t>
            </w:r>
          </w:p>
        </w:tc>
        <w:tc>
          <w:tcPr>
            <w:tcW w:w="6334" w:type="dxa"/>
            <w:vAlign w:val="center"/>
          </w:tcPr>
          <w:p w14:paraId="6D866B97" w14:textId="77777777" w:rsidR="003B54F9" w:rsidRPr="008227F3" w:rsidRDefault="003B54F9" w:rsidP="00F53258">
            <w:pPr>
              <w:jc w:val="center"/>
              <w:rPr>
                <w:b/>
                <w:bCs/>
              </w:rPr>
            </w:pPr>
            <w:r w:rsidRPr="008227F3">
              <w:rPr>
                <w:b/>
                <w:bCs/>
              </w:rPr>
              <w:t>TITLE</w:t>
            </w:r>
          </w:p>
        </w:tc>
        <w:tc>
          <w:tcPr>
            <w:tcW w:w="1694" w:type="dxa"/>
            <w:vAlign w:val="center"/>
          </w:tcPr>
          <w:p w14:paraId="58DA78CA" w14:textId="77777777" w:rsidR="003B54F9" w:rsidRPr="008227F3" w:rsidRDefault="003B54F9" w:rsidP="00F53258">
            <w:pPr>
              <w:jc w:val="center"/>
              <w:rPr>
                <w:b/>
                <w:bCs/>
              </w:rPr>
            </w:pPr>
            <w:r w:rsidRPr="008227F3">
              <w:rPr>
                <w:b/>
                <w:bCs/>
              </w:rPr>
              <w:t>PAGE NO.</w:t>
            </w:r>
          </w:p>
        </w:tc>
      </w:tr>
      <w:tr w:rsidR="003B54F9" w:rsidRPr="008227F3" w14:paraId="0D66BB94" w14:textId="77777777" w:rsidTr="004E6B89">
        <w:trPr>
          <w:trHeight w:val="576"/>
        </w:trPr>
        <w:tc>
          <w:tcPr>
            <w:tcW w:w="2203" w:type="dxa"/>
            <w:vAlign w:val="center"/>
          </w:tcPr>
          <w:p w14:paraId="7776CBFF" w14:textId="77777777" w:rsidR="003B54F9" w:rsidRPr="008227F3" w:rsidRDefault="003B54F9" w:rsidP="00F53258">
            <w:pPr>
              <w:jc w:val="center"/>
              <w:rPr>
                <w:b/>
                <w:bCs/>
              </w:rPr>
            </w:pPr>
          </w:p>
        </w:tc>
        <w:tc>
          <w:tcPr>
            <w:tcW w:w="6334" w:type="dxa"/>
            <w:vAlign w:val="center"/>
          </w:tcPr>
          <w:p w14:paraId="237CE402" w14:textId="77777777" w:rsidR="003B54F9" w:rsidRPr="008227F3" w:rsidRDefault="003B54F9" w:rsidP="00F53258">
            <w:pPr>
              <w:rPr>
                <w:b/>
                <w:bCs/>
              </w:rPr>
            </w:pPr>
            <w:r w:rsidRPr="008227F3">
              <w:rPr>
                <w:b/>
                <w:bCs/>
              </w:rPr>
              <w:t>ABSTRACT</w:t>
            </w:r>
          </w:p>
        </w:tc>
        <w:tc>
          <w:tcPr>
            <w:tcW w:w="1694" w:type="dxa"/>
            <w:vAlign w:val="center"/>
          </w:tcPr>
          <w:p w14:paraId="0943E9A3" w14:textId="7DD60E38" w:rsidR="003B54F9" w:rsidRPr="008227F3" w:rsidRDefault="001C0EED" w:rsidP="00F53258">
            <w:pPr>
              <w:spacing w:line="360" w:lineRule="auto"/>
              <w:jc w:val="center"/>
              <w:rPr>
                <w:bCs/>
              </w:rPr>
            </w:pPr>
            <w:r>
              <w:rPr>
                <w:bCs/>
              </w:rPr>
              <w:t>I</w:t>
            </w:r>
            <w:r w:rsidR="008D116C">
              <w:rPr>
                <w:bCs/>
              </w:rPr>
              <w:t>v</w:t>
            </w:r>
          </w:p>
        </w:tc>
      </w:tr>
      <w:tr w:rsidR="003B54F9" w:rsidRPr="008227F3" w14:paraId="63064208" w14:textId="77777777" w:rsidTr="004E6B89">
        <w:trPr>
          <w:trHeight w:val="576"/>
        </w:trPr>
        <w:tc>
          <w:tcPr>
            <w:tcW w:w="2203" w:type="dxa"/>
            <w:vAlign w:val="center"/>
          </w:tcPr>
          <w:p w14:paraId="600FAD7F" w14:textId="77777777" w:rsidR="003B54F9" w:rsidRPr="008227F3" w:rsidRDefault="003B54F9" w:rsidP="00F53258">
            <w:pPr>
              <w:jc w:val="center"/>
              <w:rPr>
                <w:b/>
                <w:bCs/>
              </w:rPr>
            </w:pPr>
          </w:p>
        </w:tc>
        <w:tc>
          <w:tcPr>
            <w:tcW w:w="6334" w:type="dxa"/>
            <w:vAlign w:val="center"/>
          </w:tcPr>
          <w:p w14:paraId="547FD1AE" w14:textId="77777777" w:rsidR="003B54F9" w:rsidRPr="008227F3" w:rsidRDefault="003B54F9" w:rsidP="00F53258">
            <w:pPr>
              <w:rPr>
                <w:b/>
                <w:bCs/>
              </w:rPr>
            </w:pPr>
            <w:r w:rsidRPr="008227F3">
              <w:rPr>
                <w:b/>
                <w:bCs/>
              </w:rPr>
              <w:t>LIST OF FIGURES</w:t>
            </w:r>
          </w:p>
        </w:tc>
        <w:tc>
          <w:tcPr>
            <w:tcW w:w="1694" w:type="dxa"/>
            <w:vAlign w:val="center"/>
          </w:tcPr>
          <w:p w14:paraId="469BD34E" w14:textId="344A9ABC" w:rsidR="003B54F9" w:rsidRPr="008227F3" w:rsidRDefault="008D116C" w:rsidP="00F53258">
            <w:pPr>
              <w:spacing w:line="360" w:lineRule="auto"/>
              <w:jc w:val="center"/>
              <w:rPr>
                <w:bCs/>
              </w:rPr>
            </w:pPr>
            <w:proofErr w:type="spellStart"/>
            <w:r>
              <w:rPr>
                <w:bCs/>
              </w:rPr>
              <w:t>Vii</w:t>
            </w:r>
            <w:proofErr w:type="spellEnd"/>
          </w:p>
        </w:tc>
      </w:tr>
      <w:tr w:rsidR="003B54F9" w:rsidRPr="008227F3" w14:paraId="569AE884" w14:textId="77777777" w:rsidTr="004E6B89">
        <w:trPr>
          <w:trHeight w:val="576"/>
        </w:trPr>
        <w:tc>
          <w:tcPr>
            <w:tcW w:w="2203" w:type="dxa"/>
            <w:vAlign w:val="center"/>
          </w:tcPr>
          <w:p w14:paraId="151DCDEA" w14:textId="77777777" w:rsidR="003B54F9" w:rsidRPr="008227F3" w:rsidRDefault="003B54F9" w:rsidP="00F53258">
            <w:pPr>
              <w:jc w:val="center"/>
              <w:rPr>
                <w:b/>
                <w:bCs/>
              </w:rPr>
            </w:pPr>
            <w:r w:rsidRPr="008227F3">
              <w:rPr>
                <w:b/>
                <w:bCs/>
              </w:rPr>
              <w:t>1.</w:t>
            </w:r>
          </w:p>
        </w:tc>
        <w:tc>
          <w:tcPr>
            <w:tcW w:w="6334" w:type="dxa"/>
            <w:vAlign w:val="center"/>
          </w:tcPr>
          <w:p w14:paraId="337144D4" w14:textId="77777777" w:rsidR="003B54F9" w:rsidRPr="008227F3" w:rsidRDefault="003B54F9" w:rsidP="00F53258">
            <w:pPr>
              <w:rPr>
                <w:b/>
                <w:bCs/>
              </w:rPr>
            </w:pPr>
            <w:r w:rsidRPr="008227F3">
              <w:rPr>
                <w:b/>
                <w:bCs/>
              </w:rPr>
              <w:t xml:space="preserve">INTRODUCTION </w:t>
            </w:r>
          </w:p>
        </w:tc>
        <w:tc>
          <w:tcPr>
            <w:tcW w:w="1694" w:type="dxa"/>
            <w:vAlign w:val="center"/>
          </w:tcPr>
          <w:p w14:paraId="1B6A430C" w14:textId="77777777" w:rsidR="003B54F9" w:rsidRPr="008227F3" w:rsidRDefault="003B54F9" w:rsidP="00F53258">
            <w:pPr>
              <w:spacing w:line="360" w:lineRule="auto"/>
              <w:jc w:val="center"/>
              <w:rPr>
                <w:bCs/>
              </w:rPr>
            </w:pPr>
          </w:p>
        </w:tc>
      </w:tr>
      <w:tr w:rsidR="003B54F9" w:rsidRPr="008227F3" w14:paraId="1334587F" w14:textId="77777777" w:rsidTr="004E6B89">
        <w:trPr>
          <w:trHeight w:val="576"/>
        </w:trPr>
        <w:tc>
          <w:tcPr>
            <w:tcW w:w="2203" w:type="dxa"/>
            <w:vAlign w:val="center"/>
          </w:tcPr>
          <w:p w14:paraId="0FD702E5" w14:textId="77777777" w:rsidR="003B54F9" w:rsidRPr="008227F3" w:rsidRDefault="003B54F9" w:rsidP="00F53258">
            <w:pPr>
              <w:jc w:val="center"/>
              <w:rPr>
                <w:bCs/>
              </w:rPr>
            </w:pPr>
          </w:p>
        </w:tc>
        <w:tc>
          <w:tcPr>
            <w:tcW w:w="6334" w:type="dxa"/>
            <w:vAlign w:val="center"/>
          </w:tcPr>
          <w:p w14:paraId="4696D718" w14:textId="77777777" w:rsidR="003B54F9" w:rsidRPr="008227F3" w:rsidRDefault="003B54F9" w:rsidP="00F53258">
            <w:pPr>
              <w:tabs>
                <w:tab w:val="left" w:pos="522"/>
              </w:tabs>
              <w:rPr>
                <w:bCs/>
              </w:rPr>
            </w:pPr>
            <w:r w:rsidRPr="008227F3">
              <w:rPr>
                <w:bCs/>
              </w:rPr>
              <w:t>1.1</w:t>
            </w:r>
            <w:r w:rsidRPr="008227F3">
              <w:rPr>
                <w:bCs/>
              </w:rPr>
              <w:tab/>
              <w:t>O</w:t>
            </w:r>
            <w:r>
              <w:rPr>
                <w:bCs/>
              </w:rPr>
              <w:t>verview</w:t>
            </w:r>
          </w:p>
        </w:tc>
        <w:tc>
          <w:tcPr>
            <w:tcW w:w="1694" w:type="dxa"/>
            <w:vAlign w:val="center"/>
          </w:tcPr>
          <w:p w14:paraId="23C68DA2" w14:textId="2D1EEB40" w:rsidR="003B54F9" w:rsidRPr="008227F3" w:rsidRDefault="008D116C" w:rsidP="00F53258">
            <w:pPr>
              <w:spacing w:line="360" w:lineRule="auto"/>
              <w:jc w:val="center"/>
              <w:rPr>
                <w:bCs/>
              </w:rPr>
            </w:pPr>
            <w:r>
              <w:rPr>
                <w:bCs/>
              </w:rPr>
              <w:t>1</w:t>
            </w:r>
          </w:p>
        </w:tc>
      </w:tr>
      <w:tr w:rsidR="003B54F9" w:rsidRPr="00B01713" w14:paraId="1ABA494D" w14:textId="77777777" w:rsidTr="004E6B89">
        <w:trPr>
          <w:trHeight w:val="576"/>
        </w:trPr>
        <w:tc>
          <w:tcPr>
            <w:tcW w:w="2203" w:type="dxa"/>
            <w:vAlign w:val="center"/>
          </w:tcPr>
          <w:p w14:paraId="5A33AF0A" w14:textId="77777777" w:rsidR="003B54F9" w:rsidRPr="00B01713" w:rsidRDefault="003B54F9" w:rsidP="00F53258">
            <w:pPr>
              <w:jc w:val="center"/>
            </w:pPr>
          </w:p>
        </w:tc>
        <w:tc>
          <w:tcPr>
            <w:tcW w:w="6334" w:type="dxa"/>
            <w:vAlign w:val="center"/>
          </w:tcPr>
          <w:p w14:paraId="0BCF0799" w14:textId="77777777" w:rsidR="003B54F9" w:rsidRPr="00B01713" w:rsidRDefault="003B54F9" w:rsidP="00F53258">
            <w:pPr>
              <w:tabs>
                <w:tab w:val="left" w:pos="522"/>
              </w:tabs>
            </w:pPr>
            <w:r w:rsidRPr="008227F3">
              <w:rPr>
                <w:bCs/>
              </w:rPr>
              <w:t>1.2</w:t>
            </w:r>
            <w:r w:rsidRPr="008227F3">
              <w:rPr>
                <w:bCs/>
              </w:rPr>
              <w:tab/>
              <w:t>Problem Definition</w:t>
            </w:r>
          </w:p>
        </w:tc>
        <w:tc>
          <w:tcPr>
            <w:tcW w:w="1694" w:type="dxa"/>
            <w:vAlign w:val="center"/>
          </w:tcPr>
          <w:p w14:paraId="206340D1" w14:textId="1633BEA2" w:rsidR="003B54F9" w:rsidRPr="008227F3" w:rsidRDefault="008D116C" w:rsidP="00F53258">
            <w:pPr>
              <w:spacing w:line="360" w:lineRule="auto"/>
              <w:jc w:val="center"/>
              <w:rPr>
                <w:bCs/>
              </w:rPr>
            </w:pPr>
            <w:r>
              <w:rPr>
                <w:bCs/>
              </w:rPr>
              <w:t>1</w:t>
            </w:r>
          </w:p>
        </w:tc>
      </w:tr>
      <w:tr w:rsidR="003B54F9" w:rsidRPr="00B01713" w14:paraId="456207D9" w14:textId="77777777" w:rsidTr="004E6B89">
        <w:trPr>
          <w:trHeight w:val="576"/>
        </w:trPr>
        <w:tc>
          <w:tcPr>
            <w:tcW w:w="2203" w:type="dxa"/>
            <w:vAlign w:val="center"/>
          </w:tcPr>
          <w:p w14:paraId="779ACB5D" w14:textId="77777777" w:rsidR="003B54F9" w:rsidRPr="008F65BF" w:rsidRDefault="003B54F9" w:rsidP="00F53258">
            <w:pPr>
              <w:jc w:val="center"/>
              <w:rPr>
                <w:b/>
              </w:rPr>
            </w:pPr>
            <w:r w:rsidRPr="008F65BF">
              <w:rPr>
                <w:b/>
              </w:rPr>
              <w:t>2.</w:t>
            </w:r>
          </w:p>
        </w:tc>
        <w:tc>
          <w:tcPr>
            <w:tcW w:w="6334" w:type="dxa"/>
            <w:vAlign w:val="center"/>
          </w:tcPr>
          <w:p w14:paraId="08789810" w14:textId="77777777" w:rsidR="003B54F9" w:rsidRPr="008F65BF" w:rsidRDefault="003B54F9" w:rsidP="00F53258">
            <w:pPr>
              <w:tabs>
                <w:tab w:val="left" w:pos="522"/>
              </w:tabs>
              <w:rPr>
                <w:b/>
                <w:bCs/>
              </w:rPr>
            </w:pPr>
            <w:r w:rsidRPr="008F65BF">
              <w:rPr>
                <w:b/>
                <w:bCs/>
              </w:rPr>
              <w:t>LITERATURE SURVEY</w:t>
            </w:r>
          </w:p>
        </w:tc>
        <w:tc>
          <w:tcPr>
            <w:tcW w:w="1694" w:type="dxa"/>
            <w:vAlign w:val="center"/>
          </w:tcPr>
          <w:p w14:paraId="156E593C" w14:textId="5A251229" w:rsidR="003B54F9" w:rsidRPr="008227F3" w:rsidRDefault="008D116C" w:rsidP="00F53258">
            <w:pPr>
              <w:spacing w:line="360" w:lineRule="auto"/>
              <w:jc w:val="center"/>
              <w:rPr>
                <w:bCs/>
              </w:rPr>
            </w:pPr>
            <w:r>
              <w:rPr>
                <w:bCs/>
              </w:rPr>
              <w:t>2</w:t>
            </w:r>
          </w:p>
        </w:tc>
      </w:tr>
      <w:tr w:rsidR="003B54F9" w:rsidRPr="00B01713" w14:paraId="3CD34298" w14:textId="77777777" w:rsidTr="004E6B89">
        <w:trPr>
          <w:trHeight w:val="576"/>
        </w:trPr>
        <w:tc>
          <w:tcPr>
            <w:tcW w:w="2203" w:type="dxa"/>
            <w:vAlign w:val="center"/>
          </w:tcPr>
          <w:p w14:paraId="5CD3DA62" w14:textId="77777777" w:rsidR="003B54F9" w:rsidRPr="008227F3" w:rsidRDefault="003B54F9" w:rsidP="00F53258">
            <w:pPr>
              <w:jc w:val="center"/>
              <w:rPr>
                <w:b/>
                <w:bCs/>
              </w:rPr>
            </w:pPr>
            <w:r>
              <w:rPr>
                <w:b/>
                <w:bCs/>
              </w:rPr>
              <w:t>3</w:t>
            </w:r>
            <w:r w:rsidRPr="008227F3">
              <w:rPr>
                <w:b/>
                <w:bCs/>
              </w:rPr>
              <w:t>.</w:t>
            </w:r>
          </w:p>
        </w:tc>
        <w:tc>
          <w:tcPr>
            <w:tcW w:w="6334" w:type="dxa"/>
            <w:vAlign w:val="center"/>
          </w:tcPr>
          <w:p w14:paraId="466DD78A" w14:textId="77777777" w:rsidR="003B54F9" w:rsidRPr="008227F3" w:rsidRDefault="003B54F9" w:rsidP="00F53258">
            <w:pPr>
              <w:tabs>
                <w:tab w:val="left" w:pos="522"/>
              </w:tabs>
              <w:rPr>
                <w:b/>
                <w:bCs/>
              </w:rPr>
            </w:pPr>
            <w:r w:rsidRPr="008227F3">
              <w:rPr>
                <w:b/>
                <w:bCs/>
              </w:rPr>
              <w:t>SYSTEM ANALYSIS</w:t>
            </w:r>
          </w:p>
        </w:tc>
        <w:tc>
          <w:tcPr>
            <w:tcW w:w="1694" w:type="dxa"/>
            <w:vAlign w:val="center"/>
          </w:tcPr>
          <w:p w14:paraId="7EF29F39" w14:textId="77777777" w:rsidR="003B54F9" w:rsidRPr="008227F3" w:rsidRDefault="003B54F9" w:rsidP="00F53258">
            <w:pPr>
              <w:spacing w:line="360" w:lineRule="auto"/>
              <w:jc w:val="center"/>
              <w:rPr>
                <w:bCs/>
              </w:rPr>
            </w:pPr>
          </w:p>
        </w:tc>
      </w:tr>
      <w:tr w:rsidR="003B54F9" w:rsidRPr="00B01713" w14:paraId="6DF0A033" w14:textId="77777777" w:rsidTr="004E6B89">
        <w:trPr>
          <w:trHeight w:val="576"/>
        </w:trPr>
        <w:tc>
          <w:tcPr>
            <w:tcW w:w="2203" w:type="dxa"/>
            <w:vAlign w:val="center"/>
          </w:tcPr>
          <w:p w14:paraId="0FAEA8D9" w14:textId="77777777" w:rsidR="003B54F9" w:rsidRPr="00B01713" w:rsidRDefault="003B54F9" w:rsidP="00F53258">
            <w:pPr>
              <w:jc w:val="center"/>
            </w:pPr>
          </w:p>
        </w:tc>
        <w:tc>
          <w:tcPr>
            <w:tcW w:w="6334" w:type="dxa"/>
            <w:vAlign w:val="center"/>
          </w:tcPr>
          <w:p w14:paraId="3A904853" w14:textId="21392F2F" w:rsidR="003B54F9" w:rsidRPr="00B01713" w:rsidRDefault="00A16751" w:rsidP="00F53258">
            <w:pPr>
              <w:tabs>
                <w:tab w:val="left" w:pos="522"/>
              </w:tabs>
            </w:pPr>
            <w:r>
              <w:t>3</w:t>
            </w:r>
            <w:r w:rsidR="003B54F9" w:rsidRPr="00B01713">
              <w:t>.1</w:t>
            </w:r>
            <w:r w:rsidR="003B54F9">
              <w:tab/>
              <w:t>Existing System</w:t>
            </w:r>
          </w:p>
        </w:tc>
        <w:tc>
          <w:tcPr>
            <w:tcW w:w="1694" w:type="dxa"/>
            <w:vAlign w:val="center"/>
          </w:tcPr>
          <w:p w14:paraId="4C337A88" w14:textId="10A5E400" w:rsidR="003B54F9" w:rsidRPr="00C26ACA" w:rsidRDefault="000412A2" w:rsidP="00F53258">
            <w:pPr>
              <w:spacing w:line="360" w:lineRule="auto"/>
              <w:jc w:val="center"/>
            </w:pPr>
            <w:r>
              <w:t>6</w:t>
            </w:r>
          </w:p>
        </w:tc>
      </w:tr>
      <w:tr w:rsidR="003B54F9" w:rsidRPr="00B01713" w14:paraId="55273A61" w14:textId="77777777" w:rsidTr="004E6B89">
        <w:trPr>
          <w:trHeight w:val="576"/>
        </w:trPr>
        <w:tc>
          <w:tcPr>
            <w:tcW w:w="2203" w:type="dxa"/>
            <w:vAlign w:val="center"/>
          </w:tcPr>
          <w:p w14:paraId="433EBAD7" w14:textId="77777777" w:rsidR="003B54F9" w:rsidRPr="00B01713" w:rsidRDefault="003B54F9" w:rsidP="00F53258">
            <w:pPr>
              <w:jc w:val="center"/>
            </w:pPr>
          </w:p>
        </w:tc>
        <w:tc>
          <w:tcPr>
            <w:tcW w:w="6334" w:type="dxa"/>
            <w:vAlign w:val="center"/>
          </w:tcPr>
          <w:p w14:paraId="58929CC0" w14:textId="435383C2" w:rsidR="003B54F9" w:rsidRPr="00B01713" w:rsidRDefault="00A16751" w:rsidP="00F53258">
            <w:pPr>
              <w:tabs>
                <w:tab w:val="left" w:pos="522"/>
              </w:tabs>
            </w:pPr>
            <w:r>
              <w:t>3</w:t>
            </w:r>
            <w:r w:rsidR="003B54F9" w:rsidRPr="00B01713">
              <w:t>.2</w:t>
            </w:r>
            <w:r w:rsidR="003B54F9">
              <w:tab/>
            </w:r>
            <w:r w:rsidR="003B54F9" w:rsidRPr="00B01713">
              <w:t>Proposed system</w:t>
            </w:r>
          </w:p>
        </w:tc>
        <w:tc>
          <w:tcPr>
            <w:tcW w:w="1694" w:type="dxa"/>
            <w:vAlign w:val="center"/>
          </w:tcPr>
          <w:p w14:paraId="0B945901" w14:textId="47287D23" w:rsidR="003B54F9" w:rsidRPr="00C26ACA" w:rsidRDefault="000412A2" w:rsidP="00F53258">
            <w:pPr>
              <w:spacing w:line="360" w:lineRule="auto"/>
              <w:jc w:val="center"/>
            </w:pPr>
            <w:r>
              <w:t>6</w:t>
            </w:r>
          </w:p>
        </w:tc>
      </w:tr>
      <w:tr w:rsidR="003B54F9" w:rsidRPr="00B01713" w14:paraId="35BE6691" w14:textId="77777777" w:rsidTr="004E6B89">
        <w:trPr>
          <w:trHeight w:val="576"/>
        </w:trPr>
        <w:tc>
          <w:tcPr>
            <w:tcW w:w="2203" w:type="dxa"/>
            <w:vAlign w:val="center"/>
          </w:tcPr>
          <w:p w14:paraId="46FC6631" w14:textId="77777777" w:rsidR="003B54F9" w:rsidRPr="00B01713" w:rsidRDefault="003B54F9" w:rsidP="00F53258">
            <w:pPr>
              <w:jc w:val="center"/>
            </w:pPr>
          </w:p>
        </w:tc>
        <w:tc>
          <w:tcPr>
            <w:tcW w:w="6334" w:type="dxa"/>
            <w:vAlign w:val="center"/>
          </w:tcPr>
          <w:p w14:paraId="5BE94AA7" w14:textId="26376D31" w:rsidR="003B54F9" w:rsidRPr="00B01713" w:rsidRDefault="00A16751" w:rsidP="00F53258">
            <w:pPr>
              <w:tabs>
                <w:tab w:val="left" w:pos="522"/>
              </w:tabs>
            </w:pPr>
            <w:r>
              <w:t>3</w:t>
            </w:r>
            <w:r w:rsidR="003B54F9">
              <w:t>.</w:t>
            </w:r>
            <w:r w:rsidR="00810908">
              <w:t xml:space="preserve">3 </w:t>
            </w:r>
            <w:r w:rsidR="003B54F9">
              <w:t xml:space="preserve">   </w:t>
            </w:r>
            <w:r w:rsidR="003B54F9" w:rsidRPr="00B01713">
              <w:t>Hardware Environment</w:t>
            </w:r>
          </w:p>
        </w:tc>
        <w:tc>
          <w:tcPr>
            <w:tcW w:w="1694" w:type="dxa"/>
            <w:vAlign w:val="center"/>
          </w:tcPr>
          <w:p w14:paraId="1FE1D53E" w14:textId="775576D6" w:rsidR="003B54F9" w:rsidRPr="00C26ACA" w:rsidRDefault="000412A2" w:rsidP="00F53258">
            <w:pPr>
              <w:spacing w:line="360" w:lineRule="auto"/>
              <w:jc w:val="center"/>
            </w:pPr>
            <w:r>
              <w:t>7</w:t>
            </w:r>
          </w:p>
        </w:tc>
      </w:tr>
      <w:tr w:rsidR="003B54F9" w:rsidRPr="00B01713" w14:paraId="166DD60B" w14:textId="77777777" w:rsidTr="004E6B89">
        <w:trPr>
          <w:trHeight w:val="576"/>
        </w:trPr>
        <w:tc>
          <w:tcPr>
            <w:tcW w:w="2203" w:type="dxa"/>
            <w:vAlign w:val="center"/>
          </w:tcPr>
          <w:p w14:paraId="6471A79C" w14:textId="77777777" w:rsidR="003B54F9" w:rsidRPr="00B01713" w:rsidRDefault="003B54F9" w:rsidP="00F53258">
            <w:pPr>
              <w:jc w:val="center"/>
            </w:pPr>
          </w:p>
        </w:tc>
        <w:tc>
          <w:tcPr>
            <w:tcW w:w="6334" w:type="dxa"/>
            <w:vAlign w:val="center"/>
          </w:tcPr>
          <w:p w14:paraId="7737EAD4" w14:textId="3DD16770" w:rsidR="003B54F9" w:rsidRDefault="00A16751" w:rsidP="00F53258">
            <w:pPr>
              <w:tabs>
                <w:tab w:val="left" w:pos="522"/>
              </w:tabs>
            </w:pPr>
            <w:r>
              <w:t>3</w:t>
            </w:r>
            <w:r w:rsidR="003B54F9">
              <w:t>.</w:t>
            </w:r>
            <w:r w:rsidR="00810908">
              <w:t xml:space="preserve">4 </w:t>
            </w:r>
            <w:r w:rsidR="003B54F9">
              <w:t xml:space="preserve">   </w:t>
            </w:r>
            <w:r w:rsidR="003B54F9" w:rsidRPr="00B01713">
              <w:t>Software Environment</w:t>
            </w:r>
          </w:p>
        </w:tc>
        <w:tc>
          <w:tcPr>
            <w:tcW w:w="1694" w:type="dxa"/>
            <w:vAlign w:val="center"/>
          </w:tcPr>
          <w:p w14:paraId="3738BB15" w14:textId="24BCE8C1" w:rsidR="003B54F9" w:rsidRPr="00C26ACA" w:rsidRDefault="000412A2" w:rsidP="00F53258">
            <w:pPr>
              <w:spacing w:line="360" w:lineRule="auto"/>
              <w:jc w:val="center"/>
            </w:pPr>
            <w:r>
              <w:t>7</w:t>
            </w:r>
          </w:p>
        </w:tc>
      </w:tr>
      <w:tr w:rsidR="003B54F9" w:rsidRPr="008227F3" w14:paraId="05340487" w14:textId="77777777" w:rsidTr="004E6B89">
        <w:trPr>
          <w:trHeight w:val="576"/>
        </w:trPr>
        <w:tc>
          <w:tcPr>
            <w:tcW w:w="2203" w:type="dxa"/>
            <w:vAlign w:val="center"/>
          </w:tcPr>
          <w:p w14:paraId="0EB92D6E" w14:textId="77777777" w:rsidR="003B54F9" w:rsidRPr="008227F3" w:rsidRDefault="003B54F9" w:rsidP="00F53258">
            <w:pPr>
              <w:keepNext/>
              <w:jc w:val="center"/>
              <w:rPr>
                <w:b/>
              </w:rPr>
            </w:pPr>
            <w:r w:rsidRPr="008227F3">
              <w:rPr>
                <w:b/>
              </w:rPr>
              <w:t>4.</w:t>
            </w:r>
          </w:p>
        </w:tc>
        <w:tc>
          <w:tcPr>
            <w:tcW w:w="6334" w:type="dxa"/>
            <w:vAlign w:val="center"/>
          </w:tcPr>
          <w:p w14:paraId="711088BC" w14:textId="77777777" w:rsidR="003B54F9" w:rsidRPr="008227F3" w:rsidRDefault="003B54F9" w:rsidP="00F53258">
            <w:pPr>
              <w:keepNext/>
              <w:rPr>
                <w:b/>
              </w:rPr>
            </w:pPr>
            <w:r w:rsidRPr="008227F3">
              <w:rPr>
                <w:b/>
              </w:rPr>
              <w:t>SYSTEM DESIGN</w:t>
            </w:r>
          </w:p>
        </w:tc>
        <w:tc>
          <w:tcPr>
            <w:tcW w:w="1694" w:type="dxa"/>
            <w:vAlign w:val="center"/>
          </w:tcPr>
          <w:p w14:paraId="225A81D8" w14:textId="77777777" w:rsidR="003B54F9" w:rsidRPr="00C26ACA" w:rsidRDefault="003B54F9" w:rsidP="00F53258">
            <w:pPr>
              <w:keepNext/>
              <w:spacing w:line="360" w:lineRule="auto"/>
              <w:jc w:val="center"/>
            </w:pPr>
          </w:p>
        </w:tc>
      </w:tr>
      <w:tr w:rsidR="003B54F9" w:rsidRPr="00B01713" w14:paraId="0C65BCD5" w14:textId="77777777" w:rsidTr="004E6B89">
        <w:trPr>
          <w:trHeight w:val="576"/>
        </w:trPr>
        <w:tc>
          <w:tcPr>
            <w:tcW w:w="2203" w:type="dxa"/>
            <w:vAlign w:val="center"/>
          </w:tcPr>
          <w:p w14:paraId="1F71281A" w14:textId="77777777" w:rsidR="003B54F9" w:rsidRPr="00B01713" w:rsidRDefault="003B54F9" w:rsidP="00F53258">
            <w:pPr>
              <w:jc w:val="center"/>
            </w:pPr>
          </w:p>
        </w:tc>
        <w:tc>
          <w:tcPr>
            <w:tcW w:w="6334" w:type="dxa"/>
            <w:vAlign w:val="center"/>
          </w:tcPr>
          <w:p w14:paraId="531C415D" w14:textId="3270A17C" w:rsidR="003B54F9" w:rsidRPr="00B01713" w:rsidRDefault="00DF476B" w:rsidP="00DF476B">
            <w:pPr>
              <w:tabs>
                <w:tab w:val="left" w:pos="522"/>
              </w:tabs>
            </w:pPr>
            <w:r>
              <w:t>4.</w:t>
            </w:r>
            <w:r w:rsidR="00810908">
              <w:t>1</w:t>
            </w:r>
            <w:r>
              <w:t xml:space="preserve"> </w:t>
            </w:r>
            <w:r w:rsidRPr="00B01713">
              <w:t>Data Flow Diagram</w:t>
            </w:r>
          </w:p>
        </w:tc>
        <w:tc>
          <w:tcPr>
            <w:tcW w:w="1694" w:type="dxa"/>
            <w:vAlign w:val="center"/>
          </w:tcPr>
          <w:p w14:paraId="7E047768" w14:textId="748FB4C8" w:rsidR="003B54F9" w:rsidRPr="00C26ACA" w:rsidRDefault="000412A2" w:rsidP="00F53258">
            <w:pPr>
              <w:spacing w:line="360" w:lineRule="auto"/>
              <w:jc w:val="center"/>
            </w:pPr>
            <w:r>
              <w:t>13</w:t>
            </w:r>
          </w:p>
        </w:tc>
      </w:tr>
      <w:tr w:rsidR="003B54F9" w:rsidRPr="00B01713" w14:paraId="039FA295" w14:textId="77777777" w:rsidTr="004E6B89">
        <w:trPr>
          <w:trHeight w:val="576"/>
        </w:trPr>
        <w:tc>
          <w:tcPr>
            <w:tcW w:w="2203" w:type="dxa"/>
            <w:vAlign w:val="center"/>
          </w:tcPr>
          <w:p w14:paraId="3609E828" w14:textId="77777777" w:rsidR="003B54F9" w:rsidRPr="00B01713" w:rsidRDefault="003B54F9" w:rsidP="00F53258">
            <w:pPr>
              <w:jc w:val="center"/>
            </w:pPr>
          </w:p>
        </w:tc>
        <w:tc>
          <w:tcPr>
            <w:tcW w:w="6334" w:type="dxa"/>
            <w:vAlign w:val="center"/>
          </w:tcPr>
          <w:p w14:paraId="351C29E3" w14:textId="3363DFD1" w:rsidR="003B54F9" w:rsidRDefault="00DF476B" w:rsidP="00DF476B">
            <w:pPr>
              <w:tabs>
                <w:tab w:val="left" w:pos="522"/>
              </w:tabs>
            </w:pPr>
            <w:r>
              <w:t>4.</w:t>
            </w:r>
            <w:r w:rsidR="00810908">
              <w:t>2</w:t>
            </w:r>
            <w:r>
              <w:t xml:space="preserve"> </w:t>
            </w:r>
            <w:r w:rsidR="00E669E5">
              <w:t xml:space="preserve"> </w:t>
            </w:r>
            <w:r>
              <w:t xml:space="preserve"> UML Diagrams</w:t>
            </w:r>
          </w:p>
        </w:tc>
        <w:tc>
          <w:tcPr>
            <w:tcW w:w="1694" w:type="dxa"/>
            <w:vAlign w:val="center"/>
          </w:tcPr>
          <w:p w14:paraId="147FBDC3" w14:textId="3FFC7C27" w:rsidR="003B54F9" w:rsidRPr="00C26ACA" w:rsidRDefault="000412A2" w:rsidP="00F53258">
            <w:pPr>
              <w:spacing w:line="360" w:lineRule="auto"/>
              <w:jc w:val="center"/>
            </w:pPr>
            <w:r>
              <w:t>14</w:t>
            </w:r>
          </w:p>
        </w:tc>
      </w:tr>
      <w:tr w:rsidR="003B54F9" w:rsidRPr="00B01713" w14:paraId="4A85B523" w14:textId="77777777" w:rsidTr="004E6B89">
        <w:trPr>
          <w:trHeight w:val="576"/>
        </w:trPr>
        <w:tc>
          <w:tcPr>
            <w:tcW w:w="2203" w:type="dxa"/>
            <w:vAlign w:val="center"/>
          </w:tcPr>
          <w:p w14:paraId="1E2CDF36" w14:textId="77777777" w:rsidR="003B54F9" w:rsidRPr="00B01713" w:rsidRDefault="003B54F9" w:rsidP="000412A2"/>
        </w:tc>
        <w:tc>
          <w:tcPr>
            <w:tcW w:w="6334" w:type="dxa"/>
            <w:vAlign w:val="center"/>
          </w:tcPr>
          <w:p w14:paraId="3A7BCD1F" w14:textId="39C2106C" w:rsidR="003B54F9" w:rsidRPr="00B01713" w:rsidRDefault="003B54F9" w:rsidP="00F53258">
            <w:pPr>
              <w:tabs>
                <w:tab w:val="left" w:pos="522"/>
              </w:tabs>
              <w:ind w:left="562"/>
            </w:pPr>
          </w:p>
        </w:tc>
        <w:tc>
          <w:tcPr>
            <w:tcW w:w="1694" w:type="dxa"/>
            <w:vAlign w:val="center"/>
          </w:tcPr>
          <w:p w14:paraId="3A78E213" w14:textId="77777777" w:rsidR="003B54F9" w:rsidRPr="00C26ACA" w:rsidRDefault="003B54F9" w:rsidP="00F53258">
            <w:pPr>
              <w:spacing w:line="360" w:lineRule="auto"/>
              <w:jc w:val="center"/>
            </w:pPr>
          </w:p>
        </w:tc>
      </w:tr>
      <w:tr w:rsidR="003B54F9" w:rsidRPr="00B01713" w14:paraId="6BC7E694" w14:textId="77777777" w:rsidTr="004E6B89">
        <w:trPr>
          <w:trHeight w:val="576"/>
        </w:trPr>
        <w:tc>
          <w:tcPr>
            <w:tcW w:w="2203" w:type="dxa"/>
            <w:vAlign w:val="center"/>
          </w:tcPr>
          <w:p w14:paraId="0682EF70" w14:textId="77777777" w:rsidR="003B54F9" w:rsidRPr="00B01713" w:rsidRDefault="003B54F9" w:rsidP="00F53258">
            <w:pPr>
              <w:jc w:val="center"/>
            </w:pPr>
          </w:p>
        </w:tc>
        <w:tc>
          <w:tcPr>
            <w:tcW w:w="6334" w:type="dxa"/>
            <w:vAlign w:val="center"/>
          </w:tcPr>
          <w:p w14:paraId="6828487E" w14:textId="170E2FBD" w:rsidR="003B54F9" w:rsidRDefault="003B54F9" w:rsidP="00F53258">
            <w:pPr>
              <w:tabs>
                <w:tab w:val="left" w:pos="522"/>
              </w:tabs>
              <w:ind w:left="562"/>
            </w:pPr>
          </w:p>
        </w:tc>
        <w:tc>
          <w:tcPr>
            <w:tcW w:w="1694" w:type="dxa"/>
            <w:vAlign w:val="center"/>
          </w:tcPr>
          <w:p w14:paraId="6C71FB70" w14:textId="77777777" w:rsidR="003B54F9" w:rsidRDefault="003B54F9" w:rsidP="000412A2">
            <w:pPr>
              <w:spacing w:line="360" w:lineRule="auto"/>
            </w:pPr>
          </w:p>
        </w:tc>
      </w:tr>
      <w:tr w:rsidR="003B54F9" w:rsidRPr="00B01713" w14:paraId="54F95F70" w14:textId="77777777" w:rsidTr="004E6B89">
        <w:trPr>
          <w:trHeight w:val="576"/>
        </w:trPr>
        <w:tc>
          <w:tcPr>
            <w:tcW w:w="2203" w:type="dxa"/>
            <w:vAlign w:val="center"/>
          </w:tcPr>
          <w:p w14:paraId="56B10B2F" w14:textId="77777777" w:rsidR="003B54F9" w:rsidRDefault="003B54F9" w:rsidP="00F53258">
            <w:pPr>
              <w:jc w:val="center"/>
              <w:rPr>
                <w:b/>
              </w:rPr>
            </w:pPr>
          </w:p>
          <w:p w14:paraId="61B86A4A" w14:textId="77777777" w:rsidR="000412A2" w:rsidRDefault="000412A2" w:rsidP="00F53258">
            <w:pPr>
              <w:jc w:val="center"/>
              <w:rPr>
                <w:b/>
              </w:rPr>
            </w:pPr>
          </w:p>
          <w:p w14:paraId="77B5C74C" w14:textId="77777777" w:rsidR="000412A2" w:rsidRDefault="000412A2" w:rsidP="00F53258">
            <w:pPr>
              <w:jc w:val="center"/>
              <w:rPr>
                <w:b/>
              </w:rPr>
            </w:pPr>
          </w:p>
          <w:p w14:paraId="3AB4C673" w14:textId="77777777" w:rsidR="000412A2" w:rsidRDefault="000412A2" w:rsidP="00F53258">
            <w:pPr>
              <w:jc w:val="center"/>
              <w:rPr>
                <w:b/>
              </w:rPr>
            </w:pPr>
          </w:p>
          <w:p w14:paraId="34B2318B" w14:textId="77777777" w:rsidR="000412A2" w:rsidRDefault="000412A2" w:rsidP="00F53258">
            <w:pPr>
              <w:jc w:val="center"/>
              <w:rPr>
                <w:b/>
              </w:rPr>
            </w:pPr>
          </w:p>
          <w:p w14:paraId="6EE5B55F" w14:textId="442E063D" w:rsidR="000412A2" w:rsidRPr="008227F3" w:rsidRDefault="000412A2" w:rsidP="00F53258">
            <w:pPr>
              <w:jc w:val="center"/>
              <w:rPr>
                <w:b/>
              </w:rPr>
            </w:pPr>
          </w:p>
        </w:tc>
        <w:tc>
          <w:tcPr>
            <w:tcW w:w="6334" w:type="dxa"/>
            <w:vAlign w:val="center"/>
          </w:tcPr>
          <w:p w14:paraId="7D6BF638" w14:textId="3883B371" w:rsidR="003B54F9" w:rsidRPr="00B01713" w:rsidRDefault="003B54F9" w:rsidP="00F53258">
            <w:pPr>
              <w:tabs>
                <w:tab w:val="left" w:pos="522"/>
              </w:tabs>
            </w:pPr>
          </w:p>
        </w:tc>
        <w:tc>
          <w:tcPr>
            <w:tcW w:w="1694" w:type="dxa"/>
            <w:vAlign w:val="center"/>
          </w:tcPr>
          <w:p w14:paraId="31D1B429" w14:textId="77777777" w:rsidR="003B54F9" w:rsidRPr="00C26ACA" w:rsidRDefault="003B54F9" w:rsidP="00F53258">
            <w:pPr>
              <w:spacing w:line="360" w:lineRule="auto"/>
              <w:jc w:val="center"/>
            </w:pPr>
          </w:p>
        </w:tc>
      </w:tr>
      <w:tr w:rsidR="00810908" w:rsidRPr="00B01713" w14:paraId="088569D2" w14:textId="77777777" w:rsidTr="004E6B89">
        <w:trPr>
          <w:trHeight w:val="576"/>
        </w:trPr>
        <w:tc>
          <w:tcPr>
            <w:tcW w:w="2203" w:type="dxa"/>
            <w:vAlign w:val="center"/>
          </w:tcPr>
          <w:p w14:paraId="7DCF1DA8" w14:textId="043BEFE5" w:rsidR="00810908" w:rsidRPr="00B01713" w:rsidRDefault="000412A2" w:rsidP="000412A2">
            <w:r>
              <w:rPr>
                <w:b/>
              </w:rPr>
              <w:t xml:space="preserve">              </w:t>
            </w:r>
            <w:r w:rsidR="00810908" w:rsidRPr="008227F3">
              <w:rPr>
                <w:b/>
              </w:rPr>
              <w:t>5.</w:t>
            </w:r>
          </w:p>
        </w:tc>
        <w:tc>
          <w:tcPr>
            <w:tcW w:w="6334" w:type="dxa"/>
            <w:vAlign w:val="center"/>
          </w:tcPr>
          <w:p w14:paraId="0DB1AB4C" w14:textId="363F6147" w:rsidR="00810908" w:rsidRPr="00810908" w:rsidRDefault="00810908" w:rsidP="00810908">
            <w:pPr>
              <w:tabs>
                <w:tab w:val="left" w:pos="1170"/>
              </w:tabs>
              <w:rPr>
                <w:b/>
                <w:bCs/>
              </w:rPr>
            </w:pPr>
            <w:proofErr w:type="gramStart"/>
            <w:r>
              <w:rPr>
                <w:b/>
                <w:bCs/>
              </w:rPr>
              <w:t xml:space="preserve">SYSTEM  </w:t>
            </w:r>
            <w:r w:rsidRPr="008227F3">
              <w:rPr>
                <w:b/>
                <w:bCs/>
              </w:rPr>
              <w:t>ARCHITECTUR</w:t>
            </w:r>
            <w:r>
              <w:rPr>
                <w:b/>
                <w:bCs/>
              </w:rPr>
              <w:t>E</w:t>
            </w:r>
            <w:proofErr w:type="gramEnd"/>
          </w:p>
        </w:tc>
        <w:tc>
          <w:tcPr>
            <w:tcW w:w="1694" w:type="dxa"/>
            <w:vAlign w:val="center"/>
          </w:tcPr>
          <w:p w14:paraId="7405406C" w14:textId="77777777" w:rsidR="00810908" w:rsidRPr="00C26ACA" w:rsidRDefault="00810908" w:rsidP="00810908">
            <w:pPr>
              <w:spacing w:line="360" w:lineRule="auto"/>
              <w:jc w:val="center"/>
            </w:pPr>
          </w:p>
        </w:tc>
      </w:tr>
      <w:tr w:rsidR="00810908" w:rsidRPr="00B01713" w14:paraId="79FB4BF5" w14:textId="77777777" w:rsidTr="004E6B89">
        <w:trPr>
          <w:trHeight w:val="576"/>
        </w:trPr>
        <w:tc>
          <w:tcPr>
            <w:tcW w:w="2203" w:type="dxa"/>
            <w:vAlign w:val="center"/>
          </w:tcPr>
          <w:p w14:paraId="6C8FB4C0" w14:textId="77777777" w:rsidR="00810908" w:rsidRDefault="00810908" w:rsidP="00810908">
            <w:pPr>
              <w:jc w:val="center"/>
            </w:pPr>
          </w:p>
          <w:p w14:paraId="01395710" w14:textId="75E27940" w:rsidR="007C6576" w:rsidRPr="00B01713" w:rsidRDefault="007C6576" w:rsidP="00810908">
            <w:pPr>
              <w:jc w:val="center"/>
            </w:pPr>
          </w:p>
        </w:tc>
        <w:tc>
          <w:tcPr>
            <w:tcW w:w="6334" w:type="dxa"/>
            <w:vAlign w:val="center"/>
          </w:tcPr>
          <w:p w14:paraId="0FCDB604" w14:textId="519EACAA" w:rsidR="00810908" w:rsidRPr="00661311" w:rsidRDefault="00810908" w:rsidP="00810908">
            <w:pPr>
              <w:tabs>
                <w:tab w:val="left" w:pos="1170"/>
              </w:tabs>
            </w:pPr>
            <w:r>
              <w:t>5.2</w:t>
            </w:r>
            <w:r w:rsidRPr="00661311">
              <w:t xml:space="preserve">   </w:t>
            </w:r>
            <w:r w:rsidR="007C6576">
              <w:t>Architecture overview</w:t>
            </w:r>
          </w:p>
        </w:tc>
        <w:tc>
          <w:tcPr>
            <w:tcW w:w="1694" w:type="dxa"/>
            <w:vAlign w:val="center"/>
          </w:tcPr>
          <w:p w14:paraId="61CC6994" w14:textId="6185B374" w:rsidR="00810908" w:rsidRPr="00C26ACA" w:rsidRDefault="000412A2" w:rsidP="00810908">
            <w:pPr>
              <w:spacing w:line="360" w:lineRule="auto"/>
              <w:jc w:val="center"/>
            </w:pPr>
            <w:r>
              <w:t>18</w:t>
            </w:r>
          </w:p>
        </w:tc>
      </w:tr>
      <w:tr w:rsidR="00810908" w:rsidRPr="008227F3" w14:paraId="1F0CD5D9" w14:textId="77777777" w:rsidTr="004E6B89">
        <w:trPr>
          <w:trHeight w:val="576"/>
        </w:trPr>
        <w:tc>
          <w:tcPr>
            <w:tcW w:w="2203" w:type="dxa"/>
            <w:vAlign w:val="center"/>
          </w:tcPr>
          <w:p w14:paraId="389E01D2" w14:textId="77777777" w:rsidR="00810908" w:rsidRPr="00B01713" w:rsidRDefault="00810908" w:rsidP="00810908">
            <w:pPr>
              <w:jc w:val="center"/>
            </w:pPr>
          </w:p>
        </w:tc>
        <w:tc>
          <w:tcPr>
            <w:tcW w:w="6334" w:type="dxa"/>
            <w:vAlign w:val="center"/>
          </w:tcPr>
          <w:p w14:paraId="20B8AD08" w14:textId="35026BC9" w:rsidR="00810908" w:rsidRPr="008227F3" w:rsidRDefault="007C6576" w:rsidP="00810908">
            <w:pPr>
              <w:tabs>
                <w:tab w:val="left" w:pos="1170"/>
              </w:tabs>
              <w:rPr>
                <w:lang w:val="pt-BR"/>
              </w:rPr>
            </w:pPr>
            <w:r>
              <w:rPr>
                <w:lang w:val="pt-BR"/>
              </w:rPr>
              <w:t xml:space="preserve">5.2   </w:t>
            </w:r>
            <w:r>
              <w:t>Module Design Specification</w:t>
            </w:r>
          </w:p>
        </w:tc>
        <w:tc>
          <w:tcPr>
            <w:tcW w:w="1694" w:type="dxa"/>
            <w:vAlign w:val="center"/>
          </w:tcPr>
          <w:p w14:paraId="67D2DA47" w14:textId="4B548C34" w:rsidR="00810908" w:rsidRPr="008227F3" w:rsidRDefault="000412A2" w:rsidP="00810908">
            <w:pPr>
              <w:spacing w:line="360" w:lineRule="auto"/>
              <w:jc w:val="center"/>
              <w:rPr>
                <w:lang w:val="pt-BR"/>
              </w:rPr>
            </w:pPr>
            <w:r>
              <w:rPr>
                <w:lang w:val="pt-BR"/>
              </w:rPr>
              <w:t>19</w:t>
            </w:r>
          </w:p>
        </w:tc>
      </w:tr>
      <w:tr w:rsidR="00810908" w:rsidRPr="00B01713" w14:paraId="3E06EE4B" w14:textId="77777777" w:rsidTr="004E6B89">
        <w:trPr>
          <w:trHeight w:val="576"/>
        </w:trPr>
        <w:tc>
          <w:tcPr>
            <w:tcW w:w="2203" w:type="dxa"/>
            <w:vAlign w:val="center"/>
          </w:tcPr>
          <w:p w14:paraId="4A74A991" w14:textId="77777777" w:rsidR="00810908" w:rsidRPr="008227F3" w:rsidRDefault="00810908" w:rsidP="00810908">
            <w:pPr>
              <w:jc w:val="center"/>
              <w:rPr>
                <w:b/>
              </w:rPr>
            </w:pPr>
            <w:r w:rsidRPr="008227F3">
              <w:rPr>
                <w:b/>
              </w:rPr>
              <w:t>6.</w:t>
            </w:r>
          </w:p>
        </w:tc>
        <w:tc>
          <w:tcPr>
            <w:tcW w:w="6334" w:type="dxa"/>
            <w:vAlign w:val="center"/>
          </w:tcPr>
          <w:p w14:paraId="789A014E" w14:textId="77777777" w:rsidR="00810908" w:rsidRPr="008227F3" w:rsidRDefault="00810908" w:rsidP="00810908">
            <w:pPr>
              <w:tabs>
                <w:tab w:val="left" w:pos="522"/>
              </w:tabs>
              <w:rPr>
                <w:i/>
              </w:rPr>
            </w:pPr>
            <w:r w:rsidRPr="008227F3">
              <w:rPr>
                <w:b/>
                <w:bCs/>
              </w:rPr>
              <w:t>SYSTEM IMPLEMENTATION</w:t>
            </w:r>
          </w:p>
        </w:tc>
        <w:tc>
          <w:tcPr>
            <w:tcW w:w="1694" w:type="dxa"/>
            <w:vAlign w:val="center"/>
          </w:tcPr>
          <w:p w14:paraId="4731012D" w14:textId="047C919B" w:rsidR="00810908" w:rsidRPr="00C26ACA" w:rsidRDefault="000412A2" w:rsidP="00810908">
            <w:pPr>
              <w:spacing w:line="360" w:lineRule="auto"/>
              <w:jc w:val="center"/>
            </w:pPr>
            <w:r>
              <w:t>22</w:t>
            </w:r>
          </w:p>
        </w:tc>
      </w:tr>
      <w:tr w:rsidR="0088290C" w:rsidRPr="00B01713" w14:paraId="32FE8EAA" w14:textId="77777777" w:rsidTr="004E6B89">
        <w:trPr>
          <w:trHeight w:val="576"/>
        </w:trPr>
        <w:tc>
          <w:tcPr>
            <w:tcW w:w="2203" w:type="dxa"/>
            <w:vAlign w:val="center"/>
          </w:tcPr>
          <w:p w14:paraId="39733650" w14:textId="6E329138" w:rsidR="0088290C" w:rsidRPr="008227F3" w:rsidRDefault="0088290C" w:rsidP="00810908">
            <w:pPr>
              <w:jc w:val="center"/>
              <w:rPr>
                <w:b/>
              </w:rPr>
            </w:pPr>
            <w:r>
              <w:rPr>
                <w:b/>
              </w:rPr>
              <w:t xml:space="preserve">7.                 </w:t>
            </w:r>
          </w:p>
        </w:tc>
        <w:tc>
          <w:tcPr>
            <w:tcW w:w="6334" w:type="dxa"/>
            <w:vAlign w:val="center"/>
          </w:tcPr>
          <w:p w14:paraId="13F76A57" w14:textId="33542DDD" w:rsidR="0088290C" w:rsidRPr="008227F3" w:rsidRDefault="0088290C" w:rsidP="00810908">
            <w:pPr>
              <w:tabs>
                <w:tab w:val="left" w:pos="522"/>
              </w:tabs>
              <w:rPr>
                <w:b/>
                <w:bCs/>
              </w:rPr>
            </w:pPr>
            <w:r>
              <w:rPr>
                <w:b/>
                <w:bCs/>
              </w:rPr>
              <w:t>SYSTEM TESTING</w:t>
            </w:r>
          </w:p>
        </w:tc>
        <w:tc>
          <w:tcPr>
            <w:tcW w:w="1694" w:type="dxa"/>
            <w:vAlign w:val="center"/>
          </w:tcPr>
          <w:p w14:paraId="15B745D4" w14:textId="77777777" w:rsidR="0088290C" w:rsidRDefault="0088290C" w:rsidP="00810908">
            <w:pPr>
              <w:spacing w:line="360" w:lineRule="auto"/>
              <w:jc w:val="center"/>
            </w:pPr>
          </w:p>
        </w:tc>
      </w:tr>
      <w:tr w:rsidR="0088290C" w:rsidRPr="00B01713" w14:paraId="717EAEF6" w14:textId="77777777" w:rsidTr="004E6B89">
        <w:trPr>
          <w:trHeight w:val="576"/>
        </w:trPr>
        <w:tc>
          <w:tcPr>
            <w:tcW w:w="2203" w:type="dxa"/>
            <w:vAlign w:val="center"/>
          </w:tcPr>
          <w:p w14:paraId="3CB0DA21" w14:textId="77777777" w:rsidR="0088290C" w:rsidRDefault="0088290C" w:rsidP="00810908">
            <w:pPr>
              <w:jc w:val="center"/>
              <w:rPr>
                <w:b/>
              </w:rPr>
            </w:pPr>
          </w:p>
        </w:tc>
        <w:tc>
          <w:tcPr>
            <w:tcW w:w="6334" w:type="dxa"/>
            <w:vAlign w:val="center"/>
          </w:tcPr>
          <w:p w14:paraId="67ACF7E8" w14:textId="4AEEE9CE" w:rsidR="0088290C" w:rsidRPr="0088290C" w:rsidRDefault="0088290C" w:rsidP="00810908">
            <w:pPr>
              <w:tabs>
                <w:tab w:val="left" w:pos="522"/>
              </w:tabs>
            </w:pPr>
            <w:r>
              <w:t>7.1   Unit Testing</w:t>
            </w:r>
          </w:p>
        </w:tc>
        <w:tc>
          <w:tcPr>
            <w:tcW w:w="1694" w:type="dxa"/>
            <w:vAlign w:val="center"/>
          </w:tcPr>
          <w:p w14:paraId="71AF69E7" w14:textId="275119AD" w:rsidR="0088290C" w:rsidRDefault="00B9460C" w:rsidP="00810908">
            <w:pPr>
              <w:spacing w:line="360" w:lineRule="auto"/>
              <w:jc w:val="center"/>
            </w:pPr>
            <w:r>
              <w:t>42</w:t>
            </w:r>
          </w:p>
        </w:tc>
      </w:tr>
      <w:tr w:rsidR="0088290C" w:rsidRPr="00B01713" w14:paraId="2D23CEDA" w14:textId="77777777" w:rsidTr="004E6B89">
        <w:trPr>
          <w:trHeight w:val="576"/>
        </w:trPr>
        <w:tc>
          <w:tcPr>
            <w:tcW w:w="2203" w:type="dxa"/>
            <w:vAlign w:val="center"/>
          </w:tcPr>
          <w:p w14:paraId="228FD00B" w14:textId="77777777" w:rsidR="0088290C" w:rsidRDefault="0088290C" w:rsidP="00810908">
            <w:pPr>
              <w:jc w:val="center"/>
              <w:rPr>
                <w:b/>
              </w:rPr>
            </w:pPr>
          </w:p>
        </w:tc>
        <w:tc>
          <w:tcPr>
            <w:tcW w:w="6334" w:type="dxa"/>
            <w:vAlign w:val="center"/>
          </w:tcPr>
          <w:p w14:paraId="022D0DD1" w14:textId="5C3F257C" w:rsidR="0088290C" w:rsidRPr="0088290C" w:rsidRDefault="0088290C" w:rsidP="00810908">
            <w:pPr>
              <w:tabs>
                <w:tab w:val="left" w:pos="522"/>
              </w:tabs>
            </w:pPr>
            <w:r>
              <w:t>7.2   Integration Testing</w:t>
            </w:r>
          </w:p>
        </w:tc>
        <w:tc>
          <w:tcPr>
            <w:tcW w:w="1694" w:type="dxa"/>
            <w:vAlign w:val="center"/>
          </w:tcPr>
          <w:p w14:paraId="1577B9E9" w14:textId="1CC037C3" w:rsidR="0088290C" w:rsidRDefault="00B9460C" w:rsidP="00810908">
            <w:pPr>
              <w:spacing w:line="360" w:lineRule="auto"/>
              <w:jc w:val="center"/>
            </w:pPr>
            <w:r>
              <w:t>43</w:t>
            </w:r>
          </w:p>
        </w:tc>
      </w:tr>
      <w:tr w:rsidR="00810908" w:rsidRPr="00B01713" w14:paraId="22A33CF8" w14:textId="77777777" w:rsidTr="004E6B89">
        <w:trPr>
          <w:trHeight w:val="576"/>
        </w:trPr>
        <w:tc>
          <w:tcPr>
            <w:tcW w:w="2203" w:type="dxa"/>
            <w:vAlign w:val="center"/>
          </w:tcPr>
          <w:p w14:paraId="32573128" w14:textId="5A56D479" w:rsidR="00810908" w:rsidRPr="008227F3" w:rsidRDefault="00B9460C" w:rsidP="00810908">
            <w:pPr>
              <w:jc w:val="center"/>
              <w:rPr>
                <w:b/>
              </w:rPr>
            </w:pPr>
            <w:r>
              <w:rPr>
                <w:b/>
              </w:rPr>
              <w:t>8</w:t>
            </w:r>
            <w:r w:rsidR="00810908" w:rsidRPr="008227F3">
              <w:rPr>
                <w:b/>
              </w:rPr>
              <w:t>.</w:t>
            </w:r>
          </w:p>
        </w:tc>
        <w:tc>
          <w:tcPr>
            <w:tcW w:w="6334" w:type="dxa"/>
            <w:vAlign w:val="center"/>
          </w:tcPr>
          <w:p w14:paraId="5605AC90" w14:textId="77777777" w:rsidR="00810908" w:rsidRPr="00B01713" w:rsidRDefault="00810908" w:rsidP="00810908">
            <w:pPr>
              <w:tabs>
                <w:tab w:val="left" w:pos="1107"/>
              </w:tabs>
            </w:pPr>
            <w:r w:rsidRPr="008227F3">
              <w:rPr>
                <w:b/>
                <w:bCs/>
              </w:rPr>
              <w:t>CONCLUSION</w:t>
            </w:r>
          </w:p>
        </w:tc>
        <w:tc>
          <w:tcPr>
            <w:tcW w:w="1694" w:type="dxa"/>
            <w:vAlign w:val="center"/>
          </w:tcPr>
          <w:p w14:paraId="32B9F2C5" w14:textId="7B42EE14" w:rsidR="00810908" w:rsidRPr="00C26ACA" w:rsidRDefault="00810908" w:rsidP="00810908">
            <w:pPr>
              <w:spacing w:line="360" w:lineRule="auto"/>
              <w:jc w:val="center"/>
            </w:pPr>
          </w:p>
        </w:tc>
      </w:tr>
      <w:tr w:rsidR="00810908" w:rsidRPr="00B01713" w14:paraId="6EE34D38" w14:textId="77777777" w:rsidTr="004E6B89">
        <w:trPr>
          <w:trHeight w:val="576"/>
        </w:trPr>
        <w:tc>
          <w:tcPr>
            <w:tcW w:w="2203" w:type="dxa"/>
            <w:vAlign w:val="center"/>
          </w:tcPr>
          <w:p w14:paraId="6B66C1EB" w14:textId="77777777" w:rsidR="00810908" w:rsidRPr="008F65BF" w:rsidRDefault="00810908" w:rsidP="00810908"/>
        </w:tc>
        <w:tc>
          <w:tcPr>
            <w:tcW w:w="6334" w:type="dxa"/>
            <w:vAlign w:val="center"/>
          </w:tcPr>
          <w:p w14:paraId="602A4DAE" w14:textId="4336C898" w:rsidR="00810908" w:rsidRPr="008F65BF" w:rsidRDefault="00B9460C" w:rsidP="00810908">
            <w:pPr>
              <w:tabs>
                <w:tab w:val="left" w:pos="1107"/>
              </w:tabs>
              <w:rPr>
                <w:bCs/>
              </w:rPr>
            </w:pPr>
            <w:proofErr w:type="gramStart"/>
            <w:r>
              <w:rPr>
                <w:bCs/>
              </w:rPr>
              <w:t>8</w:t>
            </w:r>
            <w:r w:rsidR="00810908" w:rsidRPr="008F65BF">
              <w:rPr>
                <w:bCs/>
              </w:rPr>
              <w:t>.</w:t>
            </w:r>
            <w:r w:rsidR="00810908">
              <w:rPr>
                <w:bCs/>
              </w:rPr>
              <w:t>1</w:t>
            </w:r>
            <w:r w:rsidR="00810908" w:rsidRPr="008F65BF">
              <w:rPr>
                <w:bCs/>
              </w:rPr>
              <w:t xml:space="preserve">  Conclusion</w:t>
            </w:r>
            <w:proofErr w:type="gramEnd"/>
            <w:r w:rsidR="00810908" w:rsidRPr="008F65BF">
              <w:rPr>
                <w:bCs/>
              </w:rPr>
              <w:t xml:space="preserve"> and Future </w:t>
            </w:r>
            <w:r w:rsidR="00810908">
              <w:rPr>
                <w:bCs/>
              </w:rPr>
              <w:t>Enhancements</w:t>
            </w:r>
          </w:p>
        </w:tc>
        <w:tc>
          <w:tcPr>
            <w:tcW w:w="1694" w:type="dxa"/>
            <w:vAlign w:val="center"/>
          </w:tcPr>
          <w:p w14:paraId="51F2E90C" w14:textId="2FDC2581" w:rsidR="00810908" w:rsidRPr="00C26ACA" w:rsidRDefault="000412A2" w:rsidP="00810908">
            <w:pPr>
              <w:spacing w:line="360" w:lineRule="auto"/>
              <w:jc w:val="center"/>
            </w:pPr>
            <w:r>
              <w:t>4</w:t>
            </w:r>
            <w:r w:rsidR="001C0EED">
              <w:t>5</w:t>
            </w:r>
          </w:p>
        </w:tc>
      </w:tr>
      <w:tr w:rsidR="00810908" w:rsidRPr="00B01713" w14:paraId="04435931" w14:textId="77777777" w:rsidTr="004E6B89">
        <w:trPr>
          <w:trHeight w:val="576"/>
        </w:trPr>
        <w:tc>
          <w:tcPr>
            <w:tcW w:w="2203" w:type="dxa"/>
            <w:vAlign w:val="center"/>
          </w:tcPr>
          <w:p w14:paraId="211651B6" w14:textId="77777777" w:rsidR="00810908" w:rsidRPr="008227F3" w:rsidRDefault="00810908" w:rsidP="00810908">
            <w:pPr>
              <w:rPr>
                <w:b/>
              </w:rPr>
            </w:pPr>
          </w:p>
        </w:tc>
        <w:tc>
          <w:tcPr>
            <w:tcW w:w="6334" w:type="dxa"/>
            <w:vAlign w:val="center"/>
          </w:tcPr>
          <w:p w14:paraId="70496A09" w14:textId="77777777" w:rsidR="00810908" w:rsidRPr="00B01713" w:rsidRDefault="00810908" w:rsidP="00810908">
            <w:r w:rsidRPr="008227F3">
              <w:rPr>
                <w:b/>
                <w:bCs/>
              </w:rPr>
              <w:t>APPENDICES</w:t>
            </w:r>
          </w:p>
        </w:tc>
        <w:tc>
          <w:tcPr>
            <w:tcW w:w="1694" w:type="dxa"/>
            <w:vAlign w:val="center"/>
          </w:tcPr>
          <w:p w14:paraId="4B75E0F1" w14:textId="77777777" w:rsidR="00810908" w:rsidRPr="00C26ACA" w:rsidRDefault="00810908" w:rsidP="00810908">
            <w:pPr>
              <w:spacing w:line="360" w:lineRule="auto"/>
              <w:jc w:val="center"/>
            </w:pPr>
          </w:p>
        </w:tc>
      </w:tr>
      <w:tr w:rsidR="00810908" w:rsidRPr="00B01713" w14:paraId="510C1432" w14:textId="77777777" w:rsidTr="004E6B89">
        <w:trPr>
          <w:trHeight w:val="576"/>
        </w:trPr>
        <w:tc>
          <w:tcPr>
            <w:tcW w:w="2203" w:type="dxa"/>
            <w:vAlign w:val="center"/>
          </w:tcPr>
          <w:p w14:paraId="26C165E6" w14:textId="77777777" w:rsidR="00810908" w:rsidRPr="00B01713" w:rsidRDefault="00810908" w:rsidP="00810908"/>
        </w:tc>
        <w:tc>
          <w:tcPr>
            <w:tcW w:w="6334" w:type="dxa"/>
            <w:vAlign w:val="center"/>
          </w:tcPr>
          <w:p w14:paraId="646EEBC3" w14:textId="77777777" w:rsidR="00810908" w:rsidRPr="00B01713" w:rsidRDefault="00810908" w:rsidP="00810908">
            <w:pPr>
              <w:tabs>
                <w:tab w:val="left" w:pos="1107"/>
              </w:tabs>
            </w:pPr>
            <w:r>
              <w:t>A.1 Sample Screens</w:t>
            </w:r>
          </w:p>
        </w:tc>
        <w:tc>
          <w:tcPr>
            <w:tcW w:w="1694" w:type="dxa"/>
            <w:vAlign w:val="center"/>
          </w:tcPr>
          <w:p w14:paraId="0E57956C" w14:textId="6F167941" w:rsidR="00810908" w:rsidRPr="00C26ACA" w:rsidRDefault="000412A2" w:rsidP="00810908">
            <w:pPr>
              <w:jc w:val="center"/>
            </w:pPr>
            <w:r>
              <w:t>4</w:t>
            </w:r>
            <w:r w:rsidR="001C0EED">
              <w:t>7</w:t>
            </w:r>
          </w:p>
        </w:tc>
      </w:tr>
      <w:tr w:rsidR="00810908" w:rsidRPr="00B01713" w14:paraId="349AA577" w14:textId="77777777" w:rsidTr="004E6B89">
        <w:trPr>
          <w:trHeight w:val="576"/>
        </w:trPr>
        <w:tc>
          <w:tcPr>
            <w:tcW w:w="2203" w:type="dxa"/>
            <w:vAlign w:val="center"/>
          </w:tcPr>
          <w:p w14:paraId="576F9256" w14:textId="77777777" w:rsidR="00810908" w:rsidRPr="00B01713" w:rsidRDefault="00810908" w:rsidP="00810908"/>
        </w:tc>
        <w:tc>
          <w:tcPr>
            <w:tcW w:w="6334" w:type="dxa"/>
            <w:vAlign w:val="center"/>
          </w:tcPr>
          <w:p w14:paraId="6E4DD4B7" w14:textId="77777777" w:rsidR="00810908" w:rsidRDefault="00810908" w:rsidP="00810908">
            <w:pPr>
              <w:tabs>
                <w:tab w:val="left" w:pos="1107"/>
              </w:tabs>
            </w:pPr>
            <w:r>
              <w:t>A.2 Publications</w:t>
            </w:r>
          </w:p>
        </w:tc>
        <w:tc>
          <w:tcPr>
            <w:tcW w:w="1694" w:type="dxa"/>
            <w:vAlign w:val="center"/>
          </w:tcPr>
          <w:p w14:paraId="3AE66AC4" w14:textId="68B35677" w:rsidR="00810908" w:rsidRPr="00C26ACA" w:rsidRDefault="000412A2" w:rsidP="00810908">
            <w:pPr>
              <w:jc w:val="center"/>
            </w:pPr>
            <w:r>
              <w:t>4</w:t>
            </w:r>
            <w:r w:rsidR="001C0EED">
              <w:t>8</w:t>
            </w:r>
          </w:p>
        </w:tc>
      </w:tr>
      <w:tr w:rsidR="00810908" w:rsidRPr="00B01713" w14:paraId="4DD62568" w14:textId="77777777" w:rsidTr="004E6B89">
        <w:trPr>
          <w:trHeight w:val="576"/>
        </w:trPr>
        <w:tc>
          <w:tcPr>
            <w:tcW w:w="2203" w:type="dxa"/>
            <w:vAlign w:val="center"/>
          </w:tcPr>
          <w:p w14:paraId="2BCA8BEA" w14:textId="77777777" w:rsidR="00810908" w:rsidRPr="008227F3" w:rsidRDefault="00810908" w:rsidP="00810908">
            <w:pPr>
              <w:rPr>
                <w:b/>
              </w:rPr>
            </w:pPr>
          </w:p>
        </w:tc>
        <w:tc>
          <w:tcPr>
            <w:tcW w:w="6334" w:type="dxa"/>
            <w:vAlign w:val="center"/>
          </w:tcPr>
          <w:p w14:paraId="14666701" w14:textId="77777777" w:rsidR="00810908" w:rsidRPr="00B01713" w:rsidRDefault="00810908" w:rsidP="00810908">
            <w:pPr>
              <w:tabs>
                <w:tab w:val="left" w:pos="1107"/>
              </w:tabs>
            </w:pPr>
            <w:r w:rsidRPr="008227F3">
              <w:rPr>
                <w:b/>
                <w:bCs/>
              </w:rPr>
              <w:t>REFERENCES</w:t>
            </w:r>
          </w:p>
        </w:tc>
        <w:tc>
          <w:tcPr>
            <w:tcW w:w="1694" w:type="dxa"/>
            <w:vAlign w:val="center"/>
          </w:tcPr>
          <w:p w14:paraId="378A406B" w14:textId="4B361DC9" w:rsidR="00810908" w:rsidRPr="00C26ACA" w:rsidRDefault="000412A2" w:rsidP="00810908">
            <w:pPr>
              <w:jc w:val="center"/>
            </w:pPr>
            <w:r>
              <w:t>4</w:t>
            </w:r>
            <w:r w:rsidR="001C0EED">
              <w:t>8</w:t>
            </w:r>
          </w:p>
        </w:tc>
      </w:tr>
    </w:tbl>
    <w:p w14:paraId="16D8D8DA" w14:textId="77777777" w:rsidR="00643924" w:rsidRDefault="00643924" w:rsidP="00DF476B">
      <w:pPr>
        <w:pStyle w:val="ListParagraph"/>
        <w:spacing w:line="360" w:lineRule="auto"/>
        <w:rPr>
          <w:b/>
          <w:bCs/>
        </w:rPr>
      </w:pPr>
    </w:p>
    <w:p w14:paraId="1FA2A38F" w14:textId="77777777" w:rsidR="00B90A0A" w:rsidRDefault="00DF476B" w:rsidP="00643924">
      <w:pPr>
        <w:pStyle w:val="ListParagraph"/>
        <w:spacing w:line="360" w:lineRule="auto"/>
        <w:rPr>
          <w:b/>
          <w:bCs/>
          <w:sz w:val="28"/>
          <w:szCs w:val="28"/>
        </w:rPr>
      </w:pPr>
      <w:r w:rsidRPr="00C94E9E">
        <w:rPr>
          <w:b/>
          <w:bCs/>
          <w:sz w:val="28"/>
          <w:szCs w:val="28"/>
        </w:rPr>
        <w:t xml:space="preserve">                </w:t>
      </w:r>
      <w:r w:rsidR="00C94E9E">
        <w:rPr>
          <w:b/>
          <w:bCs/>
          <w:sz w:val="28"/>
          <w:szCs w:val="28"/>
        </w:rPr>
        <w:t xml:space="preserve">                         </w:t>
      </w:r>
      <w:r w:rsidRPr="00C94E9E">
        <w:rPr>
          <w:b/>
          <w:bCs/>
          <w:sz w:val="28"/>
          <w:szCs w:val="28"/>
        </w:rPr>
        <w:t xml:space="preserve"> </w:t>
      </w:r>
    </w:p>
    <w:p w14:paraId="0F7D47BC" w14:textId="77777777" w:rsidR="00B90A0A" w:rsidRDefault="00B90A0A" w:rsidP="00643924">
      <w:pPr>
        <w:pStyle w:val="ListParagraph"/>
        <w:spacing w:line="360" w:lineRule="auto"/>
        <w:rPr>
          <w:b/>
          <w:bCs/>
          <w:sz w:val="28"/>
          <w:szCs w:val="28"/>
        </w:rPr>
      </w:pPr>
    </w:p>
    <w:p w14:paraId="2C6922A2" w14:textId="77777777" w:rsidR="00B90A0A" w:rsidRDefault="00B90A0A" w:rsidP="00643924">
      <w:pPr>
        <w:pStyle w:val="ListParagraph"/>
        <w:spacing w:line="360" w:lineRule="auto"/>
        <w:rPr>
          <w:b/>
          <w:bCs/>
          <w:sz w:val="28"/>
          <w:szCs w:val="28"/>
        </w:rPr>
      </w:pPr>
    </w:p>
    <w:p w14:paraId="549C6EE3" w14:textId="77777777" w:rsidR="00B90A0A" w:rsidRDefault="00B90A0A" w:rsidP="00643924">
      <w:pPr>
        <w:pStyle w:val="ListParagraph"/>
        <w:spacing w:line="360" w:lineRule="auto"/>
        <w:rPr>
          <w:b/>
          <w:bCs/>
          <w:sz w:val="28"/>
          <w:szCs w:val="28"/>
        </w:rPr>
      </w:pPr>
    </w:p>
    <w:p w14:paraId="50F6A3D0" w14:textId="77777777" w:rsidR="00B90A0A" w:rsidRPr="00D0272D" w:rsidRDefault="00B90A0A" w:rsidP="00D0272D">
      <w:pPr>
        <w:spacing w:line="360" w:lineRule="auto"/>
        <w:rPr>
          <w:b/>
          <w:bCs/>
          <w:sz w:val="28"/>
          <w:szCs w:val="28"/>
        </w:rPr>
      </w:pPr>
    </w:p>
    <w:p w14:paraId="6956BC56" w14:textId="0758251E" w:rsidR="00B90A0A" w:rsidRDefault="00B90A0A" w:rsidP="00D0272D">
      <w:pPr>
        <w:spacing w:line="360" w:lineRule="auto"/>
        <w:rPr>
          <w:b/>
          <w:bCs/>
          <w:sz w:val="28"/>
          <w:szCs w:val="28"/>
        </w:rPr>
      </w:pPr>
    </w:p>
    <w:p w14:paraId="5B949476" w14:textId="6E106548" w:rsidR="008168A5" w:rsidRDefault="008168A5" w:rsidP="00D0272D">
      <w:pPr>
        <w:spacing w:line="360" w:lineRule="auto"/>
        <w:rPr>
          <w:b/>
          <w:bCs/>
          <w:sz w:val="28"/>
          <w:szCs w:val="28"/>
        </w:rPr>
      </w:pPr>
    </w:p>
    <w:p w14:paraId="060A6303" w14:textId="692BA1CC" w:rsidR="008168A5" w:rsidRDefault="008168A5" w:rsidP="00D0272D">
      <w:pPr>
        <w:spacing w:line="360" w:lineRule="auto"/>
        <w:rPr>
          <w:b/>
          <w:bCs/>
          <w:sz w:val="28"/>
          <w:szCs w:val="28"/>
        </w:rPr>
      </w:pPr>
    </w:p>
    <w:p w14:paraId="49EAFE01" w14:textId="571F3F9C" w:rsidR="00AC3BE1" w:rsidRDefault="00AC3BE1" w:rsidP="00D0272D">
      <w:pPr>
        <w:spacing w:line="360" w:lineRule="auto"/>
        <w:rPr>
          <w:b/>
          <w:bCs/>
          <w:sz w:val="28"/>
          <w:szCs w:val="28"/>
        </w:rPr>
      </w:pPr>
    </w:p>
    <w:p w14:paraId="1C6C3E4B" w14:textId="77777777" w:rsidR="008168A5" w:rsidRPr="00D0272D" w:rsidRDefault="008168A5" w:rsidP="00D0272D">
      <w:pPr>
        <w:spacing w:line="360" w:lineRule="auto"/>
        <w:rPr>
          <w:b/>
          <w:bCs/>
          <w:sz w:val="28"/>
          <w:szCs w:val="28"/>
        </w:rPr>
      </w:pPr>
    </w:p>
    <w:p w14:paraId="691DADA5" w14:textId="204BFA3E" w:rsidR="00DF476B" w:rsidRPr="00DF476B" w:rsidRDefault="00B90A0A" w:rsidP="00643924">
      <w:pPr>
        <w:pStyle w:val="ListParagraph"/>
        <w:spacing w:line="360" w:lineRule="auto"/>
        <w:rPr>
          <w:b/>
          <w:bCs/>
          <w:sz w:val="28"/>
          <w:szCs w:val="28"/>
        </w:rPr>
      </w:pPr>
      <w:r>
        <w:rPr>
          <w:b/>
          <w:bCs/>
          <w:sz w:val="28"/>
          <w:szCs w:val="28"/>
        </w:rPr>
        <w:t xml:space="preserve">                                         </w:t>
      </w:r>
      <w:r w:rsidR="00DF476B" w:rsidRPr="00C94E9E">
        <w:rPr>
          <w:b/>
          <w:bCs/>
          <w:sz w:val="28"/>
          <w:szCs w:val="28"/>
        </w:rPr>
        <w:t xml:space="preserve"> L</w:t>
      </w:r>
      <w:r w:rsidR="00DF476B" w:rsidRPr="00DF476B">
        <w:rPr>
          <w:b/>
          <w:bCs/>
          <w:sz w:val="28"/>
          <w:szCs w:val="28"/>
        </w:rPr>
        <w:t>IST OF FIGURES</w:t>
      </w:r>
    </w:p>
    <w:p w14:paraId="4EC11A63" w14:textId="337B5CC0" w:rsidR="00DF476B" w:rsidRDefault="00DF476B" w:rsidP="00DF476B">
      <w:pPr>
        <w:spacing w:line="360" w:lineRule="auto"/>
        <w:jc w:val="center"/>
        <w:rPr>
          <w:bCs/>
          <w:sz w:val="28"/>
          <w:szCs w:val="28"/>
        </w:rPr>
      </w:pPr>
    </w:p>
    <w:p w14:paraId="718688FB" w14:textId="1ED3BBCA" w:rsidR="00DF476B" w:rsidRDefault="00E366F1" w:rsidP="00DF476B">
      <w:pPr>
        <w:spacing w:line="360" w:lineRule="auto"/>
        <w:jc w:val="center"/>
        <w:rPr>
          <w:bCs/>
          <w:sz w:val="28"/>
          <w:szCs w:val="28"/>
        </w:rPr>
      </w:pPr>
      <w:r>
        <w:rPr>
          <w:bCs/>
          <w:sz w:val="28"/>
          <w:szCs w:val="28"/>
        </w:rPr>
        <w:t xml:space="preserve">  </w:t>
      </w:r>
      <w:r w:rsidR="00DF476B">
        <w:rPr>
          <w:bCs/>
          <w:sz w:val="28"/>
          <w:szCs w:val="28"/>
        </w:rPr>
        <w:t>4.</w:t>
      </w:r>
      <w:r w:rsidR="00865C0D">
        <w:rPr>
          <w:bCs/>
          <w:sz w:val="28"/>
          <w:szCs w:val="28"/>
        </w:rPr>
        <w:t>1</w:t>
      </w:r>
      <w:r w:rsidR="00DF476B">
        <w:rPr>
          <w:bCs/>
          <w:sz w:val="28"/>
          <w:szCs w:val="28"/>
        </w:rPr>
        <w:t xml:space="preserve"> Data Flow Diagram</w:t>
      </w:r>
      <w:r w:rsidR="004F4372">
        <w:rPr>
          <w:bCs/>
          <w:sz w:val="28"/>
          <w:szCs w:val="28"/>
        </w:rPr>
        <w:t xml:space="preserve"> for helmet and license plate detection</w:t>
      </w:r>
    </w:p>
    <w:p w14:paraId="5183EA37" w14:textId="4DC8A72F" w:rsidR="00DF476B" w:rsidRDefault="00E366F1" w:rsidP="00DF476B">
      <w:pPr>
        <w:spacing w:line="360" w:lineRule="auto"/>
        <w:jc w:val="center"/>
        <w:rPr>
          <w:bCs/>
          <w:sz w:val="28"/>
          <w:szCs w:val="28"/>
        </w:rPr>
      </w:pPr>
      <w:r>
        <w:rPr>
          <w:bCs/>
          <w:sz w:val="28"/>
          <w:szCs w:val="28"/>
        </w:rPr>
        <w:t xml:space="preserve"> </w:t>
      </w:r>
      <w:r w:rsidR="00DF476B">
        <w:rPr>
          <w:bCs/>
          <w:sz w:val="28"/>
          <w:szCs w:val="28"/>
        </w:rPr>
        <w:t>4.</w:t>
      </w:r>
      <w:r w:rsidR="00865C0D">
        <w:rPr>
          <w:bCs/>
          <w:sz w:val="28"/>
          <w:szCs w:val="28"/>
        </w:rPr>
        <w:t>2</w:t>
      </w:r>
      <w:r w:rsidR="00DF476B">
        <w:rPr>
          <w:bCs/>
          <w:sz w:val="28"/>
          <w:szCs w:val="28"/>
        </w:rPr>
        <w:t>.1 Use</w:t>
      </w:r>
      <w:r w:rsidR="0025236A">
        <w:rPr>
          <w:bCs/>
          <w:sz w:val="28"/>
          <w:szCs w:val="28"/>
        </w:rPr>
        <w:t xml:space="preserve"> </w:t>
      </w:r>
      <w:r w:rsidR="00DF476B">
        <w:rPr>
          <w:bCs/>
          <w:sz w:val="28"/>
          <w:szCs w:val="28"/>
        </w:rPr>
        <w:t>case Diagram</w:t>
      </w:r>
      <w:r w:rsidR="004F4372">
        <w:rPr>
          <w:bCs/>
          <w:sz w:val="28"/>
          <w:szCs w:val="28"/>
        </w:rPr>
        <w:t xml:space="preserve"> for helmet and license plate detection</w:t>
      </w:r>
    </w:p>
    <w:p w14:paraId="3971EF62" w14:textId="7CCC8457" w:rsidR="00DF476B" w:rsidRDefault="00D0272D" w:rsidP="00DF476B">
      <w:pPr>
        <w:spacing w:line="360" w:lineRule="auto"/>
        <w:jc w:val="center"/>
        <w:rPr>
          <w:bCs/>
          <w:sz w:val="28"/>
          <w:szCs w:val="28"/>
        </w:rPr>
      </w:pPr>
      <w:r>
        <w:rPr>
          <w:bCs/>
          <w:sz w:val="28"/>
          <w:szCs w:val="28"/>
        </w:rPr>
        <w:t xml:space="preserve"> </w:t>
      </w:r>
      <w:r w:rsidR="00DF476B">
        <w:rPr>
          <w:bCs/>
          <w:sz w:val="28"/>
          <w:szCs w:val="28"/>
        </w:rPr>
        <w:t>4.</w:t>
      </w:r>
      <w:r w:rsidR="00865C0D">
        <w:rPr>
          <w:bCs/>
          <w:sz w:val="28"/>
          <w:szCs w:val="28"/>
        </w:rPr>
        <w:t>2</w:t>
      </w:r>
      <w:r w:rsidR="00DF476B">
        <w:rPr>
          <w:bCs/>
          <w:sz w:val="28"/>
          <w:szCs w:val="28"/>
        </w:rPr>
        <w:t>.3 Activity Diagram</w:t>
      </w:r>
      <w:r w:rsidR="004F4372">
        <w:rPr>
          <w:bCs/>
          <w:sz w:val="28"/>
          <w:szCs w:val="28"/>
        </w:rPr>
        <w:t xml:space="preserve"> for helmet and license plate detection</w:t>
      </w:r>
    </w:p>
    <w:p w14:paraId="0E35A5D9" w14:textId="774892AA" w:rsidR="00D0272D" w:rsidRDefault="004F4372" w:rsidP="004F4372">
      <w:pPr>
        <w:spacing w:line="360" w:lineRule="auto"/>
        <w:rPr>
          <w:bCs/>
          <w:sz w:val="28"/>
          <w:szCs w:val="28"/>
        </w:rPr>
      </w:pPr>
      <w:r>
        <w:rPr>
          <w:bCs/>
          <w:sz w:val="28"/>
          <w:szCs w:val="28"/>
        </w:rPr>
        <w:t xml:space="preserve">                     </w:t>
      </w:r>
      <w:r w:rsidR="00DF476B">
        <w:rPr>
          <w:bCs/>
          <w:sz w:val="28"/>
          <w:szCs w:val="28"/>
        </w:rPr>
        <w:t>5.1</w:t>
      </w:r>
      <w:r>
        <w:rPr>
          <w:bCs/>
          <w:sz w:val="28"/>
          <w:szCs w:val="28"/>
        </w:rPr>
        <w:t>.1</w:t>
      </w:r>
      <w:r w:rsidR="00DF476B">
        <w:rPr>
          <w:bCs/>
          <w:sz w:val="28"/>
          <w:szCs w:val="28"/>
        </w:rPr>
        <w:t xml:space="preserve"> Architecture Diagr</w:t>
      </w:r>
      <w:r>
        <w:rPr>
          <w:bCs/>
          <w:sz w:val="28"/>
          <w:szCs w:val="28"/>
        </w:rPr>
        <w:t>am for helmet detection</w:t>
      </w:r>
    </w:p>
    <w:p w14:paraId="362F8D2D" w14:textId="40847E50" w:rsidR="004F4372" w:rsidRDefault="004F4372" w:rsidP="004F4372">
      <w:pPr>
        <w:spacing w:line="360" w:lineRule="auto"/>
        <w:rPr>
          <w:bCs/>
          <w:sz w:val="28"/>
          <w:szCs w:val="28"/>
        </w:rPr>
      </w:pPr>
      <w:r>
        <w:rPr>
          <w:bCs/>
          <w:sz w:val="28"/>
          <w:szCs w:val="28"/>
        </w:rPr>
        <w:t xml:space="preserve">                     5.1.2 Architecture </w:t>
      </w:r>
      <w:r w:rsidR="00BD540D">
        <w:rPr>
          <w:bCs/>
          <w:sz w:val="28"/>
          <w:szCs w:val="28"/>
        </w:rPr>
        <w:t>D</w:t>
      </w:r>
      <w:r>
        <w:rPr>
          <w:bCs/>
          <w:sz w:val="28"/>
          <w:szCs w:val="28"/>
        </w:rPr>
        <w:t>iagram for license plate detection</w:t>
      </w:r>
    </w:p>
    <w:p w14:paraId="34CC1DB8" w14:textId="7DB438F1" w:rsidR="004F4372" w:rsidRDefault="00BD540D" w:rsidP="004F4372">
      <w:pPr>
        <w:spacing w:line="360" w:lineRule="auto"/>
        <w:rPr>
          <w:bCs/>
          <w:sz w:val="28"/>
          <w:szCs w:val="28"/>
        </w:rPr>
      </w:pPr>
      <w:r>
        <w:rPr>
          <w:bCs/>
          <w:sz w:val="28"/>
          <w:szCs w:val="28"/>
        </w:rPr>
        <w:t xml:space="preserve">                     A.1.1 Screenshot for helmet detected</w:t>
      </w:r>
    </w:p>
    <w:p w14:paraId="05F974DC" w14:textId="0DBC14CD" w:rsidR="00BD540D" w:rsidRDefault="00BD540D" w:rsidP="004F4372">
      <w:pPr>
        <w:spacing w:line="360" w:lineRule="auto"/>
        <w:rPr>
          <w:bCs/>
          <w:sz w:val="28"/>
          <w:szCs w:val="28"/>
        </w:rPr>
      </w:pPr>
      <w:r>
        <w:rPr>
          <w:bCs/>
          <w:sz w:val="28"/>
          <w:szCs w:val="28"/>
        </w:rPr>
        <w:t xml:space="preserve">                     A.1.2 Screenshot for helmet not detected</w:t>
      </w:r>
    </w:p>
    <w:p w14:paraId="0376AA68" w14:textId="7D038C4F" w:rsidR="00BD540D" w:rsidRDefault="00BD540D" w:rsidP="004F4372">
      <w:pPr>
        <w:spacing w:line="360" w:lineRule="auto"/>
        <w:rPr>
          <w:bCs/>
          <w:sz w:val="28"/>
          <w:szCs w:val="28"/>
        </w:rPr>
      </w:pPr>
      <w:r>
        <w:rPr>
          <w:bCs/>
          <w:sz w:val="28"/>
          <w:szCs w:val="28"/>
        </w:rPr>
        <w:t xml:space="preserve">                     A.1.3 Screenshot for license plate detection</w:t>
      </w:r>
    </w:p>
    <w:p w14:paraId="7DF9EE21" w14:textId="77777777" w:rsidR="004F4372" w:rsidRDefault="004F4372" w:rsidP="004F4372">
      <w:pPr>
        <w:spacing w:line="360" w:lineRule="auto"/>
        <w:rPr>
          <w:bCs/>
          <w:sz w:val="28"/>
          <w:szCs w:val="28"/>
        </w:rPr>
      </w:pPr>
      <w:r>
        <w:rPr>
          <w:bCs/>
          <w:sz w:val="28"/>
          <w:szCs w:val="28"/>
        </w:rPr>
        <w:t xml:space="preserve"> </w:t>
      </w:r>
    </w:p>
    <w:p w14:paraId="19C1D99F" w14:textId="77777777" w:rsidR="004F4372" w:rsidRDefault="004F4372" w:rsidP="004F4372">
      <w:pPr>
        <w:spacing w:line="360" w:lineRule="auto"/>
        <w:rPr>
          <w:bCs/>
          <w:sz w:val="28"/>
          <w:szCs w:val="28"/>
        </w:rPr>
      </w:pPr>
    </w:p>
    <w:p w14:paraId="2528AFA8" w14:textId="77777777" w:rsidR="004F4372" w:rsidRDefault="004F4372" w:rsidP="004F4372">
      <w:pPr>
        <w:spacing w:line="360" w:lineRule="auto"/>
        <w:rPr>
          <w:bCs/>
          <w:sz w:val="28"/>
          <w:szCs w:val="28"/>
        </w:rPr>
      </w:pPr>
    </w:p>
    <w:p w14:paraId="600D3F77" w14:textId="77777777" w:rsidR="004F4372" w:rsidRDefault="004F4372" w:rsidP="004F4372">
      <w:pPr>
        <w:spacing w:line="360" w:lineRule="auto"/>
        <w:rPr>
          <w:bCs/>
          <w:sz w:val="28"/>
          <w:szCs w:val="28"/>
        </w:rPr>
      </w:pPr>
    </w:p>
    <w:p w14:paraId="76BCC7B3" w14:textId="24E77F59" w:rsidR="004F4372" w:rsidRPr="00D0272D" w:rsidRDefault="004F4372" w:rsidP="004F4372">
      <w:pPr>
        <w:spacing w:line="360" w:lineRule="auto"/>
        <w:rPr>
          <w:bCs/>
          <w:sz w:val="28"/>
          <w:szCs w:val="28"/>
        </w:rPr>
        <w:sectPr w:rsidR="004F4372" w:rsidRPr="00D0272D" w:rsidSect="007E246E">
          <w:footerReference w:type="default" r:id="rId11"/>
          <w:pgSz w:w="12240" w:h="15840" w:code="1"/>
          <w:pgMar w:top="1260" w:right="1320" w:bottom="900" w:left="1200" w:header="397" w:footer="454" w:gutter="0"/>
          <w:pgNumType w:fmt="lowerRoman" w:start="1"/>
          <w:cols w:space="720"/>
          <w:docGrid w:linePitch="360"/>
        </w:sectPr>
      </w:pPr>
    </w:p>
    <w:p w14:paraId="7DD8D3D0" w14:textId="77777777" w:rsidR="00B90A0A" w:rsidRDefault="00B90A0A" w:rsidP="007B51C3">
      <w:pPr>
        <w:spacing w:line="360" w:lineRule="auto"/>
        <w:rPr>
          <w:b/>
          <w:bCs/>
          <w:sz w:val="28"/>
          <w:szCs w:val="28"/>
        </w:rPr>
      </w:pPr>
    </w:p>
    <w:p w14:paraId="64259F81" w14:textId="69CFD68A" w:rsidR="00414C38" w:rsidRPr="005D640E" w:rsidRDefault="005D640E" w:rsidP="005D640E">
      <w:pPr>
        <w:spacing w:line="360" w:lineRule="auto"/>
        <w:rPr>
          <w:sz w:val="28"/>
          <w:szCs w:val="28"/>
        </w:rPr>
      </w:pPr>
      <w:r>
        <w:rPr>
          <w:b/>
          <w:bCs/>
          <w:sz w:val="28"/>
          <w:szCs w:val="28"/>
        </w:rPr>
        <w:t xml:space="preserve">1. </w:t>
      </w:r>
      <w:r w:rsidR="004E6B89" w:rsidRPr="005D640E">
        <w:rPr>
          <w:b/>
          <w:bCs/>
          <w:sz w:val="28"/>
          <w:szCs w:val="28"/>
        </w:rPr>
        <w:t>INTRODUCTION</w:t>
      </w:r>
    </w:p>
    <w:p w14:paraId="4B129844" w14:textId="7016C0E0" w:rsidR="003E4B03" w:rsidRDefault="003E4B03" w:rsidP="003E4B03">
      <w:pPr>
        <w:pStyle w:val="ListParagraph"/>
        <w:spacing w:line="360" w:lineRule="auto"/>
        <w:ind w:left="1080"/>
        <w:rPr>
          <w:b/>
          <w:bCs/>
          <w:sz w:val="28"/>
          <w:szCs w:val="28"/>
        </w:rPr>
      </w:pPr>
      <w:r>
        <w:rPr>
          <w:b/>
          <w:bCs/>
          <w:sz w:val="28"/>
          <w:szCs w:val="28"/>
        </w:rPr>
        <w:t>1.1 OVERVIEW</w:t>
      </w:r>
    </w:p>
    <w:p w14:paraId="463624E7" w14:textId="53573418" w:rsidR="003E4B03" w:rsidRDefault="003E4B03" w:rsidP="003E4B03">
      <w:pPr>
        <w:spacing w:line="360" w:lineRule="auto"/>
        <w:jc w:val="both"/>
        <w:rPr>
          <w:sz w:val="28"/>
          <w:szCs w:val="28"/>
          <w:shd w:val="clear" w:color="auto" w:fill="FFFFFF"/>
        </w:rPr>
      </w:pPr>
      <w:r>
        <w:rPr>
          <w:sz w:val="28"/>
          <w:szCs w:val="28"/>
          <w:shd w:val="clear" w:color="auto" w:fill="FFFFFF"/>
        </w:rPr>
        <w:t xml:space="preserve">                    </w:t>
      </w:r>
      <w:r w:rsidRPr="003E4B03">
        <w:rPr>
          <w:sz w:val="28"/>
          <w:szCs w:val="28"/>
          <w:shd w:val="clear" w:color="auto" w:fill="FFFFFF"/>
        </w:rPr>
        <w:t>The Helmet detection system is recommended for the</w:t>
      </w:r>
      <w:r>
        <w:rPr>
          <w:sz w:val="28"/>
          <w:szCs w:val="28"/>
          <w:shd w:val="clear" w:color="auto" w:fill="FFFFFF"/>
        </w:rPr>
        <w:t xml:space="preserve"> </w:t>
      </w:r>
      <w:r w:rsidRPr="003E4B03">
        <w:rPr>
          <w:sz w:val="28"/>
          <w:szCs w:val="28"/>
          <w:shd w:val="clear" w:color="auto" w:fill="FFFFFF"/>
        </w:rPr>
        <w:t>identification of a particular person with no helmet. The</w:t>
      </w:r>
      <w:r>
        <w:rPr>
          <w:sz w:val="28"/>
          <w:szCs w:val="28"/>
          <w:shd w:val="clear" w:color="auto" w:fill="FFFFFF"/>
        </w:rPr>
        <w:t xml:space="preserve"> </w:t>
      </w:r>
      <w:r w:rsidRPr="003E4B03">
        <w:rPr>
          <w:sz w:val="28"/>
          <w:szCs w:val="28"/>
          <w:shd w:val="clear" w:color="auto" w:fill="FFFFFF"/>
        </w:rPr>
        <w:t>input to the system is captured video which is then</w:t>
      </w:r>
      <w:r>
        <w:rPr>
          <w:sz w:val="28"/>
          <w:szCs w:val="28"/>
          <w:shd w:val="clear" w:color="auto" w:fill="FFFFFF"/>
        </w:rPr>
        <w:t xml:space="preserve"> </w:t>
      </w:r>
      <w:r w:rsidRPr="003E4B03">
        <w:rPr>
          <w:sz w:val="28"/>
          <w:szCs w:val="28"/>
          <w:shd w:val="clear" w:color="auto" w:fill="FFFFFF"/>
        </w:rPr>
        <w:t>converted into images. Then preprocessing functions</w:t>
      </w:r>
      <w:r>
        <w:rPr>
          <w:sz w:val="28"/>
          <w:szCs w:val="28"/>
          <w:shd w:val="clear" w:color="auto" w:fill="FFFFFF"/>
        </w:rPr>
        <w:t xml:space="preserve"> </w:t>
      </w:r>
      <w:r w:rsidRPr="003E4B03">
        <w:rPr>
          <w:sz w:val="28"/>
          <w:szCs w:val="28"/>
          <w:shd w:val="clear" w:color="auto" w:fill="FFFFFF"/>
        </w:rPr>
        <w:t>are applied to the image such as background noise,</w:t>
      </w:r>
      <w:r>
        <w:rPr>
          <w:sz w:val="28"/>
          <w:szCs w:val="28"/>
          <w:shd w:val="clear" w:color="auto" w:fill="FFFFFF"/>
        </w:rPr>
        <w:t xml:space="preserve"> </w:t>
      </w:r>
      <w:r w:rsidRPr="003E4B03">
        <w:rPr>
          <w:sz w:val="28"/>
          <w:szCs w:val="28"/>
          <w:shd w:val="clear" w:color="auto" w:fill="FFFFFF"/>
        </w:rPr>
        <w:t>enhancing contrast and binarization of images. In order</w:t>
      </w:r>
      <w:r>
        <w:rPr>
          <w:sz w:val="28"/>
          <w:szCs w:val="28"/>
          <w:shd w:val="clear" w:color="auto" w:fill="FFFFFF"/>
        </w:rPr>
        <w:t xml:space="preserve"> </w:t>
      </w:r>
      <w:r w:rsidRPr="003E4B03">
        <w:rPr>
          <w:sz w:val="28"/>
          <w:szCs w:val="28"/>
          <w:shd w:val="clear" w:color="auto" w:fill="FFFFFF"/>
        </w:rPr>
        <w:t>to know the characteristics of the image, the Feature</w:t>
      </w:r>
      <w:r>
        <w:rPr>
          <w:sz w:val="28"/>
          <w:szCs w:val="28"/>
          <w:shd w:val="clear" w:color="auto" w:fill="FFFFFF"/>
        </w:rPr>
        <w:t xml:space="preserve"> </w:t>
      </w:r>
      <w:r w:rsidRPr="003E4B03">
        <w:rPr>
          <w:sz w:val="28"/>
          <w:szCs w:val="28"/>
          <w:shd w:val="clear" w:color="auto" w:fill="FFFFFF"/>
        </w:rPr>
        <w:t>descriptor algorithm is used to extract the exact feature</w:t>
      </w:r>
      <w:r>
        <w:rPr>
          <w:sz w:val="28"/>
          <w:szCs w:val="28"/>
          <w:shd w:val="clear" w:color="auto" w:fill="FFFFFF"/>
        </w:rPr>
        <w:t xml:space="preserve"> </w:t>
      </w:r>
      <w:r w:rsidRPr="003E4B03">
        <w:rPr>
          <w:sz w:val="28"/>
          <w:szCs w:val="28"/>
          <w:shd w:val="clear" w:color="auto" w:fill="FFFFFF"/>
        </w:rPr>
        <w:t>and to differentiate one feature from another. CNN</w:t>
      </w:r>
      <w:r>
        <w:rPr>
          <w:sz w:val="28"/>
          <w:szCs w:val="28"/>
          <w:shd w:val="clear" w:color="auto" w:fill="FFFFFF"/>
        </w:rPr>
        <w:t xml:space="preserve"> </w:t>
      </w:r>
      <w:r w:rsidRPr="003E4B03">
        <w:rPr>
          <w:sz w:val="28"/>
          <w:szCs w:val="28"/>
          <w:shd w:val="clear" w:color="auto" w:fill="FFFFFF"/>
        </w:rPr>
        <w:t>classifier is used to split the images into two groups, one</w:t>
      </w:r>
      <w:r>
        <w:rPr>
          <w:sz w:val="28"/>
          <w:szCs w:val="28"/>
          <w:shd w:val="clear" w:color="auto" w:fill="FFFFFF"/>
        </w:rPr>
        <w:t xml:space="preserve"> </w:t>
      </w:r>
      <w:r w:rsidRPr="003E4B03">
        <w:rPr>
          <w:sz w:val="28"/>
          <w:szCs w:val="28"/>
          <w:shd w:val="clear" w:color="auto" w:fill="FFFFFF"/>
        </w:rPr>
        <w:t>for training data and another for test data to use in</w:t>
      </w:r>
      <w:r>
        <w:rPr>
          <w:sz w:val="28"/>
          <w:szCs w:val="28"/>
          <w:shd w:val="clear" w:color="auto" w:fill="FFFFFF"/>
        </w:rPr>
        <w:t xml:space="preserve"> </w:t>
      </w:r>
      <w:r w:rsidRPr="003E4B03">
        <w:rPr>
          <w:sz w:val="28"/>
          <w:szCs w:val="28"/>
          <w:shd w:val="clear" w:color="auto" w:fill="FFFFFF"/>
        </w:rPr>
        <w:t>classification. After extracting the Region of Interest</w:t>
      </w:r>
      <w:r>
        <w:rPr>
          <w:sz w:val="28"/>
          <w:szCs w:val="28"/>
          <w:shd w:val="clear" w:color="auto" w:fill="FFFFFF"/>
        </w:rPr>
        <w:t xml:space="preserve"> </w:t>
      </w:r>
      <w:r w:rsidRPr="003E4B03">
        <w:rPr>
          <w:sz w:val="28"/>
          <w:szCs w:val="28"/>
          <w:shd w:val="clear" w:color="auto" w:fill="FFFFFF"/>
        </w:rPr>
        <w:t>(</w:t>
      </w:r>
      <w:proofErr w:type="spellStart"/>
      <w:r w:rsidRPr="003E4B03">
        <w:rPr>
          <w:sz w:val="28"/>
          <w:szCs w:val="28"/>
          <w:shd w:val="clear" w:color="auto" w:fill="FFFFFF"/>
        </w:rPr>
        <w:t>RoI</w:t>
      </w:r>
      <w:proofErr w:type="spellEnd"/>
      <w:r w:rsidRPr="003E4B03">
        <w:rPr>
          <w:sz w:val="28"/>
          <w:szCs w:val="28"/>
          <w:shd w:val="clear" w:color="auto" w:fill="FFFFFF"/>
        </w:rPr>
        <w:t>), the CNN classifier is being trained by a certain</w:t>
      </w:r>
      <w:r>
        <w:rPr>
          <w:sz w:val="28"/>
          <w:szCs w:val="28"/>
          <w:shd w:val="clear" w:color="auto" w:fill="FFFFFF"/>
        </w:rPr>
        <w:t xml:space="preserve"> </w:t>
      </w:r>
      <w:r w:rsidRPr="003E4B03">
        <w:rPr>
          <w:sz w:val="28"/>
          <w:szCs w:val="28"/>
          <w:shd w:val="clear" w:color="auto" w:fill="FFFFFF"/>
        </w:rPr>
        <w:t>number of pictures wearing a helmet is provided. By</w:t>
      </w:r>
      <w:r>
        <w:rPr>
          <w:sz w:val="28"/>
          <w:szCs w:val="28"/>
          <w:shd w:val="clear" w:color="auto" w:fill="FFFFFF"/>
        </w:rPr>
        <w:t xml:space="preserve"> </w:t>
      </w:r>
      <w:r w:rsidRPr="003E4B03">
        <w:rPr>
          <w:sz w:val="28"/>
          <w:szCs w:val="28"/>
          <w:shd w:val="clear" w:color="auto" w:fill="FFFFFF"/>
        </w:rPr>
        <w:t xml:space="preserve">matching </w:t>
      </w:r>
      <w:proofErr w:type="spellStart"/>
      <w:r w:rsidRPr="003E4B03">
        <w:rPr>
          <w:sz w:val="28"/>
          <w:szCs w:val="28"/>
          <w:shd w:val="clear" w:color="auto" w:fill="FFFFFF"/>
        </w:rPr>
        <w:t>RoI</w:t>
      </w:r>
      <w:proofErr w:type="spellEnd"/>
      <w:r w:rsidRPr="003E4B03">
        <w:rPr>
          <w:sz w:val="28"/>
          <w:szCs w:val="28"/>
          <w:shd w:val="clear" w:color="auto" w:fill="FFFFFF"/>
        </w:rPr>
        <w:t xml:space="preserve"> and trained features, it will be determined</w:t>
      </w:r>
      <w:r>
        <w:rPr>
          <w:sz w:val="28"/>
          <w:szCs w:val="28"/>
          <w:shd w:val="clear" w:color="auto" w:fill="FFFFFF"/>
        </w:rPr>
        <w:t xml:space="preserve"> </w:t>
      </w:r>
      <w:r w:rsidRPr="003E4B03">
        <w:rPr>
          <w:sz w:val="28"/>
          <w:szCs w:val="28"/>
          <w:shd w:val="clear" w:color="auto" w:fill="FFFFFF"/>
        </w:rPr>
        <w:t>whether motorcyclists are wearing a helmet or not.</w:t>
      </w:r>
      <w:r>
        <w:rPr>
          <w:sz w:val="28"/>
          <w:szCs w:val="28"/>
          <w:shd w:val="clear" w:color="auto" w:fill="FFFFFF"/>
        </w:rPr>
        <w:t xml:space="preserve"> </w:t>
      </w:r>
      <w:r w:rsidRPr="003E4B03">
        <w:rPr>
          <w:sz w:val="28"/>
          <w:szCs w:val="28"/>
          <w:shd w:val="clear" w:color="auto" w:fill="FFFFFF"/>
        </w:rPr>
        <w:t>Convolutional Neural Network is used to solve the</w:t>
      </w:r>
      <w:r w:rsidR="00DB3EFA">
        <w:rPr>
          <w:sz w:val="28"/>
          <w:szCs w:val="28"/>
          <w:shd w:val="clear" w:color="auto" w:fill="FFFFFF"/>
        </w:rPr>
        <w:t xml:space="preserve"> </w:t>
      </w:r>
      <w:r w:rsidRPr="003E4B03">
        <w:rPr>
          <w:sz w:val="28"/>
          <w:szCs w:val="28"/>
          <w:shd w:val="clear" w:color="auto" w:fill="FFFFFF"/>
        </w:rPr>
        <w:t>classification problem efficiently.</w:t>
      </w:r>
      <w:r>
        <w:rPr>
          <w:sz w:val="28"/>
          <w:szCs w:val="28"/>
          <w:shd w:val="clear" w:color="auto" w:fill="FFFFFF"/>
        </w:rPr>
        <w:t xml:space="preserve"> Then the license plate number is detected.</w:t>
      </w:r>
    </w:p>
    <w:p w14:paraId="6DB58009" w14:textId="1D5D2E5C" w:rsidR="003E4B03" w:rsidRPr="003E4B03" w:rsidRDefault="003E4B03" w:rsidP="003E4B03">
      <w:pPr>
        <w:spacing w:line="360" w:lineRule="auto"/>
        <w:jc w:val="both"/>
        <w:rPr>
          <w:b/>
          <w:bCs/>
          <w:sz w:val="28"/>
          <w:szCs w:val="28"/>
          <w:shd w:val="clear" w:color="auto" w:fill="FFFFFF"/>
        </w:rPr>
      </w:pPr>
      <w:r>
        <w:rPr>
          <w:sz w:val="28"/>
          <w:szCs w:val="28"/>
          <w:shd w:val="clear" w:color="auto" w:fill="FFFFFF"/>
        </w:rPr>
        <w:t xml:space="preserve">              </w:t>
      </w:r>
      <w:r>
        <w:rPr>
          <w:b/>
          <w:bCs/>
          <w:sz w:val="28"/>
          <w:szCs w:val="28"/>
          <w:shd w:val="clear" w:color="auto" w:fill="FFFFFF"/>
        </w:rPr>
        <w:t>1.2 PROBLEM DEFINITION</w:t>
      </w:r>
    </w:p>
    <w:p w14:paraId="74E9DC57" w14:textId="2FDBF361" w:rsidR="003E4B03" w:rsidRDefault="007B51C3" w:rsidP="00F40ADE">
      <w:pPr>
        <w:spacing w:line="360" w:lineRule="auto"/>
        <w:jc w:val="both"/>
        <w:rPr>
          <w:sz w:val="28"/>
          <w:szCs w:val="28"/>
        </w:rPr>
      </w:pPr>
      <w:r>
        <w:rPr>
          <w:sz w:val="28"/>
          <w:szCs w:val="28"/>
          <w:shd w:val="clear" w:color="auto" w:fill="FFFFFF"/>
        </w:rPr>
        <w:t xml:space="preserve">                    </w:t>
      </w:r>
      <w:r w:rsidR="00F40ADE" w:rsidRPr="00F40ADE">
        <w:rPr>
          <w:sz w:val="28"/>
          <w:szCs w:val="28"/>
        </w:rPr>
        <w:t>Two-wheeler is the most convenient and easy mode of</w:t>
      </w:r>
      <w:r w:rsidR="00F40ADE">
        <w:rPr>
          <w:sz w:val="28"/>
          <w:szCs w:val="28"/>
        </w:rPr>
        <w:t xml:space="preserve"> </w:t>
      </w:r>
      <w:r w:rsidR="00F40ADE" w:rsidRPr="00F40ADE">
        <w:rPr>
          <w:sz w:val="28"/>
          <w:szCs w:val="28"/>
        </w:rPr>
        <w:t>transportation. It is mandatory to wear a helmet in</w:t>
      </w:r>
      <w:r w:rsidR="00F40ADE">
        <w:rPr>
          <w:sz w:val="28"/>
          <w:szCs w:val="28"/>
        </w:rPr>
        <w:t xml:space="preserve"> </w:t>
      </w:r>
      <w:r w:rsidR="00F40ADE" w:rsidRPr="00F40ADE">
        <w:rPr>
          <w:sz w:val="28"/>
          <w:szCs w:val="28"/>
        </w:rPr>
        <w:t>heavy traffic areas to prevent accidents. By considering</w:t>
      </w:r>
      <w:r w:rsidR="00F40ADE">
        <w:rPr>
          <w:sz w:val="28"/>
          <w:szCs w:val="28"/>
        </w:rPr>
        <w:t xml:space="preserve"> </w:t>
      </w:r>
      <w:r w:rsidR="00F40ADE" w:rsidRPr="00F40ADE">
        <w:rPr>
          <w:sz w:val="28"/>
          <w:szCs w:val="28"/>
        </w:rPr>
        <w:t>the use of helmet, Governments have made it a</w:t>
      </w:r>
      <w:r w:rsidR="00F40ADE">
        <w:rPr>
          <w:sz w:val="28"/>
          <w:szCs w:val="28"/>
        </w:rPr>
        <w:t xml:space="preserve"> </w:t>
      </w:r>
      <w:r w:rsidR="00F40ADE" w:rsidRPr="00F40ADE">
        <w:rPr>
          <w:sz w:val="28"/>
          <w:szCs w:val="28"/>
        </w:rPr>
        <w:t>punishable offense to ride a bike without a helmet and</w:t>
      </w:r>
      <w:r w:rsidR="00F40ADE">
        <w:rPr>
          <w:sz w:val="28"/>
          <w:szCs w:val="28"/>
        </w:rPr>
        <w:t xml:space="preserve"> </w:t>
      </w:r>
      <w:r w:rsidR="00F40ADE" w:rsidRPr="00F40ADE">
        <w:rPr>
          <w:sz w:val="28"/>
          <w:szCs w:val="28"/>
        </w:rPr>
        <w:t>have adopted manual strategies to catch the violators.</w:t>
      </w:r>
      <w:r w:rsidR="00F40ADE">
        <w:rPr>
          <w:sz w:val="28"/>
          <w:szCs w:val="28"/>
        </w:rPr>
        <w:t xml:space="preserve"> </w:t>
      </w:r>
      <w:r w:rsidR="00F40ADE" w:rsidRPr="00F40ADE">
        <w:rPr>
          <w:sz w:val="28"/>
          <w:szCs w:val="28"/>
        </w:rPr>
        <w:t>Image processing means processing the images based</w:t>
      </w:r>
      <w:r w:rsidR="00F40ADE">
        <w:rPr>
          <w:sz w:val="28"/>
          <w:szCs w:val="28"/>
        </w:rPr>
        <w:t xml:space="preserve"> </w:t>
      </w:r>
      <w:r w:rsidR="00F40ADE" w:rsidRPr="00F40ADE">
        <w:rPr>
          <w:sz w:val="28"/>
          <w:szCs w:val="28"/>
        </w:rPr>
        <w:t>on the application with the specific parameters. Pre-</w:t>
      </w:r>
      <w:r w:rsidR="00F40ADE">
        <w:rPr>
          <w:sz w:val="28"/>
          <w:szCs w:val="28"/>
        </w:rPr>
        <w:t xml:space="preserve"> </w:t>
      </w:r>
      <w:r w:rsidR="00F40ADE" w:rsidRPr="00F40ADE">
        <w:rPr>
          <w:sz w:val="28"/>
          <w:szCs w:val="28"/>
        </w:rPr>
        <w:t>processing is the first step to improve the quality of the</w:t>
      </w:r>
      <w:r w:rsidR="00F40ADE">
        <w:rPr>
          <w:sz w:val="28"/>
          <w:szCs w:val="28"/>
        </w:rPr>
        <w:t xml:space="preserve"> </w:t>
      </w:r>
      <w:r w:rsidR="00F40ADE" w:rsidRPr="00F40ADE">
        <w:rPr>
          <w:sz w:val="28"/>
          <w:szCs w:val="28"/>
        </w:rPr>
        <w:t>images. The feature descriptor algorithm is used to</w:t>
      </w:r>
      <w:r w:rsidR="00F40ADE">
        <w:rPr>
          <w:sz w:val="28"/>
          <w:szCs w:val="28"/>
        </w:rPr>
        <w:t xml:space="preserve"> </w:t>
      </w:r>
      <w:r w:rsidR="00F40ADE" w:rsidRPr="00F40ADE">
        <w:rPr>
          <w:sz w:val="28"/>
          <w:szCs w:val="28"/>
        </w:rPr>
        <w:t>extract the exact feature and to differentiate one feature</w:t>
      </w:r>
      <w:r w:rsidR="00F40ADE">
        <w:rPr>
          <w:sz w:val="28"/>
          <w:szCs w:val="28"/>
        </w:rPr>
        <w:t xml:space="preserve"> </w:t>
      </w:r>
      <w:r w:rsidR="00F40ADE" w:rsidRPr="00F40ADE">
        <w:rPr>
          <w:sz w:val="28"/>
          <w:szCs w:val="28"/>
        </w:rPr>
        <w:t>from another. CNN classifier is used to split the images</w:t>
      </w:r>
      <w:r w:rsidR="00F40ADE">
        <w:rPr>
          <w:sz w:val="28"/>
          <w:szCs w:val="28"/>
        </w:rPr>
        <w:t xml:space="preserve"> </w:t>
      </w:r>
      <w:r w:rsidR="00F40ADE" w:rsidRPr="00F40ADE">
        <w:rPr>
          <w:sz w:val="28"/>
          <w:szCs w:val="28"/>
        </w:rPr>
        <w:t>into two groups, one for training data and another for</w:t>
      </w:r>
      <w:r w:rsidR="00F40ADE">
        <w:rPr>
          <w:sz w:val="28"/>
          <w:szCs w:val="28"/>
        </w:rPr>
        <w:t xml:space="preserve"> </w:t>
      </w:r>
      <w:r w:rsidR="00F40ADE" w:rsidRPr="00F40ADE">
        <w:rPr>
          <w:sz w:val="28"/>
          <w:szCs w:val="28"/>
        </w:rPr>
        <w:t>test data to use in classification. A Convolutional Neural</w:t>
      </w:r>
      <w:r w:rsidR="00F40ADE">
        <w:rPr>
          <w:sz w:val="28"/>
          <w:szCs w:val="28"/>
        </w:rPr>
        <w:t xml:space="preserve"> </w:t>
      </w:r>
      <w:r w:rsidR="00F40ADE" w:rsidRPr="00F40ADE">
        <w:rPr>
          <w:sz w:val="28"/>
          <w:szCs w:val="28"/>
        </w:rPr>
        <w:t>Network (CNN) is a class of artificial neural networks</w:t>
      </w:r>
      <w:r w:rsidR="00F40ADE">
        <w:rPr>
          <w:sz w:val="28"/>
          <w:szCs w:val="28"/>
        </w:rPr>
        <w:t xml:space="preserve"> </w:t>
      </w:r>
      <w:r w:rsidR="00F40ADE" w:rsidRPr="00F40ADE">
        <w:rPr>
          <w:sz w:val="28"/>
          <w:szCs w:val="28"/>
        </w:rPr>
        <w:t>used in image processing that is specifically designed to</w:t>
      </w:r>
      <w:r w:rsidR="00F40ADE">
        <w:rPr>
          <w:sz w:val="28"/>
          <w:szCs w:val="28"/>
        </w:rPr>
        <w:t xml:space="preserve"> </w:t>
      </w:r>
      <w:r w:rsidR="00F40ADE" w:rsidRPr="00F40ADE">
        <w:rPr>
          <w:sz w:val="28"/>
          <w:szCs w:val="28"/>
        </w:rPr>
        <w:t>process pixel data.</w:t>
      </w:r>
      <w:r w:rsidR="00F40ADE">
        <w:rPr>
          <w:sz w:val="28"/>
          <w:szCs w:val="28"/>
        </w:rPr>
        <w:t xml:space="preserve"> Then the license plate is detected.</w:t>
      </w:r>
    </w:p>
    <w:p w14:paraId="35B5C6E3" w14:textId="77777777" w:rsidR="00F40ADE" w:rsidRDefault="00F40ADE" w:rsidP="00F40ADE">
      <w:pPr>
        <w:spacing w:line="360" w:lineRule="auto"/>
        <w:jc w:val="both"/>
        <w:rPr>
          <w:sz w:val="28"/>
          <w:szCs w:val="28"/>
        </w:rPr>
      </w:pPr>
    </w:p>
    <w:p w14:paraId="26B741C6" w14:textId="77777777" w:rsidR="00FD6D8F" w:rsidRPr="00414C38" w:rsidRDefault="00FD6D8F" w:rsidP="00E010D7">
      <w:pPr>
        <w:spacing w:line="360" w:lineRule="auto"/>
        <w:jc w:val="both"/>
        <w:rPr>
          <w:sz w:val="28"/>
          <w:szCs w:val="28"/>
        </w:rPr>
      </w:pPr>
    </w:p>
    <w:p w14:paraId="6B745764" w14:textId="088E229B" w:rsidR="00414C38" w:rsidRPr="005D640E" w:rsidRDefault="005D640E" w:rsidP="005D640E">
      <w:pPr>
        <w:spacing w:line="360" w:lineRule="auto"/>
        <w:jc w:val="both"/>
        <w:rPr>
          <w:b/>
          <w:bCs/>
          <w:sz w:val="28"/>
          <w:szCs w:val="28"/>
        </w:rPr>
      </w:pPr>
      <w:r>
        <w:rPr>
          <w:b/>
          <w:bCs/>
          <w:sz w:val="28"/>
          <w:szCs w:val="28"/>
        </w:rPr>
        <w:t xml:space="preserve"> 2.</w:t>
      </w:r>
      <w:r w:rsidR="009D40B3" w:rsidRPr="005D640E">
        <w:rPr>
          <w:b/>
          <w:bCs/>
          <w:sz w:val="28"/>
          <w:szCs w:val="28"/>
        </w:rPr>
        <w:t>LITERATURE SURVEY</w:t>
      </w:r>
    </w:p>
    <w:p w14:paraId="68551C06" w14:textId="77777777" w:rsidR="005D640E" w:rsidRDefault="005D640E" w:rsidP="005D640E">
      <w:pPr>
        <w:spacing w:line="360" w:lineRule="auto"/>
        <w:jc w:val="both"/>
        <w:rPr>
          <w:b/>
          <w:sz w:val="28"/>
          <w:szCs w:val="28"/>
        </w:rPr>
      </w:pPr>
    </w:p>
    <w:p w14:paraId="25AD2D09" w14:textId="133CA25D" w:rsidR="005D640E" w:rsidRPr="00C32229" w:rsidRDefault="005D640E" w:rsidP="005D640E">
      <w:pPr>
        <w:spacing w:line="360" w:lineRule="auto"/>
        <w:jc w:val="both"/>
        <w:rPr>
          <w:b/>
          <w:sz w:val="28"/>
          <w:szCs w:val="28"/>
        </w:rPr>
      </w:pPr>
      <w:r w:rsidRPr="00C32229">
        <w:rPr>
          <w:b/>
          <w:sz w:val="28"/>
          <w:szCs w:val="28"/>
        </w:rPr>
        <w:t>1.</w:t>
      </w:r>
      <w:r w:rsidRPr="00C32229">
        <w:rPr>
          <w:b/>
          <w:kern w:val="24"/>
          <w:sz w:val="28"/>
          <w:szCs w:val="28"/>
        </w:rPr>
        <w:t xml:space="preserve"> </w:t>
      </w:r>
      <w:r w:rsidRPr="00C32229">
        <w:rPr>
          <w:b/>
          <w:sz w:val="28"/>
          <w:szCs w:val="28"/>
        </w:rPr>
        <w:t>Automatic detection of bike-riders without helmet using surveillance videos in real-time</w:t>
      </w:r>
      <w:r w:rsidR="009D28E9">
        <w:rPr>
          <w:b/>
          <w:sz w:val="28"/>
          <w:szCs w:val="28"/>
        </w:rPr>
        <w:t xml:space="preserve"> [8]</w:t>
      </w:r>
    </w:p>
    <w:p w14:paraId="7FA5831D" w14:textId="33383F36" w:rsidR="005D640E" w:rsidRPr="00C32229" w:rsidRDefault="005D640E" w:rsidP="005D640E">
      <w:pPr>
        <w:spacing w:line="360" w:lineRule="auto"/>
        <w:jc w:val="both"/>
        <w:rPr>
          <w:sz w:val="28"/>
          <w:szCs w:val="28"/>
        </w:rPr>
      </w:pPr>
      <w:r w:rsidRPr="00C32229">
        <w:rPr>
          <w:b/>
          <w:sz w:val="28"/>
          <w:szCs w:val="28"/>
        </w:rPr>
        <w:t>AUTHOR</w:t>
      </w:r>
      <w:r w:rsidRPr="00C32229">
        <w:rPr>
          <w:sz w:val="28"/>
          <w:szCs w:val="28"/>
        </w:rPr>
        <w:t>:</w:t>
      </w:r>
      <w:r w:rsidRPr="00C32229">
        <w:rPr>
          <w:kern w:val="24"/>
          <w:sz w:val="28"/>
          <w:szCs w:val="28"/>
          <w:lang w:val="en-IN"/>
        </w:rPr>
        <w:t xml:space="preserve"> </w:t>
      </w:r>
      <w:r w:rsidRPr="00C32229">
        <w:rPr>
          <w:sz w:val="28"/>
          <w:szCs w:val="28"/>
          <w:lang w:val="en-IN"/>
        </w:rPr>
        <w:t>Kunal Dahiya</w:t>
      </w:r>
    </w:p>
    <w:p w14:paraId="0BA3EF5E" w14:textId="77777777" w:rsidR="005D640E" w:rsidRPr="00C32229" w:rsidRDefault="005D640E" w:rsidP="005D640E">
      <w:pPr>
        <w:spacing w:line="360" w:lineRule="auto"/>
        <w:jc w:val="both"/>
        <w:rPr>
          <w:sz w:val="28"/>
          <w:szCs w:val="28"/>
        </w:rPr>
      </w:pPr>
      <w:r w:rsidRPr="00C32229">
        <w:rPr>
          <w:b/>
          <w:sz w:val="28"/>
          <w:szCs w:val="28"/>
        </w:rPr>
        <w:t>PUBLISH</w:t>
      </w:r>
      <w:r w:rsidRPr="00C32229">
        <w:rPr>
          <w:sz w:val="28"/>
          <w:szCs w:val="28"/>
        </w:rPr>
        <w:t>:</w:t>
      </w:r>
      <w:r w:rsidRPr="00C32229">
        <w:rPr>
          <w:kern w:val="24"/>
          <w:sz w:val="28"/>
          <w:szCs w:val="28"/>
        </w:rPr>
        <w:t xml:space="preserve"> </w:t>
      </w:r>
      <w:r w:rsidRPr="00C32229">
        <w:rPr>
          <w:sz w:val="28"/>
          <w:szCs w:val="28"/>
        </w:rPr>
        <w:t>2016</w:t>
      </w:r>
    </w:p>
    <w:p w14:paraId="6932FF8E" w14:textId="77777777" w:rsidR="005D640E" w:rsidRPr="00C32229" w:rsidRDefault="005D640E" w:rsidP="005D640E">
      <w:pPr>
        <w:spacing w:line="360" w:lineRule="auto"/>
        <w:jc w:val="both"/>
        <w:rPr>
          <w:sz w:val="28"/>
          <w:szCs w:val="28"/>
        </w:rPr>
      </w:pPr>
      <w:r w:rsidRPr="00C32229">
        <w:rPr>
          <w:sz w:val="28"/>
          <w:szCs w:val="28"/>
          <w:shd w:val="clear" w:color="auto" w:fill="FFFFFF"/>
        </w:rPr>
        <w:t xml:space="preserve">In this paper, we propose an approach for automatic detection of bike-riders without helmet using surveillance videos in real time. The proposed approach first detects bike riders from surveillance video using background subtraction and object segmentation. Then it determines whether bike-rider is using a helmet or not using visual features and binary classifier. Also, we present a consolidation approach for violation reporting which helps in improving reliability of the proposed approach. In order to evaluate our approach, we have provided a performance comparison of three widely used feature representations namely histogram of oriented gradients (HOG), scale-invariant feature transform (SIFT), and local binary patterns (LBP) for classification. The experimental results show detection accuracy of 93.80% on the real world surveillance data. It has also been shown that proposed approach is computationally less expensive and performs in real-time with a processing time of 11.58 </w:t>
      </w:r>
      <w:proofErr w:type="spellStart"/>
      <w:r w:rsidRPr="00C32229">
        <w:rPr>
          <w:sz w:val="28"/>
          <w:szCs w:val="28"/>
          <w:shd w:val="clear" w:color="auto" w:fill="FFFFFF"/>
        </w:rPr>
        <w:t>ms</w:t>
      </w:r>
      <w:proofErr w:type="spellEnd"/>
      <w:r w:rsidRPr="00C32229">
        <w:rPr>
          <w:sz w:val="28"/>
          <w:szCs w:val="28"/>
          <w:shd w:val="clear" w:color="auto" w:fill="FFFFFF"/>
        </w:rPr>
        <w:t xml:space="preserve"> per frame.</w:t>
      </w:r>
    </w:p>
    <w:p w14:paraId="6482D50F" w14:textId="77777777" w:rsidR="005D640E" w:rsidRPr="00C32229" w:rsidRDefault="005D640E" w:rsidP="005D640E">
      <w:pPr>
        <w:spacing w:line="360" w:lineRule="auto"/>
        <w:jc w:val="both"/>
        <w:rPr>
          <w:sz w:val="28"/>
          <w:szCs w:val="28"/>
        </w:rPr>
      </w:pPr>
      <w:r w:rsidRPr="00C32229">
        <w:rPr>
          <w:b/>
          <w:sz w:val="28"/>
          <w:szCs w:val="28"/>
        </w:rPr>
        <w:t>DRAWBACKS</w:t>
      </w:r>
      <w:r w:rsidRPr="00C32229">
        <w:rPr>
          <w:sz w:val="28"/>
          <w:szCs w:val="28"/>
        </w:rPr>
        <w:t>:</w:t>
      </w:r>
    </w:p>
    <w:p w14:paraId="0A347E90" w14:textId="21DF8164" w:rsidR="005D640E" w:rsidRPr="00C32229" w:rsidRDefault="005D640E" w:rsidP="005D640E">
      <w:pPr>
        <w:spacing w:line="360" w:lineRule="auto"/>
        <w:jc w:val="both"/>
        <w:rPr>
          <w:sz w:val="28"/>
          <w:szCs w:val="28"/>
        </w:rPr>
      </w:pPr>
      <w:r w:rsidRPr="00C32229">
        <w:rPr>
          <w:sz w:val="28"/>
          <w:szCs w:val="28"/>
        </w:rPr>
        <w:t>Video surveillance based methods are passive and require significant human assistance. It is not an efficient solution due to its requirement of dedicated hardware.</w:t>
      </w:r>
    </w:p>
    <w:p w14:paraId="16739A85" w14:textId="77777777" w:rsidR="005D640E" w:rsidRPr="00C32229" w:rsidRDefault="005D640E" w:rsidP="005D640E">
      <w:pPr>
        <w:spacing w:line="360" w:lineRule="auto"/>
        <w:jc w:val="both"/>
        <w:rPr>
          <w:sz w:val="28"/>
          <w:szCs w:val="28"/>
        </w:rPr>
      </w:pPr>
    </w:p>
    <w:p w14:paraId="1AE81330" w14:textId="59EA0EE3" w:rsidR="005D640E" w:rsidRPr="00C32229" w:rsidRDefault="005D640E" w:rsidP="005D640E">
      <w:pPr>
        <w:spacing w:line="360" w:lineRule="auto"/>
        <w:jc w:val="both"/>
        <w:rPr>
          <w:b/>
          <w:sz w:val="28"/>
          <w:szCs w:val="28"/>
        </w:rPr>
      </w:pPr>
      <w:r w:rsidRPr="00C32229">
        <w:rPr>
          <w:b/>
          <w:sz w:val="28"/>
          <w:szCs w:val="28"/>
        </w:rPr>
        <w:t>2.</w:t>
      </w:r>
      <w:r w:rsidRPr="00C32229">
        <w:rPr>
          <w:b/>
          <w:kern w:val="24"/>
          <w:sz w:val="28"/>
          <w:szCs w:val="28"/>
        </w:rPr>
        <w:t xml:space="preserve"> </w:t>
      </w:r>
      <w:r w:rsidRPr="00C32229">
        <w:rPr>
          <w:b/>
          <w:sz w:val="28"/>
          <w:szCs w:val="28"/>
        </w:rPr>
        <w:t>Visual Big Data Analytics for Traffic Monitoring in Smart City</w:t>
      </w:r>
      <w:r w:rsidR="009D28E9">
        <w:rPr>
          <w:b/>
          <w:sz w:val="28"/>
          <w:szCs w:val="28"/>
        </w:rPr>
        <w:t xml:space="preserve"> [6]</w:t>
      </w:r>
    </w:p>
    <w:p w14:paraId="5434C6BE" w14:textId="2EC61E85" w:rsidR="005D640E" w:rsidRPr="00C32229" w:rsidRDefault="005D640E" w:rsidP="005D640E">
      <w:pPr>
        <w:spacing w:line="360" w:lineRule="auto"/>
        <w:jc w:val="both"/>
        <w:rPr>
          <w:sz w:val="28"/>
          <w:szCs w:val="28"/>
        </w:rPr>
      </w:pPr>
      <w:r w:rsidRPr="00C32229">
        <w:rPr>
          <w:b/>
          <w:sz w:val="28"/>
          <w:szCs w:val="28"/>
        </w:rPr>
        <w:t>AUTHOR</w:t>
      </w:r>
      <w:r w:rsidRPr="00C32229">
        <w:rPr>
          <w:sz w:val="28"/>
          <w:szCs w:val="28"/>
        </w:rPr>
        <w:t xml:space="preserve">: </w:t>
      </w:r>
      <w:r w:rsidRPr="00C32229">
        <w:rPr>
          <w:sz w:val="28"/>
          <w:szCs w:val="28"/>
          <w:lang w:val="en-IN"/>
        </w:rPr>
        <w:t>Dinesh Singh</w:t>
      </w:r>
    </w:p>
    <w:p w14:paraId="07B94A9B" w14:textId="77777777" w:rsidR="005D640E" w:rsidRPr="00C32229" w:rsidRDefault="005D640E" w:rsidP="005D640E">
      <w:pPr>
        <w:spacing w:line="360" w:lineRule="auto"/>
        <w:jc w:val="both"/>
        <w:rPr>
          <w:sz w:val="28"/>
          <w:szCs w:val="28"/>
        </w:rPr>
      </w:pPr>
      <w:r w:rsidRPr="00C32229">
        <w:rPr>
          <w:b/>
          <w:sz w:val="28"/>
          <w:szCs w:val="28"/>
        </w:rPr>
        <w:t>PUBLISH</w:t>
      </w:r>
      <w:r w:rsidRPr="00C32229">
        <w:rPr>
          <w:sz w:val="28"/>
          <w:szCs w:val="28"/>
        </w:rPr>
        <w:t>:2014</w:t>
      </w:r>
    </w:p>
    <w:p w14:paraId="6A6FDF24" w14:textId="77777777" w:rsidR="005D640E" w:rsidRPr="00C32229" w:rsidRDefault="005D640E" w:rsidP="005D640E">
      <w:pPr>
        <w:spacing w:line="360" w:lineRule="auto"/>
        <w:jc w:val="both"/>
        <w:rPr>
          <w:sz w:val="28"/>
          <w:szCs w:val="28"/>
        </w:rPr>
      </w:pPr>
      <w:r w:rsidRPr="00C32229">
        <w:rPr>
          <w:sz w:val="28"/>
          <w:szCs w:val="28"/>
          <w:shd w:val="clear" w:color="auto" w:fill="FFFFFF"/>
        </w:rPr>
        <w:lastRenderedPageBreak/>
        <w:t>The application such as video surveillance for traffic control in smart cities needs to analyze the large amount (hours/days) of video footage in order to locate the people who are violating the traffic rules. The traditional computer vision techniques are unable to analyze such a huge amount of visual data generated in real-time. So, there is a need for visual big data analytics which involves processing and analyzing large scale visual data such as images or videos to find semantic patterns that are useful for interpretation. In this paper, we propose a framework for visual big data analytics for automatic detection of bike-riders without helmet in city traffic. We also discuss challenges involved in visual big data analytics for traffic control in a city scale surveillance data and explore opportunities for future research.</w:t>
      </w:r>
    </w:p>
    <w:p w14:paraId="2D6E41AA" w14:textId="77777777" w:rsidR="00C32229" w:rsidRPr="00C32229" w:rsidRDefault="00C32229" w:rsidP="005D640E">
      <w:pPr>
        <w:spacing w:line="360" w:lineRule="auto"/>
        <w:jc w:val="both"/>
        <w:rPr>
          <w:b/>
          <w:sz w:val="28"/>
          <w:szCs w:val="28"/>
        </w:rPr>
      </w:pPr>
    </w:p>
    <w:p w14:paraId="1DC740BB" w14:textId="357D929C" w:rsidR="005D640E" w:rsidRPr="00C32229" w:rsidRDefault="005D640E" w:rsidP="005D640E">
      <w:pPr>
        <w:spacing w:line="360" w:lineRule="auto"/>
        <w:jc w:val="both"/>
        <w:rPr>
          <w:b/>
          <w:sz w:val="28"/>
          <w:szCs w:val="28"/>
        </w:rPr>
      </w:pPr>
      <w:r w:rsidRPr="00C32229">
        <w:rPr>
          <w:b/>
          <w:sz w:val="28"/>
          <w:szCs w:val="28"/>
        </w:rPr>
        <w:t>DRAWBACKS:</w:t>
      </w:r>
    </w:p>
    <w:p w14:paraId="365FE247" w14:textId="2D89E29C" w:rsidR="005D640E" w:rsidRPr="00C32229" w:rsidRDefault="005D640E" w:rsidP="005D640E">
      <w:pPr>
        <w:spacing w:line="360" w:lineRule="auto"/>
        <w:jc w:val="both"/>
        <w:rPr>
          <w:b/>
          <w:sz w:val="28"/>
          <w:szCs w:val="28"/>
        </w:rPr>
      </w:pPr>
      <w:r w:rsidRPr="00C32229">
        <w:rPr>
          <w:sz w:val="28"/>
          <w:szCs w:val="28"/>
        </w:rPr>
        <w:t>Environment conditions like illumination variance over the day, shadows, shaking tree branches, and other sudden changes make it difficult to recover and update background from continuous stream of frames.</w:t>
      </w:r>
    </w:p>
    <w:p w14:paraId="384656E3" w14:textId="77777777" w:rsidR="00C32229" w:rsidRPr="00C32229" w:rsidRDefault="00C32229" w:rsidP="005D640E">
      <w:pPr>
        <w:spacing w:line="360" w:lineRule="auto"/>
        <w:jc w:val="both"/>
        <w:rPr>
          <w:b/>
          <w:sz w:val="28"/>
          <w:szCs w:val="28"/>
        </w:rPr>
      </w:pPr>
    </w:p>
    <w:p w14:paraId="17788C19" w14:textId="613DD265" w:rsidR="005D640E" w:rsidRPr="00C32229" w:rsidRDefault="005D640E" w:rsidP="005D640E">
      <w:pPr>
        <w:spacing w:line="360" w:lineRule="auto"/>
        <w:jc w:val="both"/>
        <w:rPr>
          <w:b/>
          <w:sz w:val="28"/>
          <w:szCs w:val="28"/>
        </w:rPr>
      </w:pPr>
      <w:r w:rsidRPr="00C32229">
        <w:rPr>
          <w:b/>
          <w:sz w:val="28"/>
          <w:szCs w:val="28"/>
        </w:rPr>
        <w:t>3.</w:t>
      </w:r>
      <w:r w:rsidRPr="00C32229">
        <w:rPr>
          <w:b/>
          <w:kern w:val="24"/>
          <w:sz w:val="28"/>
          <w:szCs w:val="28"/>
        </w:rPr>
        <w:t xml:space="preserve"> </w:t>
      </w:r>
      <w:r w:rsidRPr="00C32229">
        <w:rPr>
          <w:b/>
          <w:sz w:val="28"/>
          <w:szCs w:val="28"/>
        </w:rPr>
        <w:t>Mission on! Innovations in bike systems to provide a safe ride based on IOT</w:t>
      </w:r>
      <w:r w:rsidR="009D28E9">
        <w:rPr>
          <w:b/>
          <w:sz w:val="28"/>
          <w:szCs w:val="28"/>
        </w:rPr>
        <w:t xml:space="preserve"> [2]</w:t>
      </w:r>
    </w:p>
    <w:p w14:paraId="06A34772" w14:textId="563420F3" w:rsidR="005D640E" w:rsidRPr="00C32229" w:rsidRDefault="005D640E" w:rsidP="005D640E">
      <w:pPr>
        <w:spacing w:line="360" w:lineRule="auto"/>
        <w:jc w:val="both"/>
        <w:rPr>
          <w:sz w:val="28"/>
          <w:szCs w:val="28"/>
        </w:rPr>
      </w:pPr>
      <w:r w:rsidRPr="00C32229">
        <w:rPr>
          <w:b/>
          <w:sz w:val="28"/>
          <w:szCs w:val="28"/>
        </w:rPr>
        <w:t>AUTHOR</w:t>
      </w:r>
      <w:r w:rsidRPr="00C32229">
        <w:rPr>
          <w:sz w:val="28"/>
          <w:szCs w:val="28"/>
        </w:rPr>
        <w:t>:</w:t>
      </w:r>
      <w:r w:rsidRPr="00C32229">
        <w:rPr>
          <w:kern w:val="24"/>
          <w:sz w:val="28"/>
          <w:szCs w:val="28"/>
          <w:lang w:val="en-IN"/>
        </w:rPr>
        <w:t xml:space="preserve"> </w:t>
      </w:r>
      <w:r w:rsidRPr="00C32229">
        <w:rPr>
          <w:sz w:val="28"/>
          <w:szCs w:val="28"/>
          <w:lang w:val="en-IN"/>
        </w:rPr>
        <w:t>Archana D</w:t>
      </w:r>
    </w:p>
    <w:p w14:paraId="40F881E8" w14:textId="77777777" w:rsidR="005D640E" w:rsidRPr="00C32229" w:rsidRDefault="005D640E" w:rsidP="005D640E">
      <w:pPr>
        <w:spacing w:line="360" w:lineRule="auto"/>
        <w:jc w:val="both"/>
        <w:rPr>
          <w:sz w:val="28"/>
          <w:szCs w:val="28"/>
        </w:rPr>
      </w:pPr>
      <w:r w:rsidRPr="00C32229">
        <w:rPr>
          <w:b/>
          <w:sz w:val="28"/>
          <w:szCs w:val="28"/>
        </w:rPr>
        <w:t>PUBLISH</w:t>
      </w:r>
      <w:r w:rsidRPr="00C32229">
        <w:rPr>
          <w:sz w:val="28"/>
          <w:szCs w:val="28"/>
        </w:rPr>
        <w:t>:2017</w:t>
      </w:r>
    </w:p>
    <w:p w14:paraId="4748B921" w14:textId="77777777" w:rsidR="005D640E" w:rsidRPr="00C32229" w:rsidRDefault="005D640E" w:rsidP="005D640E">
      <w:pPr>
        <w:spacing w:line="360" w:lineRule="auto"/>
        <w:jc w:val="both"/>
        <w:rPr>
          <w:sz w:val="28"/>
          <w:szCs w:val="28"/>
        </w:rPr>
      </w:pPr>
      <w:r w:rsidRPr="00C32229">
        <w:rPr>
          <w:sz w:val="28"/>
          <w:szCs w:val="28"/>
          <w:shd w:val="clear" w:color="auto" w:fill="FFFFFF"/>
        </w:rPr>
        <w:t xml:space="preserve">Intelligence applications are being developed that make machines more sophisticated in their way of learning and to make decisions. Accident is a specific, unpredicted external action that happens unexpectedly with no apparent or deliberate cause but with marked effects. With the increasing number of bike riders and the number of accidents happening each year our paper focuses on the methods that can be implemented to ensure safety while driving. Distraction of the driver's attention is the major cause of these accidents. Nowadays wearing helmet has been made mandatory. But still the rules are being violated. Message transmitting sensors are equipped in the speedometer of </w:t>
      </w:r>
      <w:r w:rsidRPr="00C32229">
        <w:rPr>
          <w:sz w:val="28"/>
          <w:szCs w:val="28"/>
          <w:shd w:val="clear" w:color="auto" w:fill="FFFFFF"/>
        </w:rPr>
        <w:lastRenderedPageBreak/>
        <w:t>bike and also in the bike's helmet. The most important feature of the bike is that the bike's engine gets start only when the person wears helmet. This system also checks the approaching vehicle's speed on either side of the road and generate vibrations in the bike's handlebar. This advanced development is bringing about a new era of productivity for the latest ideas on an astounding scale, understanding their efficiency, speed and functionality.</w:t>
      </w:r>
    </w:p>
    <w:p w14:paraId="467BDF48" w14:textId="77777777" w:rsidR="005D640E" w:rsidRPr="00C32229" w:rsidRDefault="005D640E" w:rsidP="005D640E">
      <w:pPr>
        <w:spacing w:line="360" w:lineRule="auto"/>
        <w:jc w:val="both"/>
        <w:rPr>
          <w:b/>
          <w:sz w:val="28"/>
          <w:szCs w:val="28"/>
        </w:rPr>
      </w:pPr>
      <w:r w:rsidRPr="00C32229">
        <w:rPr>
          <w:b/>
          <w:sz w:val="28"/>
          <w:szCs w:val="28"/>
        </w:rPr>
        <w:t>DRAWBACKS</w:t>
      </w:r>
    </w:p>
    <w:p w14:paraId="1931958A" w14:textId="77777777" w:rsidR="005D640E" w:rsidRPr="00C32229" w:rsidRDefault="005D640E" w:rsidP="005D640E">
      <w:pPr>
        <w:spacing w:line="360" w:lineRule="auto"/>
        <w:jc w:val="both"/>
        <w:rPr>
          <w:sz w:val="28"/>
          <w:szCs w:val="28"/>
        </w:rPr>
      </w:pPr>
      <w:r w:rsidRPr="00C32229">
        <w:rPr>
          <w:sz w:val="28"/>
          <w:szCs w:val="28"/>
        </w:rPr>
        <w:t>Cost is one major hindrance to the widespread use of safety systems</w:t>
      </w:r>
    </w:p>
    <w:p w14:paraId="32EDDA7F" w14:textId="77777777" w:rsidR="00C32229" w:rsidRPr="00C32229" w:rsidRDefault="00C32229" w:rsidP="005D640E">
      <w:pPr>
        <w:spacing w:line="360" w:lineRule="auto"/>
        <w:jc w:val="both"/>
        <w:rPr>
          <w:sz w:val="28"/>
          <w:szCs w:val="28"/>
        </w:rPr>
      </w:pPr>
    </w:p>
    <w:p w14:paraId="3654B756" w14:textId="33710562" w:rsidR="005D640E" w:rsidRPr="00C32229" w:rsidRDefault="005D640E" w:rsidP="005D640E">
      <w:pPr>
        <w:spacing w:line="360" w:lineRule="auto"/>
        <w:jc w:val="both"/>
        <w:rPr>
          <w:b/>
          <w:sz w:val="28"/>
          <w:szCs w:val="28"/>
        </w:rPr>
      </w:pPr>
      <w:r w:rsidRPr="00C32229">
        <w:rPr>
          <w:b/>
          <w:sz w:val="28"/>
          <w:szCs w:val="28"/>
        </w:rPr>
        <w:t>4.</w:t>
      </w:r>
      <w:r w:rsidRPr="00C32229">
        <w:rPr>
          <w:b/>
          <w:kern w:val="24"/>
          <w:sz w:val="28"/>
          <w:szCs w:val="28"/>
        </w:rPr>
        <w:t xml:space="preserve"> </w:t>
      </w:r>
      <w:r w:rsidRPr="00C32229">
        <w:rPr>
          <w:b/>
          <w:sz w:val="28"/>
          <w:szCs w:val="28"/>
        </w:rPr>
        <w:t xml:space="preserve">An Improved License Plate Location Method Based </w:t>
      </w:r>
      <w:proofErr w:type="gramStart"/>
      <w:r w:rsidRPr="00C32229">
        <w:rPr>
          <w:b/>
          <w:sz w:val="28"/>
          <w:szCs w:val="28"/>
        </w:rPr>
        <w:t>On</w:t>
      </w:r>
      <w:proofErr w:type="gramEnd"/>
      <w:r w:rsidRPr="00C32229">
        <w:rPr>
          <w:b/>
          <w:sz w:val="28"/>
          <w:szCs w:val="28"/>
        </w:rPr>
        <w:t xml:space="preserve"> Edge</w:t>
      </w:r>
      <w:r w:rsidR="009D28E9">
        <w:rPr>
          <w:b/>
          <w:sz w:val="28"/>
          <w:szCs w:val="28"/>
        </w:rPr>
        <w:t xml:space="preserve"> [9]</w:t>
      </w:r>
      <w:r w:rsidRPr="00C32229">
        <w:rPr>
          <w:b/>
          <w:sz w:val="28"/>
          <w:szCs w:val="28"/>
        </w:rPr>
        <w:t xml:space="preserve"> </w:t>
      </w:r>
    </w:p>
    <w:p w14:paraId="6B0A38FA" w14:textId="5BB4810A" w:rsidR="005D640E" w:rsidRPr="00C32229" w:rsidRDefault="005D640E" w:rsidP="005D640E">
      <w:pPr>
        <w:spacing w:line="360" w:lineRule="auto"/>
        <w:jc w:val="both"/>
        <w:rPr>
          <w:sz w:val="28"/>
          <w:szCs w:val="28"/>
        </w:rPr>
      </w:pPr>
      <w:r w:rsidRPr="00C32229">
        <w:rPr>
          <w:b/>
          <w:sz w:val="28"/>
          <w:szCs w:val="28"/>
        </w:rPr>
        <w:t>AUTHOR</w:t>
      </w:r>
      <w:r w:rsidRPr="00C32229">
        <w:rPr>
          <w:sz w:val="28"/>
          <w:szCs w:val="28"/>
        </w:rPr>
        <w:t>:</w:t>
      </w:r>
      <w:r w:rsidRPr="00C32229">
        <w:rPr>
          <w:kern w:val="24"/>
          <w:sz w:val="28"/>
          <w:szCs w:val="28"/>
          <w:lang w:val="en-IN"/>
        </w:rPr>
        <w:t xml:space="preserve"> </w:t>
      </w:r>
      <w:proofErr w:type="spellStart"/>
      <w:r w:rsidRPr="00C32229">
        <w:rPr>
          <w:sz w:val="28"/>
          <w:szCs w:val="28"/>
          <w:lang w:val="en-IN"/>
        </w:rPr>
        <w:t>Rongbao</w:t>
      </w:r>
      <w:proofErr w:type="spellEnd"/>
      <w:r w:rsidRPr="00C32229">
        <w:rPr>
          <w:sz w:val="28"/>
          <w:szCs w:val="28"/>
          <w:lang w:val="en-IN"/>
        </w:rPr>
        <w:t xml:space="preserve"> Chen </w:t>
      </w:r>
    </w:p>
    <w:p w14:paraId="167A393A" w14:textId="77777777" w:rsidR="00C32229" w:rsidRPr="00C32229" w:rsidRDefault="005D640E" w:rsidP="005D640E">
      <w:pPr>
        <w:spacing w:line="360" w:lineRule="auto"/>
        <w:jc w:val="both"/>
        <w:rPr>
          <w:sz w:val="28"/>
          <w:szCs w:val="28"/>
        </w:rPr>
      </w:pPr>
      <w:proofErr w:type="gramStart"/>
      <w:r w:rsidRPr="00C32229">
        <w:rPr>
          <w:b/>
          <w:sz w:val="28"/>
          <w:szCs w:val="28"/>
        </w:rPr>
        <w:t>PUBLISH</w:t>
      </w:r>
      <w:r w:rsidRPr="00C32229">
        <w:rPr>
          <w:sz w:val="28"/>
          <w:szCs w:val="28"/>
        </w:rPr>
        <w:t xml:space="preserve"> :</w:t>
      </w:r>
      <w:proofErr w:type="gramEnd"/>
      <w:r w:rsidRPr="00C32229">
        <w:rPr>
          <w:sz w:val="28"/>
          <w:szCs w:val="28"/>
        </w:rPr>
        <w:t xml:space="preserve"> 2012</w:t>
      </w:r>
    </w:p>
    <w:p w14:paraId="583A0D33" w14:textId="6D8EB31C" w:rsidR="005D640E" w:rsidRPr="00C32229" w:rsidRDefault="005D640E" w:rsidP="005D640E">
      <w:pPr>
        <w:spacing w:line="360" w:lineRule="auto"/>
        <w:jc w:val="both"/>
        <w:rPr>
          <w:sz w:val="28"/>
          <w:szCs w:val="28"/>
        </w:rPr>
      </w:pPr>
      <w:r w:rsidRPr="00C32229">
        <w:rPr>
          <w:sz w:val="28"/>
          <w:szCs w:val="28"/>
        </w:rPr>
        <w:t xml:space="preserve">License plate location as one of the key steps in license plate recognition system, the positioning accuracy is direct impact on the effect of license plate recognition. In this paper, for the plate image that is under different backgrounds and lighting </w:t>
      </w:r>
      <w:proofErr w:type="spellStart"/>
      <w:r w:rsidRPr="00C32229">
        <w:rPr>
          <w:sz w:val="28"/>
          <w:szCs w:val="28"/>
        </w:rPr>
        <w:t>conditions,a</w:t>
      </w:r>
      <w:proofErr w:type="spellEnd"/>
      <w:r w:rsidRPr="00C32229">
        <w:rPr>
          <w:sz w:val="28"/>
          <w:szCs w:val="28"/>
        </w:rPr>
        <w:t xml:space="preserve"> license plate location method based on an improved </w:t>
      </w:r>
      <w:proofErr w:type="spellStart"/>
      <w:r w:rsidRPr="00C32229">
        <w:rPr>
          <w:sz w:val="28"/>
          <w:szCs w:val="28"/>
        </w:rPr>
        <w:t>prewitt</w:t>
      </w:r>
      <w:proofErr w:type="spellEnd"/>
      <w:r w:rsidRPr="00C32229">
        <w:rPr>
          <w:sz w:val="28"/>
          <w:szCs w:val="28"/>
        </w:rPr>
        <w:t xml:space="preserve"> arithmetic operator was proposed. </w:t>
      </w:r>
      <w:proofErr w:type="spellStart"/>
      <w:r w:rsidRPr="00C32229">
        <w:rPr>
          <w:sz w:val="28"/>
          <w:szCs w:val="28"/>
        </w:rPr>
        <w:t>Firstly,do</w:t>
      </w:r>
      <w:proofErr w:type="spellEnd"/>
      <w:r w:rsidRPr="00C32229">
        <w:rPr>
          <w:sz w:val="28"/>
          <w:szCs w:val="28"/>
        </w:rPr>
        <w:t xml:space="preserve"> improved </w:t>
      </w:r>
      <w:proofErr w:type="spellStart"/>
      <w:r w:rsidRPr="00C32229">
        <w:rPr>
          <w:sz w:val="28"/>
          <w:szCs w:val="28"/>
        </w:rPr>
        <w:t>prewitt</w:t>
      </w:r>
      <w:proofErr w:type="spellEnd"/>
      <w:r w:rsidRPr="00C32229">
        <w:rPr>
          <w:sz w:val="28"/>
          <w:szCs w:val="28"/>
        </w:rPr>
        <w:t xml:space="preserve"> operation on the preprocessed plate image. Then, use the characteristics of vehicle license, adopt the horizontal and vertical projection method to determine the location of the upper and lower edge around the edge position, in order to achieve the positioning of vehicle license. The experiments results show that the algorithm with high accuracy, positioning speed and have good practical value.</w:t>
      </w:r>
    </w:p>
    <w:p w14:paraId="51738E0E" w14:textId="77777777" w:rsidR="005D640E" w:rsidRPr="00C32229" w:rsidRDefault="005D640E" w:rsidP="005D640E">
      <w:pPr>
        <w:spacing w:line="360" w:lineRule="auto"/>
        <w:jc w:val="both"/>
        <w:rPr>
          <w:b/>
          <w:sz w:val="28"/>
          <w:szCs w:val="28"/>
        </w:rPr>
      </w:pPr>
      <w:r w:rsidRPr="00C32229">
        <w:rPr>
          <w:b/>
          <w:sz w:val="28"/>
          <w:szCs w:val="28"/>
        </w:rPr>
        <w:t>DRAWBACKS</w:t>
      </w:r>
    </w:p>
    <w:p w14:paraId="591D8806" w14:textId="77777777" w:rsidR="005D640E" w:rsidRPr="00C32229" w:rsidRDefault="005D640E" w:rsidP="005D640E">
      <w:pPr>
        <w:spacing w:line="360" w:lineRule="auto"/>
        <w:jc w:val="both"/>
        <w:rPr>
          <w:sz w:val="28"/>
          <w:szCs w:val="28"/>
        </w:rPr>
      </w:pPr>
      <w:r w:rsidRPr="00C32229">
        <w:rPr>
          <w:sz w:val="28"/>
          <w:szCs w:val="28"/>
        </w:rPr>
        <w:t>More similar database is needed to compare all edge-based methods.</w:t>
      </w:r>
    </w:p>
    <w:p w14:paraId="0A3D8557" w14:textId="77777777" w:rsidR="00C32229" w:rsidRPr="00C32229" w:rsidRDefault="00C32229" w:rsidP="005D640E">
      <w:pPr>
        <w:spacing w:line="360" w:lineRule="auto"/>
        <w:jc w:val="both"/>
        <w:rPr>
          <w:sz w:val="28"/>
          <w:szCs w:val="28"/>
        </w:rPr>
      </w:pPr>
    </w:p>
    <w:p w14:paraId="1BA7DAAA" w14:textId="3F863E7A" w:rsidR="005D640E" w:rsidRPr="00C32229" w:rsidRDefault="005D640E" w:rsidP="005D640E">
      <w:pPr>
        <w:spacing w:line="360" w:lineRule="auto"/>
        <w:jc w:val="both"/>
        <w:rPr>
          <w:b/>
          <w:sz w:val="28"/>
          <w:szCs w:val="28"/>
        </w:rPr>
      </w:pPr>
      <w:r w:rsidRPr="00C32229">
        <w:rPr>
          <w:b/>
          <w:sz w:val="28"/>
          <w:szCs w:val="28"/>
        </w:rPr>
        <w:t>5.</w:t>
      </w:r>
      <w:r w:rsidRPr="00C32229">
        <w:rPr>
          <w:b/>
          <w:kern w:val="24"/>
          <w:sz w:val="28"/>
          <w:szCs w:val="28"/>
        </w:rPr>
        <w:t xml:space="preserve"> </w:t>
      </w:r>
      <w:r w:rsidRPr="00C32229">
        <w:rPr>
          <w:b/>
          <w:sz w:val="28"/>
          <w:szCs w:val="28"/>
        </w:rPr>
        <w:t>An Automatic Number Plate Recognition System under Image Processing</w:t>
      </w:r>
      <w:r w:rsidR="009D28E9">
        <w:rPr>
          <w:b/>
          <w:sz w:val="28"/>
          <w:szCs w:val="28"/>
        </w:rPr>
        <w:t xml:space="preserve"> [12]</w:t>
      </w:r>
    </w:p>
    <w:p w14:paraId="117C641B" w14:textId="77777777" w:rsidR="005D640E" w:rsidRPr="00C32229" w:rsidRDefault="005D640E" w:rsidP="005D640E">
      <w:pPr>
        <w:spacing w:line="360" w:lineRule="auto"/>
        <w:jc w:val="both"/>
        <w:rPr>
          <w:sz w:val="28"/>
          <w:szCs w:val="28"/>
        </w:rPr>
      </w:pPr>
      <w:r w:rsidRPr="00C32229">
        <w:rPr>
          <w:b/>
          <w:sz w:val="28"/>
          <w:szCs w:val="28"/>
        </w:rPr>
        <w:t>AUTHOR</w:t>
      </w:r>
      <w:r w:rsidRPr="00C32229">
        <w:rPr>
          <w:sz w:val="28"/>
          <w:szCs w:val="28"/>
        </w:rPr>
        <w:t xml:space="preserve">: </w:t>
      </w:r>
      <w:proofErr w:type="spellStart"/>
      <w:r w:rsidRPr="00C32229">
        <w:rPr>
          <w:sz w:val="28"/>
          <w:szCs w:val="28"/>
          <w:lang w:val="en-IN"/>
        </w:rPr>
        <w:t>Sarbjit</w:t>
      </w:r>
      <w:proofErr w:type="spellEnd"/>
      <w:r w:rsidRPr="00C32229">
        <w:rPr>
          <w:sz w:val="28"/>
          <w:szCs w:val="28"/>
          <w:lang w:val="en-IN"/>
        </w:rPr>
        <w:t xml:space="preserve"> Kaur</w:t>
      </w:r>
    </w:p>
    <w:p w14:paraId="6C192A0F" w14:textId="77777777" w:rsidR="005D640E" w:rsidRPr="00C32229" w:rsidRDefault="005D640E" w:rsidP="005D640E">
      <w:pPr>
        <w:spacing w:line="360" w:lineRule="auto"/>
        <w:jc w:val="both"/>
        <w:rPr>
          <w:sz w:val="28"/>
          <w:szCs w:val="28"/>
        </w:rPr>
      </w:pPr>
      <w:r w:rsidRPr="00C32229">
        <w:rPr>
          <w:b/>
          <w:sz w:val="28"/>
          <w:szCs w:val="28"/>
        </w:rPr>
        <w:t>PUBLISH</w:t>
      </w:r>
      <w:r w:rsidRPr="00C32229">
        <w:rPr>
          <w:sz w:val="28"/>
          <w:szCs w:val="28"/>
        </w:rPr>
        <w:t>: 2017</w:t>
      </w:r>
    </w:p>
    <w:p w14:paraId="43B9E496" w14:textId="77777777" w:rsidR="00C32229" w:rsidRPr="00C32229" w:rsidRDefault="005D640E" w:rsidP="005D640E">
      <w:pPr>
        <w:spacing w:line="360" w:lineRule="auto"/>
        <w:jc w:val="both"/>
        <w:rPr>
          <w:sz w:val="28"/>
          <w:szCs w:val="28"/>
          <w:shd w:val="clear" w:color="auto" w:fill="FFFFFF"/>
        </w:rPr>
      </w:pPr>
      <w:r w:rsidRPr="00C32229">
        <w:rPr>
          <w:sz w:val="28"/>
          <w:szCs w:val="28"/>
          <w:shd w:val="clear" w:color="auto" w:fill="FFFFFF"/>
        </w:rPr>
        <w:lastRenderedPageBreak/>
        <w:t>Automatic Number Plate Recognition system is an application of computer vision and image processing technology that takes photograph of vehicles as input image and by extracting their number plate from whole vehicle image , it display the number plate information into text. Mainly the ANPR system consists of 4 phases: - Acquisition of Vehicle Image and Pre-Processing, Extraction of Number Plate Area, Character Segmentation and Character Recognition. The overall accuracy and efficiency of whole ANPR system depends on number plate extraction phase as character segmentation and character recognition phases are also depend on the output of this phase. Further the accuracy of Number Plate Extraction phase depends on the quality of captured vehicle image. Higher be the quality of captured input vehicle image more will be the chances of proper extraction of vehicle number plate area. The existing methods of ANPR works well for dark and bright/light categories image but it does not work well for Low Contrast, Blurred and Noisy images and the detection of exact number plate area by</w:t>
      </w:r>
    </w:p>
    <w:p w14:paraId="1C6F81E1" w14:textId="793D6789" w:rsidR="005D640E" w:rsidRPr="00C32229" w:rsidRDefault="005D640E" w:rsidP="005D640E">
      <w:pPr>
        <w:spacing w:line="360" w:lineRule="auto"/>
        <w:jc w:val="both"/>
        <w:rPr>
          <w:sz w:val="28"/>
          <w:szCs w:val="28"/>
        </w:rPr>
      </w:pPr>
      <w:r w:rsidRPr="00C32229">
        <w:rPr>
          <w:sz w:val="28"/>
          <w:szCs w:val="28"/>
          <w:shd w:val="clear" w:color="auto" w:fill="FFFFFF"/>
        </w:rPr>
        <w:t xml:space="preserve">using the existing ANPR approach is not successful even after applying existing filtering and enhancement technique for these types of images. Due to wrong extraction of number plate area, the character segmentation and character recognition are also not successful in this case by using the existing method. To overcome these drawbacks I proposed an efficient approach for ANPR in which the input vehicle image is pre-processed firstly by iterative bilateral filtering , adaptive histogram equalization and number plate is extracted from pre-processed vehicle image using morphological operations, image subtraction, image binarization/thresholding, </w:t>
      </w:r>
      <w:proofErr w:type="spellStart"/>
      <w:r w:rsidRPr="00C32229">
        <w:rPr>
          <w:sz w:val="28"/>
          <w:szCs w:val="28"/>
          <w:shd w:val="clear" w:color="auto" w:fill="FFFFFF"/>
        </w:rPr>
        <w:t>sobel</w:t>
      </w:r>
      <w:proofErr w:type="spellEnd"/>
      <w:r w:rsidRPr="00C32229">
        <w:rPr>
          <w:sz w:val="28"/>
          <w:szCs w:val="28"/>
          <w:shd w:val="clear" w:color="auto" w:fill="FFFFFF"/>
        </w:rPr>
        <w:t xml:space="preserve"> vertical edge detection and by boundary box analysis. Sometimes the extracted plate area also contains noise, bolts, frames etc. So the extracted plate area is enhanced by using morphological operations to improve the quality of extracted plate so that the segmentation phase gives more successful output. The character segmentation is done by connected component analysis and boundary box analysis and finally in the last character recognition phase, the characters are recognized by matching with the </w:t>
      </w:r>
      <w:r w:rsidRPr="00C32229">
        <w:rPr>
          <w:sz w:val="28"/>
          <w:szCs w:val="28"/>
          <w:shd w:val="clear" w:color="auto" w:fill="FFFFFF"/>
        </w:rPr>
        <w:lastRenderedPageBreak/>
        <w:t>template database using correlation and output results are displayed. This approach works well for low contrast, blurred, noisy as well as for dark and light/bright category images. The comparison is done between the ANPR with Adaptive Histogram Equalization and Iterative Bilateral Filtering that is the proposed approach and the existing ANPR approach using metrics: MSE, PSNR and Success rate.</w:t>
      </w:r>
    </w:p>
    <w:p w14:paraId="3A8BB214" w14:textId="77777777" w:rsidR="00643924" w:rsidRDefault="00643924" w:rsidP="005D640E">
      <w:pPr>
        <w:spacing w:line="360" w:lineRule="auto"/>
        <w:jc w:val="both"/>
        <w:rPr>
          <w:b/>
          <w:sz w:val="28"/>
          <w:szCs w:val="28"/>
        </w:rPr>
      </w:pPr>
    </w:p>
    <w:p w14:paraId="458BA169" w14:textId="1B7D8CB5" w:rsidR="005D640E" w:rsidRPr="00C32229" w:rsidRDefault="005D640E" w:rsidP="005D640E">
      <w:pPr>
        <w:spacing w:line="360" w:lineRule="auto"/>
        <w:jc w:val="both"/>
        <w:rPr>
          <w:sz w:val="28"/>
          <w:szCs w:val="28"/>
        </w:rPr>
      </w:pPr>
      <w:r w:rsidRPr="00C32229">
        <w:rPr>
          <w:b/>
          <w:sz w:val="28"/>
          <w:szCs w:val="28"/>
        </w:rPr>
        <w:t>DRAWBACKS</w:t>
      </w:r>
      <w:r w:rsidRPr="00C32229">
        <w:rPr>
          <w:sz w:val="28"/>
          <w:szCs w:val="28"/>
        </w:rPr>
        <w:t>:</w:t>
      </w:r>
    </w:p>
    <w:p w14:paraId="18BC0067" w14:textId="77777777" w:rsidR="005D640E" w:rsidRPr="001846EB" w:rsidRDefault="005D640E" w:rsidP="005D640E">
      <w:pPr>
        <w:spacing w:line="360" w:lineRule="auto"/>
        <w:jc w:val="both"/>
        <w:rPr>
          <w:sz w:val="28"/>
          <w:szCs w:val="28"/>
        </w:rPr>
      </w:pPr>
      <w:r w:rsidRPr="00C32229">
        <w:rPr>
          <w:sz w:val="28"/>
          <w:szCs w:val="28"/>
        </w:rPr>
        <w:t>In some cases, bad weather and hindrances can make automatic license plate recognition systems not completely effective.</w:t>
      </w:r>
    </w:p>
    <w:p w14:paraId="02D419D9" w14:textId="77777777" w:rsidR="00C32229" w:rsidRDefault="00C32229" w:rsidP="00C32229">
      <w:pPr>
        <w:spacing w:line="360" w:lineRule="auto"/>
        <w:jc w:val="both"/>
        <w:rPr>
          <w:sz w:val="28"/>
          <w:szCs w:val="28"/>
        </w:rPr>
      </w:pPr>
    </w:p>
    <w:p w14:paraId="333FB8E8" w14:textId="3CEDA907" w:rsidR="00414C38" w:rsidRDefault="00C32229" w:rsidP="00C32229">
      <w:pPr>
        <w:spacing w:line="360" w:lineRule="auto"/>
        <w:jc w:val="both"/>
        <w:rPr>
          <w:b/>
          <w:bCs/>
          <w:sz w:val="28"/>
          <w:szCs w:val="28"/>
        </w:rPr>
      </w:pPr>
      <w:r>
        <w:rPr>
          <w:b/>
          <w:bCs/>
          <w:sz w:val="28"/>
          <w:szCs w:val="28"/>
        </w:rPr>
        <w:t>3</w:t>
      </w:r>
      <w:r>
        <w:rPr>
          <w:sz w:val="28"/>
          <w:szCs w:val="28"/>
        </w:rPr>
        <w:t xml:space="preserve">. </w:t>
      </w:r>
      <w:r w:rsidR="00414C38" w:rsidRPr="00C32229">
        <w:rPr>
          <w:b/>
          <w:bCs/>
          <w:sz w:val="28"/>
          <w:szCs w:val="28"/>
        </w:rPr>
        <w:t>SYSTEM ANALYSIS</w:t>
      </w:r>
    </w:p>
    <w:p w14:paraId="047A3A74" w14:textId="77777777" w:rsidR="00A16751" w:rsidRPr="00C32229" w:rsidRDefault="00A16751" w:rsidP="00C32229">
      <w:pPr>
        <w:spacing w:line="360" w:lineRule="auto"/>
        <w:jc w:val="both"/>
        <w:rPr>
          <w:b/>
          <w:bCs/>
          <w:sz w:val="28"/>
          <w:szCs w:val="28"/>
        </w:rPr>
      </w:pPr>
    </w:p>
    <w:p w14:paraId="2EA55FF1" w14:textId="14E18D6B" w:rsidR="00414C38" w:rsidRPr="00BB6CBB" w:rsidRDefault="00414C38" w:rsidP="007B2553">
      <w:pPr>
        <w:pStyle w:val="ListParagraph"/>
        <w:spacing w:line="360" w:lineRule="auto"/>
        <w:jc w:val="both"/>
        <w:rPr>
          <w:b/>
          <w:bCs/>
          <w:sz w:val="28"/>
          <w:szCs w:val="28"/>
        </w:rPr>
      </w:pPr>
      <w:r w:rsidRPr="00BB6CBB">
        <w:rPr>
          <w:b/>
          <w:bCs/>
          <w:sz w:val="28"/>
          <w:szCs w:val="28"/>
        </w:rPr>
        <w:t>3.1</w:t>
      </w:r>
      <w:r w:rsidR="007B51C3">
        <w:rPr>
          <w:b/>
          <w:bCs/>
          <w:sz w:val="28"/>
          <w:szCs w:val="28"/>
        </w:rPr>
        <w:t xml:space="preserve"> </w:t>
      </w:r>
      <w:r w:rsidR="00BB6CBB" w:rsidRPr="00BB6CBB">
        <w:rPr>
          <w:b/>
          <w:bCs/>
          <w:sz w:val="28"/>
          <w:szCs w:val="28"/>
        </w:rPr>
        <w:t>EXISTING SYSTEM</w:t>
      </w:r>
    </w:p>
    <w:p w14:paraId="1A85C37A" w14:textId="72DDAAC8" w:rsidR="00C32229" w:rsidRPr="00C32229" w:rsidRDefault="007B51C3" w:rsidP="00C32229">
      <w:pPr>
        <w:shd w:val="clear" w:color="auto" w:fill="FFFFFF"/>
        <w:spacing w:line="360" w:lineRule="auto"/>
        <w:jc w:val="both"/>
        <w:rPr>
          <w:color w:val="222222"/>
          <w:sz w:val="28"/>
          <w:szCs w:val="28"/>
          <w:lang w:val="en-IN" w:eastAsia="en-IN"/>
        </w:rPr>
      </w:pPr>
      <w:r>
        <w:rPr>
          <w:sz w:val="28"/>
          <w:szCs w:val="28"/>
        </w:rPr>
        <w:t xml:space="preserve">                </w:t>
      </w:r>
      <w:r w:rsidR="00C32229" w:rsidRPr="00C32229">
        <w:rPr>
          <w:sz w:val="28"/>
          <w:szCs w:val="28"/>
          <w:lang w:val="en-IN" w:eastAsia="en-IN"/>
        </w:rPr>
        <w:t xml:space="preserve">An object is </w:t>
      </w:r>
      <w:proofErr w:type="spellStart"/>
      <w:r w:rsidR="00C32229" w:rsidRPr="00C32229">
        <w:rPr>
          <w:sz w:val="28"/>
          <w:szCs w:val="28"/>
          <w:lang w:val="en-IN" w:eastAsia="en-IN"/>
        </w:rPr>
        <w:t>seperated</w:t>
      </w:r>
      <w:proofErr w:type="spellEnd"/>
      <w:r w:rsidR="00C32229" w:rsidRPr="00C32229">
        <w:rPr>
          <w:sz w:val="28"/>
          <w:szCs w:val="28"/>
          <w:lang w:val="en-IN" w:eastAsia="en-IN"/>
        </w:rPr>
        <w:t xml:space="preserve"> from its background by using a segmentation technique called thresholding. This process  involves, comparing each pixel value of the image (pixel intensity) to a specified threshold. Neighbo</w:t>
      </w:r>
      <w:r w:rsidR="00A16751">
        <w:rPr>
          <w:sz w:val="28"/>
          <w:szCs w:val="28"/>
          <w:lang w:val="en-IN" w:eastAsia="en-IN"/>
        </w:rPr>
        <w:t>u</w:t>
      </w:r>
      <w:r w:rsidR="00C32229" w:rsidRPr="00C32229">
        <w:rPr>
          <w:sz w:val="28"/>
          <w:szCs w:val="28"/>
          <w:lang w:val="en-IN" w:eastAsia="en-IN"/>
        </w:rPr>
        <w:t>ring pixels are combined after thresholding into a ternary pattern. Computing a histogram of these ternary values will result in a large range, so the ternary pattern is split into two binary patterns. Histograms are concatenated to generate a descriptor double the size of LBP.</w:t>
      </w:r>
      <w:r w:rsidR="00A16751">
        <w:rPr>
          <w:sz w:val="28"/>
          <w:szCs w:val="28"/>
          <w:lang w:val="en-IN" w:eastAsia="en-IN"/>
        </w:rPr>
        <w:t xml:space="preserve"> </w:t>
      </w:r>
      <w:r w:rsidR="00C32229" w:rsidRPr="00C32229">
        <w:rPr>
          <w:sz w:val="28"/>
          <w:szCs w:val="28"/>
          <w:lang w:val="en-IN" w:eastAsia="en-IN"/>
        </w:rPr>
        <w:t>Then object recognition is the technology used for finding and identifying objects in an image or video sequence.</w:t>
      </w:r>
      <w:r w:rsidR="00A16751">
        <w:rPr>
          <w:sz w:val="28"/>
          <w:szCs w:val="28"/>
          <w:lang w:val="en-IN" w:eastAsia="en-IN"/>
        </w:rPr>
        <w:t xml:space="preserve"> </w:t>
      </w:r>
      <w:r w:rsidR="00C32229" w:rsidRPr="00C32229">
        <w:rPr>
          <w:sz w:val="28"/>
          <w:szCs w:val="28"/>
          <w:lang w:val="en-IN" w:eastAsia="en-IN"/>
        </w:rPr>
        <w:t xml:space="preserve">Then the license plate extraction is based on </w:t>
      </w:r>
      <w:proofErr w:type="spellStart"/>
      <w:r w:rsidR="00C32229" w:rsidRPr="00C32229">
        <w:rPr>
          <w:sz w:val="28"/>
          <w:szCs w:val="28"/>
          <w:lang w:val="en-IN" w:eastAsia="en-IN"/>
        </w:rPr>
        <w:t>color</w:t>
      </w:r>
      <w:proofErr w:type="spellEnd"/>
      <w:r w:rsidR="00C32229" w:rsidRPr="00C32229">
        <w:rPr>
          <w:sz w:val="28"/>
          <w:szCs w:val="28"/>
          <w:lang w:val="en-IN" w:eastAsia="en-IN"/>
        </w:rPr>
        <w:t xml:space="preserve"> and character features followed by texture based segmentation.</w:t>
      </w:r>
    </w:p>
    <w:p w14:paraId="195E7B37" w14:textId="18A8EC93" w:rsidR="00BB6CBB" w:rsidRDefault="00BB6CBB" w:rsidP="007B51C3">
      <w:pPr>
        <w:spacing w:line="360" w:lineRule="auto"/>
        <w:jc w:val="both"/>
        <w:rPr>
          <w:sz w:val="28"/>
          <w:szCs w:val="28"/>
        </w:rPr>
      </w:pPr>
    </w:p>
    <w:p w14:paraId="03010631" w14:textId="7A9D28BE" w:rsidR="00BB6CBB" w:rsidRPr="00A16751" w:rsidRDefault="00A16751" w:rsidP="00A16751">
      <w:pPr>
        <w:spacing w:line="360" w:lineRule="auto"/>
        <w:jc w:val="both"/>
        <w:rPr>
          <w:b/>
          <w:bCs/>
          <w:sz w:val="28"/>
          <w:szCs w:val="28"/>
        </w:rPr>
      </w:pPr>
      <w:r>
        <w:rPr>
          <w:sz w:val="28"/>
          <w:szCs w:val="28"/>
        </w:rPr>
        <w:t xml:space="preserve">           </w:t>
      </w:r>
      <w:r w:rsidR="00BB6CBB" w:rsidRPr="00A16751">
        <w:rPr>
          <w:b/>
          <w:bCs/>
          <w:sz w:val="28"/>
          <w:szCs w:val="28"/>
        </w:rPr>
        <w:t>3.2 PROPOSED SYSTEM</w:t>
      </w:r>
    </w:p>
    <w:p w14:paraId="246ED602" w14:textId="740D4849" w:rsidR="00A16751" w:rsidRPr="00A16751" w:rsidRDefault="007B51C3" w:rsidP="00A16751">
      <w:pPr>
        <w:tabs>
          <w:tab w:val="left" w:pos="2244"/>
        </w:tabs>
        <w:spacing w:after="200" w:line="360" w:lineRule="auto"/>
        <w:jc w:val="both"/>
        <w:rPr>
          <w:sz w:val="28"/>
          <w:szCs w:val="28"/>
          <w:shd w:val="clear" w:color="auto" w:fill="FFFFFF"/>
        </w:rPr>
      </w:pPr>
      <w:r w:rsidRPr="00A16751">
        <w:rPr>
          <w:sz w:val="28"/>
          <w:szCs w:val="28"/>
          <w:shd w:val="clear" w:color="auto" w:fill="FFFFFF"/>
        </w:rPr>
        <w:t xml:space="preserve">                 </w:t>
      </w:r>
      <w:r w:rsidR="00A16751" w:rsidRPr="00A16751">
        <w:rPr>
          <w:sz w:val="28"/>
          <w:szCs w:val="28"/>
          <w:shd w:val="clear" w:color="auto" w:fill="FFFFFF"/>
        </w:rPr>
        <w:t>The identification of objects in an image would probably start with image processing techniques such as noise removal, followed by (low-level) feature extraction to locate lines, regions and possibly areas with certain textures.</w:t>
      </w:r>
      <w:r w:rsidR="00A16751">
        <w:rPr>
          <w:sz w:val="28"/>
          <w:szCs w:val="28"/>
          <w:shd w:val="clear" w:color="auto" w:fill="FFFFFF"/>
        </w:rPr>
        <w:t xml:space="preserve"> </w:t>
      </w:r>
      <w:r w:rsidR="00A16751" w:rsidRPr="00A16751">
        <w:rPr>
          <w:sz w:val="28"/>
          <w:szCs w:val="28"/>
          <w:shd w:val="clear" w:color="auto" w:fill="FFFFFF"/>
        </w:rPr>
        <w:t xml:space="preserve">Then an algorithm called </w:t>
      </w:r>
      <w:r w:rsidR="00A16751" w:rsidRPr="00A16751">
        <w:rPr>
          <w:sz w:val="28"/>
          <w:szCs w:val="28"/>
          <w:shd w:val="clear" w:color="auto" w:fill="FFFFFF"/>
        </w:rPr>
        <w:lastRenderedPageBreak/>
        <w:t>feature descriptor is used  which takes an image and outputs feature descriptors/feature vectors. Then a neural network called convolutional neural network (CNN) is used that has one or more convolutional layers and are used mainly for image processing, classification, segmentation and also for other auto correlated data.</w:t>
      </w:r>
      <w:r w:rsidR="00A16751">
        <w:rPr>
          <w:sz w:val="28"/>
          <w:szCs w:val="28"/>
          <w:shd w:val="clear" w:color="auto" w:fill="FFFFFF"/>
        </w:rPr>
        <w:t xml:space="preserve"> </w:t>
      </w:r>
      <w:r w:rsidR="00A16751" w:rsidRPr="00A16751">
        <w:rPr>
          <w:sz w:val="28"/>
          <w:szCs w:val="28"/>
          <w:shd w:val="clear" w:color="auto" w:fill="FFFFFF"/>
        </w:rPr>
        <w:t>Then the license plate recognition system based on thresholding and Template matching using optical character recognition for automatic number identification is performed.</w:t>
      </w:r>
    </w:p>
    <w:p w14:paraId="24BA9343" w14:textId="77777777" w:rsidR="003D49D5" w:rsidRDefault="003D49D5" w:rsidP="00A16751">
      <w:pPr>
        <w:tabs>
          <w:tab w:val="left" w:pos="2244"/>
        </w:tabs>
        <w:spacing w:after="200" w:line="360" w:lineRule="auto"/>
        <w:jc w:val="both"/>
        <w:rPr>
          <w:b/>
          <w:bCs/>
          <w:sz w:val="28"/>
          <w:szCs w:val="28"/>
        </w:rPr>
      </w:pPr>
    </w:p>
    <w:p w14:paraId="47E9FE63" w14:textId="443DED2A" w:rsidR="00414C38" w:rsidRPr="001475E6" w:rsidRDefault="00C94E9E" w:rsidP="001475E6">
      <w:pPr>
        <w:shd w:val="clear" w:color="auto" w:fill="FFFFFF"/>
        <w:textAlignment w:val="baseline"/>
        <w:rPr>
          <w:rFonts w:ascii="inherit" w:hAnsi="inherit"/>
          <w:color w:val="454545"/>
          <w:spacing w:val="15"/>
          <w:lang w:val="en-IN"/>
        </w:rPr>
      </w:pPr>
      <w:r>
        <w:rPr>
          <w:b/>
          <w:sz w:val="28"/>
          <w:szCs w:val="28"/>
        </w:rPr>
        <w:t xml:space="preserve">   3.</w:t>
      </w:r>
      <w:r w:rsidR="00810908">
        <w:rPr>
          <w:b/>
          <w:sz w:val="28"/>
          <w:szCs w:val="28"/>
        </w:rPr>
        <w:t>3</w:t>
      </w:r>
      <w:r>
        <w:rPr>
          <w:b/>
          <w:sz w:val="28"/>
          <w:szCs w:val="28"/>
        </w:rPr>
        <w:t xml:space="preserve"> </w:t>
      </w:r>
      <w:r w:rsidR="004D1B6B" w:rsidRPr="00A22652">
        <w:rPr>
          <w:b/>
          <w:bCs/>
          <w:sz w:val="28"/>
          <w:szCs w:val="28"/>
        </w:rPr>
        <w:t>HARDWARE ENVIRONMENT</w:t>
      </w:r>
    </w:p>
    <w:p w14:paraId="76D0F68D" w14:textId="77777777" w:rsidR="004D1B6B" w:rsidRPr="004D1B6B" w:rsidRDefault="004D1B6B" w:rsidP="00DA3D84">
      <w:pPr>
        <w:pStyle w:val="ListParagraph"/>
        <w:numPr>
          <w:ilvl w:val="0"/>
          <w:numId w:val="9"/>
        </w:numPr>
        <w:spacing w:line="360" w:lineRule="auto"/>
        <w:jc w:val="both"/>
        <w:rPr>
          <w:sz w:val="28"/>
          <w:szCs w:val="28"/>
        </w:rPr>
      </w:pPr>
      <w:r w:rsidRPr="004D1B6B">
        <w:rPr>
          <w:sz w:val="28"/>
          <w:szCs w:val="28"/>
          <w:lang w:val="en-IN"/>
        </w:rPr>
        <w:t>Memory of 4 GB RAM.</w:t>
      </w:r>
    </w:p>
    <w:p w14:paraId="498F7037" w14:textId="77777777" w:rsidR="004D1B6B" w:rsidRPr="004D1B6B" w:rsidRDefault="004D1B6B" w:rsidP="00DA3D84">
      <w:pPr>
        <w:pStyle w:val="ListParagraph"/>
        <w:numPr>
          <w:ilvl w:val="0"/>
          <w:numId w:val="9"/>
        </w:numPr>
        <w:spacing w:line="360" w:lineRule="auto"/>
        <w:jc w:val="both"/>
        <w:rPr>
          <w:sz w:val="28"/>
          <w:szCs w:val="28"/>
        </w:rPr>
      </w:pPr>
      <w:r w:rsidRPr="004D1B6B">
        <w:rPr>
          <w:sz w:val="28"/>
          <w:szCs w:val="28"/>
          <w:lang w:val="en-IN"/>
        </w:rPr>
        <w:t>64 bit distribution capable of running 32 bit application.</w:t>
      </w:r>
    </w:p>
    <w:p w14:paraId="1ED0C486" w14:textId="77777777" w:rsidR="004D1B6B" w:rsidRPr="004D1B6B" w:rsidRDefault="004D1B6B" w:rsidP="00DA3D84">
      <w:pPr>
        <w:pStyle w:val="ListParagraph"/>
        <w:numPr>
          <w:ilvl w:val="0"/>
          <w:numId w:val="9"/>
        </w:numPr>
        <w:spacing w:line="360" w:lineRule="auto"/>
        <w:jc w:val="both"/>
        <w:rPr>
          <w:sz w:val="28"/>
          <w:szCs w:val="28"/>
        </w:rPr>
      </w:pPr>
      <w:r w:rsidRPr="004D1B6B">
        <w:rPr>
          <w:sz w:val="28"/>
          <w:szCs w:val="28"/>
          <w:lang w:val="en-IN"/>
        </w:rPr>
        <w:t>1200*800 minimum screen resolution</w:t>
      </w:r>
      <w:r>
        <w:rPr>
          <w:sz w:val="28"/>
          <w:szCs w:val="28"/>
          <w:lang w:val="en-IN"/>
        </w:rPr>
        <w:t>.</w:t>
      </w:r>
    </w:p>
    <w:p w14:paraId="51AB15E8" w14:textId="77777777" w:rsidR="00C94E9E" w:rsidRPr="00C94E9E" w:rsidRDefault="004D1B6B" w:rsidP="00DA3D84">
      <w:pPr>
        <w:pStyle w:val="ListParagraph"/>
        <w:numPr>
          <w:ilvl w:val="0"/>
          <w:numId w:val="9"/>
        </w:numPr>
        <w:spacing w:line="276" w:lineRule="auto"/>
        <w:jc w:val="both"/>
        <w:rPr>
          <w:sz w:val="28"/>
          <w:szCs w:val="28"/>
        </w:rPr>
      </w:pPr>
      <w:r w:rsidRPr="004D1B6B">
        <w:rPr>
          <w:sz w:val="28"/>
          <w:szCs w:val="28"/>
          <w:lang w:val="en-IN"/>
        </w:rPr>
        <w:t>2 GB of available disk space minimum 4 GB recommended</w:t>
      </w:r>
      <w:r>
        <w:rPr>
          <w:sz w:val="28"/>
          <w:szCs w:val="28"/>
          <w:lang w:val="en-IN"/>
        </w:rPr>
        <w:t>.</w:t>
      </w:r>
    </w:p>
    <w:p w14:paraId="153D3021" w14:textId="6CD359EA" w:rsidR="00C94E9E" w:rsidRDefault="00C94E9E" w:rsidP="00C94E9E">
      <w:pPr>
        <w:tabs>
          <w:tab w:val="left" w:pos="1131"/>
        </w:tabs>
        <w:spacing w:line="276" w:lineRule="auto"/>
        <w:jc w:val="both"/>
        <w:rPr>
          <w:b/>
          <w:bCs/>
          <w:sz w:val="28"/>
          <w:szCs w:val="28"/>
        </w:rPr>
      </w:pPr>
      <w:r>
        <w:rPr>
          <w:b/>
          <w:bCs/>
          <w:sz w:val="28"/>
          <w:szCs w:val="28"/>
        </w:rPr>
        <w:tab/>
      </w:r>
    </w:p>
    <w:p w14:paraId="055569C9" w14:textId="656935CA" w:rsidR="004D1B6B" w:rsidRPr="00C94E9E" w:rsidRDefault="00C94E9E" w:rsidP="00C94E9E">
      <w:pPr>
        <w:spacing w:line="360" w:lineRule="auto"/>
        <w:jc w:val="both"/>
        <w:rPr>
          <w:b/>
          <w:bCs/>
          <w:sz w:val="28"/>
          <w:szCs w:val="28"/>
        </w:rPr>
      </w:pPr>
      <w:r w:rsidRPr="00C94E9E">
        <w:rPr>
          <w:b/>
          <w:bCs/>
          <w:sz w:val="28"/>
          <w:szCs w:val="28"/>
        </w:rPr>
        <w:t xml:space="preserve"> </w:t>
      </w:r>
      <w:r>
        <w:rPr>
          <w:b/>
          <w:bCs/>
          <w:sz w:val="28"/>
          <w:szCs w:val="28"/>
        </w:rPr>
        <w:t xml:space="preserve">  </w:t>
      </w:r>
      <w:r w:rsidR="00F331E1">
        <w:rPr>
          <w:b/>
          <w:bCs/>
          <w:sz w:val="28"/>
          <w:szCs w:val="28"/>
        </w:rPr>
        <w:t xml:space="preserve"> </w:t>
      </w:r>
      <w:r>
        <w:rPr>
          <w:b/>
          <w:bCs/>
          <w:sz w:val="28"/>
          <w:szCs w:val="28"/>
        </w:rPr>
        <w:t>3.</w:t>
      </w:r>
      <w:r w:rsidR="00810908">
        <w:rPr>
          <w:b/>
          <w:bCs/>
          <w:sz w:val="28"/>
          <w:szCs w:val="28"/>
        </w:rPr>
        <w:t>4</w:t>
      </w:r>
      <w:r>
        <w:rPr>
          <w:b/>
          <w:bCs/>
          <w:sz w:val="28"/>
          <w:szCs w:val="28"/>
        </w:rPr>
        <w:t xml:space="preserve"> </w:t>
      </w:r>
      <w:r w:rsidR="004D1B6B" w:rsidRPr="00C94E9E">
        <w:rPr>
          <w:b/>
          <w:bCs/>
          <w:sz w:val="28"/>
          <w:szCs w:val="28"/>
        </w:rPr>
        <w:t>SOFTWARE ENVIRONMENT</w:t>
      </w:r>
    </w:p>
    <w:p w14:paraId="3306B844" w14:textId="7327F7BE" w:rsidR="00AF793C" w:rsidRPr="00AF793C" w:rsidRDefault="00AF793C" w:rsidP="00AF793C">
      <w:pPr>
        <w:pStyle w:val="ListParagraph"/>
        <w:numPr>
          <w:ilvl w:val="0"/>
          <w:numId w:val="12"/>
        </w:numPr>
        <w:spacing w:line="360" w:lineRule="auto"/>
        <w:jc w:val="both"/>
        <w:rPr>
          <w:sz w:val="28"/>
          <w:szCs w:val="28"/>
          <w:lang w:val="en-IN"/>
        </w:rPr>
      </w:pPr>
      <w:r w:rsidRPr="00AF793C">
        <w:rPr>
          <w:sz w:val="28"/>
          <w:szCs w:val="28"/>
        </w:rPr>
        <w:t>Backend Language:</w:t>
      </w:r>
      <w:r>
        <w:rPr>
          <w:sz w:val="28"/>
          <w:szCs w:val="28"/>
        </w:rPr>
        <w:t xml:space="preserve"> </w:t>
      </w:r>
      <w:r w:rsidRPr="00AF793C">
        <w:rPr>
          <w:sz w:val="28"/>
          <w:szCs w:val="28"/>
        </w:rPr>
        <w:t>Python</w:t>
      </w:r>
    </w:p>
    <w:p w14:paraId="23D7DCC6" w14:textId="7370FDA1" w:rsidR="00AF793C" w:rsidRPr="00AF793C" w:rsidRDefault="00AF793C" w:rsidP="00AF793C">
      <w:pPr>
        <w:pStyle w:val="ListParagraph"/>
        <w:numPr>
          <w:ilvl w:val="0"/>
          <w:numId w:val="12"/>
        </w:numPr>
        <w:spacing w:line="360" w:lineRule="auto"/>
        <w:jc w:val="both"/>
        <w:rPr>
          <w:sz w:val="28"/>
          <w:szCs w:val="28"/>
          <w:lang w:val="en-IN"/>
        </w:rPr>
      </w:pPr>
      <w:r w:rsidRPr="00AF793C">
        <w:rPr>
          <w:sz w:val="28"/>
          <w:szCs w:val="28"/>
        </w:rPr>
        <w:t xml:space="preserve">Technology: Deep Learning </w:t>
      </w:r>
    </w:p>
    <w:p w14:paraId="2B3D6A21" w14:textId="4A512F27" w:rsidR="00AF793C" w:rsidRPr="00AF793C" w:rsidRDefault="00AF793C" w:rsidP="00AF793C">
      <w:pPr>
        <w:pStyle w:val="ListParagraph"/>
        <w:numPr>
          <w:ilvl w:val="0"/>
          <w:numId w:val="12"/>
        </w:numPr>
        <w:spacing w:line="360" w:lineRule="auto"/>
        <w:jc w:val="both"/>
        <w:rPr>
          <w:sz w:val="28"/>
          <w:szCs w:val="28"/>
          <w:lang w:val="en-IN"/>
        </w:rPr>
      </w:pPr>
      <w:r w:rsidRPr="00AF793C">
        <w:rPr>
          <w:sz w:val="28"/>
          <w:szCs w:val="28"/>
        </w:rPr>
        <w:t>Operating System:</w:t>
      </w:r>
      <w:r>
        <w:rPr>
          <w:sz w:val="28"/>
          <w:szCs w:val="28"/>
        </w:rPr>
        <w:t xml:space="preserve"> </w:t>
      </w:r>
      <w:r w:rsidRPr="00AF793C">
        <w:rPr>
          <w:sz w:val="28"/>
          <w:szCs w:val="28"/>
        </w:rPr>
        <w:t>Windows 10</w:t>
      </w:r>
    </w:p>
    <w:p w14:paraId="4357AF5A" w14:textId="52C5B91E" w:rsidR="00AF793C" w:rsidRPr="00643924" w:rsidRDefault="00AF793C" w:rsidP="00643924">
      <w:pPr>
        <w:pStyle w:val="ListParagraph"/>
        <w:numPr>
          <w:ilvl w:val="0"/>
          <w:numId w:val="12"/>
        </w:numPr>
        <w:spacing w:line="360" w:lineRule="auto"/>
        <w:jc w:val="both"/>
        <w:rPr>
          <w:sz w:val="28"/>
          <w:szCs w:val="28"/>
          <w:lang w:val="en-IN"/>
        </w:rPr>
      </w:pPr>
      <w:r w:rsidRPr="00AF793C">
        <w:rPr>
          <w:sz w:val="28"/>
          <w:szCs w:val="28"/>
        </w:rPr>
        <w:t>Platform:</w:t>
      </w:r>
      <w:r>
        <w:rPr>
          <w:sz w:val="28"/>
          <w:szCs w:val="28"/>
        </w:rPr>
        <w:t xml:space="preserve"> </w:t>
      </w:r>
      <w:r w:rsidRPr="00AF793C">
        <w:rPr>
          <w:sz w:val="28"/>
          <w:szCs w:val="28"/>
        </w:rPr>
        <w:t>IDLE</w:t>
      </w:r>
      <w:r>
        <w:rPr>
          <w:sz w:val="28"/>
          <w:szCs w:val="28"/>
        </w:rPr>
        <w:t xml:space="preserve"> </w:t>
      </w:r>
      <w:r w:rsidRPr="00AF793C">
        <w:rPr>
          <w:sz w:val="28"/>
          <w:szCs w:val="28"/>
        </w:rPr>
        <w:t>(Python's Integrated Development and Learning Environment)</w:t>
      </w:r>
    </w:p>
    <w:p w14:paraId="03B67BD8" w14:textId="77777777" w:rsidR="00252280" w:rsidRPr="00252280" w:rsidRDefault="00252280" w:rsidP="000412A2">
      <w:pPr>
        <w:pStyle w:val="NormalWeb"/>
        <w:spacing w:line="360" w:lineRule="auto"/>
        <w:jc w:val="both"/>
        <w:rPr>
          <w:b/>
          <w:sz w:val="28"/>
          <w:szCs w:val="28"/>
        </w:rPr>
      </w:pPr>
      <w:r w:rsidRPr="00252280">
        <w:rPr>
          <w:b/>
          <w:sz w:val="28"/>
          <w:szCs w:val="28"/>
        </w:rPr>
        <w:t>OPENCV-PYTHON</w:t>
      </w:r>
    </w:p>
    <w:p w14:paraId="0AB9D27B" w14:textId="77777777" w:rsidR="00252280" w:rsidRPr="00252280" w:rsidRDefault="00252280" w:rsidP="00252280">
      <w:pPr>
        <w:pStyle w:val="NormalWeb"/>
        <w:spacing w:line="360" w:lineRule="auto"/>
        <w:ind w:firstLine="720"/>
        <w:jc w:val="both"/>
        <w:rPr>
          <w:bCs/>
          <w:sz w:val="28"/>
          <w:szCs w:val="28"/>
        </w:rPr>
      </w:pPr>
      <w:r w:rsidRPr="00252280">
        <w:rPr>
          <w:bCs/>
          <w:sz w:val="28"/>
          <w:szCs w:val="28"/>
        </w:rPr>
        <w:t xml:space="preserve"> Python is a </w:t>
      </w:r>
      <w:proofErr w:type="gramStart"/>
      <w:r w:rsidRPr="00252280">
        <w:rPr>
          <w:bCs/>
          <w:sz w:val="28"/>
          <w:szCs w:val="28"/>
        </w:rPr>
        <w:t>general purpose</w:t>
      </w:r>
      <w:proofErr w:type="gramEnd"/>
      <w:r w:rsidRPr="00252280">
        <w:rPr>
          <w:bCs/>
          <w:sz w:val="28"/>
          <w:szCs w:val="28"/>
        </w:rPr>
        <w:t xml:space="preserve"> programming language started by Guido van Rossum, which became very popular in short time mainly because of its simplicity and code readability. It enables the programmer to express his ideas in fewer lines of code without reducing any readability. Compared to other languages like C/C++, Python is slower. But another important feature of Python is that it can be easily extended with C/C++. This feature helps us to write computationally intensive codes in C/C++ and </w:t>
      </w:r>
      <w:r w:rsidRPr="00252280">
        <w:rPr>
          <w:bCs/>
          <w:sz w:val="28"/>
          <w:szCs w:val="28"/>
        </w:rPr>
        <w:lastRenderedPageBreak/>
        <w:t xml:space="preserve">create a Python wrapper for it so that we can use these wrappers as Python modules. This gives us two advantages: first, our code is as fast as original C/C++ code (since it is the actual C++ code working in background) and second, it is very easy to code in Python. This is how OpenCV-Python works, it is a Python wrapper around original C++ implementation. And the support of </w:t>
      </w:r>
      <w:proofErr w:type="spellStart"/>
      <w:r w:rsidRPr="00252280">
        <w:rPr>
          <w:bCs/>
          <w:sz w:val="28"/>
          <w:szCs w:val="28"/>
        </w:rPr>
        <w:t>Numpy</w:t>
      </w:r>
      <w:proofErr w:type="spellEnd"/>
      <w:r w:rsidRPr="00252280">
        <w:rPr>
          <w:bCs/>
          <w:sz w:val="28"/>
          <w:szCs w:val="28"/>
        </w:rPr>
        <w:t xml:space="preserve"> makes the task </w:t>
      </w:r>
      <w:proofErr w:type="gramStart"/>
      <w:r w:rsidRPr="00252280">
        <w:rPr>
          <w:bCs/>
          <w:sz w:val="28"/>
          <w:szCs w:val="28"/>
        </w:rPr>
        <w:t>more easier</w:t>
      </w:r>
      <w:proofErr w:type="gramEnd"/>
      <w:r w:rsidRPr="00252280">
        <w:rPr>
          <w:bCs/>
          <w:sz w:val="28"/>
          <w:szCs w:val="28"/>
        </w:rPr>
        <w:t xml:space="preserve">. </w:t>
      </w:r>
      <w:proofErr w:type="spellStart"/>
      <w:r w:rsidRPr="00252280">
        <w:rPr>
          <w:bCs/>
          <w:sz w:val="28"/>
          <w:szCs w:val="28"/>
        </w:rPr>
        <w:t>Numpy</w:t>
      </w:r>
      <w:proofErr w:type="spellEnd"/>
      <w:r w:rsidRPr="00252280">
        <w:rPr>
          <w:bCs/>
          <w:sz w:val="28"/>
          <w:szCs w:val="28"/>
        </w:rPr>
        <w:t xml:space="preserve"> is a highly optimized library for numerical operations. It gives a MATLAB-style syntax. All the OpenCV array structures are converted to-and-from </w:t>
      </w:r>
      <w:proofErr w:type="spellStart"/>
      <w:r w:rsidRPr="00252280">
        <w:rPr>
          <w:bCs/>
          <w:sz w:val="28"/>
          <w:szCs w:val="28"/>
        </w:rPr>
        <w:t>Numpy</w:t>
      </w:r>
      <w:proofErr w:type="spellEnd"/>
      <w:r w:rsidRPr="00252280">
        <w:rPr>
          <w:bCs/>
          <w:sz w:val="28"/>
          <w:szCs w:val="28"/>
        </w:rPr>
        <w:t xml:space="preserve"> arrays. So whatever operations you can do in </w:t>
      </w:r>
      <w:proofErr w:type="spellStart"/>
      <w:r w:rsidRPr="00252280">
        <w:rPr>
          <w:bCs/>
          <w:sz w:val="28"/>
          <w:szCs w:val="28"/>
        </w:rPr>
        <w:t>Numpy</w:t>
      </w:r>
      <w:proofErr w:type="spellEnd"/>
      <w:r w:rsidRPr="00252280">
        <w:rPr>
          <w:bCs/>
          <w:sz w:val="28"/>
          <w:szCs w:val="28"/>
        </w:rPr>
        <w:t xml:space="preserve">, you can combine it with OpenCV, which increases number of weapons in your arsenal. Besides that, several other libraries like SciPy, Matplotlib which supports </w:t>
      </w:r>
      <w:proofErr w:type="spellStart"/>
      <w:r w:rsidRPr="00252280">
        <w:rPr>
          <w:bCs/>
          <w:sz w:val="28"/>
          <w:szCs w:val="28"/>
        </w:rPr>
        <w:t>Numpy</w:t>
      </w:r>
      <w:proofErr w:type="spellEnd"/>
      <w:r w:rsidRPr="00252280">
        <w:rPr>
          <w:bCs/>
          <w:sz w:val="28"/>
          <w:szCs w:val="28"/>
        </w:rPr>
        <w:t xml:space="preserve"> can be used with this. So OpenCV-Python is an appropriate tool for fast prototyping of computer vision problems.</w:t>
      </w:r>
    </w:p>
    <w:p w14:paraId="15CC7754" w14:textId="77777777" w:rsidR="00252280" w:rsidRPr="00252280" w:rsidRDefault="00252280" w:rsidP="00252280">
      <w:pPr>
        <w:pStyle w:val="NormalWeb"/>
        <w:spacing w:line="360" w:lineRule="auto"/>
        <w:ind w:firstLine="720"/>
        <w:jc w:val="both"/>
        <w:rPr>
          <w:bCs/>
          <w:sz w:val="28"/>
          <w:szCs w:val="28"/>
        </w:rPr>
      </w:pPr>
      <w:r w:rsidRPr="00252280">
        <w:rPr>
          <w:bCs/>
          <w:sz w:val="28"/>
          <w:szCs w:val="28"/>
        </w:rPr>
        <w:t xml:space="preserve">Since OpenCV is an </w:t>
      </w:r>
      <w:proofErr w:type="gramStart"/>
      <w:r w:rsidRPr="00252280">
        <w:rPr>
          <w:bCs/>
          <w:sz w:val="28"/>
          <w:szCs w:val="28"/>
        </w:rPr>
        <w:t>open source</w:t>
      </w:r>
      <w:proofErr w:type="gramEnd"/>
      <w:r w:rsidRPr="00252280">
        <w:rPr>
          <w:bCs/>
          <w:sz w:val="28"/>
          <w:szCs w:val="28"/>
        </w:rPr>
        <w:t xml:space="preserve"> initiative, all are welcome to make contributions to this library. And it is same for this tutorial also. So, if you find any mistake in this tutorial (whether it be a small spelling mistake or a big error in code or concepts, whatever), feel free to correct it</w:t>
      </w:r>
    </w:p>
    <w:p w14:paraId="600A7F4C" w14:textId="77777777" w:rsidR="00252280" w:rsidRPr="00252280" w:rsidRDefault="00252280" w:rsidP="00252280">
      <w:pPr>
        <w:pStyle w:val="NormalWeb"/>
        <w:spacing w:line="360" w:lineRule="auto"/>
        <w:ind w:firstLine="720"/>
        <w:jc w:val="both"/>
        <w:rPr>
          <w:bCs/>
          <w:sz w:val="28"/>
          <w:szCs w:val="28"/>
        </w:rPr>
      </w:pPr>
      <w:r w:rsidRPr="00252280">
        <w:rPr>
          <w:bCs/>
          <w:sz w:val="28"/>
          <w:szCs w:val="28"/>
        </w:rPr>
        <w:t xml:space="preserve">And that will be a good task for freshers who begin to contribute to </w:t>
      </w:r>
      <w:proofErr w:type="gramStart"/>
      <w:r w:rsidRPr="00252280">
        <w:rPr>
          <w:bCs/>
          <w:sz w:val="28"/>
          <w:szCs w:val="28"/>
        </w:rPr>
        <w:t>open source</w:t>
      </w:r>
      <w:proofErr w:type="gramEnd"/>
      <w:r w:rsidRPr="00252280">
        <w:rPr>
          <w:bCs/>
          <w:sz w:val="28"/>
          <w:szCs w:val="28"/>
        </w:rPr>
        <w:t xml:space="preserve"> projects. Just fork the OpenCV in </w:t>
      </w:r>
      <w:proofErr w:type="spellStart"/>
      <w:r w:rsidRPr="00252280">
        <w:rPr>
          <w:bCs/>
          <w:sz w:val="28"/>
          <w:szCs w:val="28"/>
        </w:rPr>
        <w:t>github</w:t>
      </w:r>
      <w:proofErr w:type="spellEnd"/>
      <w:r w:rsidRPr="00252280">
        <w:rPr>
          <w:bCs/>
          <w:sz w:val="28"/>
          <w:szCs w:val="28"/>
        </w:rPr>
        <w:t xml:space="preserve">, make necessary corrections and send a pull request to OpenCV. OpenCV developers will check your pull request, give you important feedback and once it passes the approval of the reviewer, it will be merged to OpenCV. Then you become </w:t>
      </w:r>
      <w:proofErr w:type="spellStart"/>
      <w:proofErr w:type="gramStart"/>
      <w:r w:rsidRPr="00252280">
        <w:rPr>
          <w:bCs/>
          <w:sz w:val="28"/>
          <w:szCs w:val="28"/>
        </w:rPr>
        <w:t>a</w:t>
      </w:r>
      <w:proofErr w:type="spellEnd"/>
      <w:proofErr w:type="gramEnd"/>
      <w:r w:rsidRPr="00252280">
        <w:rPr>
          <w:bCs/>
          <w:sz w:val="28"/>
          <w:szCs w:val="28"/>
        </w:rPr>
        <w:t xml:space="preserve"> open source contributor. Similar is the case with other tutorials, documentation etc. As new modules are added to OpenCV-Python, this tutorial will have to be expanded. So those who knows about particular algorithm can write up a tutorial which includes a basic theory of the algorithm and a code showing basic usage of the algorithm and submit it to OpenCV. Remember, we together can make this project a great </w:t>
      </w:r>
      <w:proofErr w:type="gramStart"/>
      <w:r w:rsidRPr="00252280">
        <w:rPr>
          <w:bCs/>
          <w:sz w:val="28"/>
          <w:szCs w:val="28"/>
        </w:rPr>
        <w:t>success !!!</w:t>
      </w:r>
      <w:proofErr w:type="gramEnd"/>
    </w:p>
    <w:p w14:paraId="0B4D3AA0" w14:textId="77777777" w:rsidR="00B9460C" w:rsidRDefault="00B9460C" w:rsidP="00252280">
      <w:pPr>
        <w:pStyle w:val="NormalWeb"/>
        <w:spacing w:line="360" w:lineRule="auto"/>
        <w:jc w:val="both"/>
        <w:rPr>
          <w:b/>
          <w:sz w:val="28"/>
          <w:szCs w:val="28"/>
        </w:rPr>
      </w:pPr>
    </w:p>
    <w:p w14:paraId="0DC25FC7" w14:textId="76ADF998" w:rsidR="00252280" w:rsidRPr="00252280" w:rsidRDefault="00252280" w:rsidP="00252280">
      <w:pPr>
        <w:pStyle w:val="NormalWeb"/>
        <w:spacing w:line="360" w:lineRule="auto"/>
        <w:jc w:val="both"/>
        <w:rPr>
          <w:b/>
          <w:sz w:val="28"/>
          <w:szCs w:val="28"/>
        </w:rPr>
      </w:pPr>
      <w:r w:rsidRPr="00252280">
        <w:rPr>
          <w:b/>
          <w:sz w:val="28"/>
          <w:szCs w:val="28"/>
        </w:rPr>
        <w:lastRenderedPageBreak/>
        <w:t>ARRAY ATTRIBUTES</w:t>
      </w:r>
    </w:p>
    <w:p w14:paraId="74E10E9C" w14:textId="77777777" w:rsidR="00252280" w:rsidRPr="00252280" w:rsidRDefault="00252280" w:rsidP="00252280">
      <w:pPr>
        <w:pStyle w:val="NormalWeb"/>
        <w:spacing w:line="360" w:lineRule="auto"/>
        <w:ind w:firstLine="720"/>
        <w:jc w:val="both"/>
        <w:rPr>
          <w:bCs/>
          <w:sz w:val="28"/>
          <w:szCs w:val="28"/>
        </w:rPr>
      </w:pPr>
      <w:r w:rsidRPr="00252280">
        <w:rPr>
          <w:bCs/>
          <w:sz w:val="28"/>
          <w:szCs w:val="28"/>
        </w:rPr>
        <w:t>Array attributes reflect information that is intrinsic to the array itself. Generally, accessing an array through its attributes allows you to get and sometimes set intrinsic properties of the array without creating a new array. The exposed attributes are the core parts of an array and only some of them can be reset meaningfully without creating a new array.</w:t>
      </w:r>
    </w:p>
    <w:p w14:paraId="78FA7526" w14:textId="77777777" w:rsidR="00252280" w:rsidRPr="00252280" w:rsidRDefault="00252280" w:rsidP="00252280">
      <w:pPr>
        <w:pStyle w:val="NormalWeb"/>
        <w:spacing w:line="360" w:lineRule="auto"/>
        <w:ind w:firstLine="720"/>
        <w:jc w:val="both"/>
        <w:rPr>
          <w:bCs/>
          <w:sz w:val="28"/>
          <w:szCs w:val="28"/>
        </w:rPr>
      </w:pPr>
      <w:r w:rsidRPr="00252280">
        <w:rPr>
          <w:bCs/>
          <w:sz w:val="28"/>
          <w:szCs w:val="28"/>
        </w:rPr>
        <w:t xml:space="preserve">For a 1-D array, this has no effect. (To change between column and row vectors, first cast the 1-D array into a matrix object.) For a 2-D array, this is the usual matrix transpose. For an n-D array, if axes are given, their order indicates how the axes are permuted (see Examples). If axes are not provided and </w:t>
      </w:r>
      <w:proofErr w:type="spellStart"/>
      <w:proofErr w:type="gramStart"/>
      <w:r w:rsidRPr="00252280">
        <w:rPr>
          <w:bCs/>
          <w:sz w:val="28"/>
          <w:szCs w:val="28"/>
        </w:rPr>
        <w:t>a.shape</w:t>
      </w:r>
      <w:proofErr w:type="spellEnd"/>
      <w:proofErr w:type="gramEnd"/>
      <w:r w:rsidRPr="00252280">
        <w:rPr>
          <w:bCs/>
          <w:sz w:val="28"/>
          <w:szCs w:val="28"/>
        </w:rPr>
        <w:t xml:space="preserve"> = (</w:t>
      </w:r>
      <w:proofErr w:type="spellStart"/>
      <w:r w:rsidRPr="00252280">
        <w:rPr>
          <w:bCs/>
          <w:sz w:val="28"/>
          <w:szCs w:val="28"/>
        </w:rPr>
        <w:t>i</w:t>
      </w:r>
      <w:proofErr w:type="spellEnd"/>
      <w:r w:rsidRPr="00252280">
        <w:rPr>
          <w:bCs/>
          <w:sz w:val="28"/>
          <w:szCs w:val="28"/>
        </w:rPr>
        <w:t xml:space="preserve">[0], </w:t>
      </w:r>
      <w:proofErr w:type="spellStart"/>
      <w:r w:rsidRPr="00252280">
        <w:rPr>
          <w:bCs/>
          <w:sz w:val="28"/>
          <w:szCs w:val="28"/>
        </w:rPr>
        <w:t>i</w:t>
      </w:r>
      <w:proofErr w:type="spellEnd"/>
      <w:r w:rsidRPr="00252280">
        <w:rPr>
          <w:bCs/>
          <w:sz w:val="28"/>
          <w:szCs w:val="28"/>
        </w:rPr>
        <w:t xml:space="preserve">[1], ... </w:t>
      </w:r>
      <w:proofErr w:type="spellStart"/>
      <w:r w:rsidRPr="00252280">
        <w:rPr>
          <w:bCs/>
          <w:sz w:val="28"/>
          <w:szCs w:val="28"/>
        </w:rPr>
        <w:t>i</w:t>
      </w:r>
      <w:proofErr w:type="spellEnd"/>
      <w:r w:rsidRPr="00252280">
        <w:rPr>
          <w:bCs/>
          <w:sz w:val="28"/>
          <w:szCs w:val="28"/>
        </w:rPr>
        <w:t xml:space="preserve">[n-2], </w:t>
      </w:r>
      <w:proofErr w:type="spellStart"/>
      <w:r w:rsidRPr="00252280">
        <w:rPr>
          <w:bCs/>
          <w:sz w:val="28"/>
          <w:szCs w:val="28"/>
        </w:rPr>
        <w:t>i</w:t>
      </w:r>
      <w:proofErr w:type="spellEnd"/>
      <w:r w:rsidRPr="00252280">
        <w:rPr>
          <w:bCs/>
          <w:sz w:val="28"/>
          <w:szCs w:val="28"/>
        </w:rPr>
        <w:t xml:space="preserve">[n-1]), then </w:t>
      </w:r>
      <w:proofErr w:type="spellStart"/>
      <w:r w:rsidRPr="00252280">
        <w:rPr>
          <w:bCs/>
          <w:sz w:val="28"/>
          <w:szCs w:val="28"/>
        </w:rPr>
        <w:t>a.transpose</w:t>
      </w:r>
      <w:proofErr w:type="spellEnd"/>
      <w:r w:rsidRPr="00252280">
        <w:rPr>
          <w:bCs/>
          <w:sz w:val="28"/>
          <w:szCs w:val="28"/>
        </w:rPr>
        <w:t>().shape = (</w:t>
      </w:r>
      <w:proofErr w:type="spellStart"/>
      <w:r w:rsidRPr="00252280">
        <w:rPr>
          <w:bCs/>
          <w:sz w:val="28"/>
          <w:szCs w:val="28"/>
        </w:rPr>
        <w:t>i</w:t>
      </w:r>
      <w:proofErr w:type="spellEnd"/>
      <w:r w:rsidRPr="00252280">
        <w:rPr>
          <w:bCs/>
          <w:sz w:val="28"/>
          <w:szCs w:val="28"/>
        </w:rPr>
        <w:t xml:space="preserve">[n-1], </w:t>
      </w:r>
      <w:proofErr w:type="spellStart"/>
      <w:r w:rsidRPr="00252280">
        <w:rPr>
          <w:bCs/>
          <w:sz w:val="28"/>
          <w:szCs w:val="28"/>
        </w:rPr>
        <w:t>i</w:t>
      </w:r>
      <w:proofErr w:type="spellEnd"/>
      <w:r w:rsidRPr="00252280">
        <w:rPr>
          <w:bCs/>
          <w:sz w:val="28"/>
          <w:szCs w:val="28"/>
        </w:rPr>
        <w:t xml:space="preserve">[n-2], ... </w:t>
      </w:r>
      <w:proofErr w:type="spellStart"/>
      <w:r w:rsidRPr="00252280">
        <w:rPr>
          <w:bCs/>
          <w:sz w:val="28"/>
          <w:szCs w:val="28"/>
        </w:rPr>
        <w:t>i</w:t>
      </w:r>
      <w:proofErr w:type="spellEnd"/>
      <w:r w:rsidRPr="00252280">
        <w:rPr>
          <w:bCs/>
          <w:sz w:val="28"/>
          <w:szCs w:val="28"/>
        </w:rPr>
        <w:t xml:space="preserve">[1], </w:t>
      </w:r>
      <w:proofErr w:type="spellStart"/>
      <w:r w:rsidRPr="00252280">
        <w:rPr>
          <w:bCs/>
          <w:sz w:val="28"/>
          <w:szCs w:val="28"/>
        </w:rPr>
        <w:t>i</w:t>
      </w:r>
      <w:proofErr w:type="spellEnd"/>
      <w:r w:rsidRPr="00252280">
        <w:rPr>
          <w:bCs/>
          <w:sz w:val="28"/>
          <w:szCs w:val="28"/>
        </w:rPr>
        <w:t>[0]).</w:t>
      </w:r>
    </w:p>
    <w:p w14:paraId="3B6D2406" w14:textId="6FB5EBB3" w:rsidR="00252280" w:rsidRPr="00252280" w:rsidRDefault="00252280" w:rsidP="00252280">
      <w:pPr>
        <w:pStyle w:val="NormalWeb"/>
        <w:spacing w:line="360" w:lineRule="auto"/>
        <w:jc w:val="both"/>
        <w:rPr>
          <w:b/>
          <w:sz w:val="28"/>
          <w:szCs w:val="28"/>
        </w:rPr>
      </w:pPr>
      <w:r w:rsidRPr="00252280">
        <w:rPr>
          <w:b/>
          <w:sz w:val="28"/>
          <w:szCs w:val="28"/>
        </w:rPr>
        <w:t>SCALARS</w:t>
      </w:r>
    </w:p>
    <w:p w14:paraId="650BBF56" w14:textId="77777777" w:rsidR="00252280" w:rsidRPr="00252280" w:rsidRDefault="00252280" w:rsidP="00252280">
      <w:pPr>
        <w:pStyle w:val="NormalWeb"/>
        <w:spacing w:line="360" w:lineRule="auto"/>
        <w:ind w:firstLine="720"/>
        <w:jc w:val="both"/>
        <w:rPr>
          <w:bCs/>
          <w:sz w:val="28"/>
          <w:szCs w:val="28"/>
        </w:rPr>
      </w:pPr>
      <w:r w:rsidRPr="00252280">
        <w:rPr>
          <w:bCs/>
          <w:sz w:val="28"/>
          <w:szCs w:val="28"/>
        </w:rPr>
        <w:t xml:space="preserve">Python defines only one type of a particular data class (there is only one integer type, one floating-point type, etc.). This can be convenient in applications that don’t need to be concerned with all the ways data can be represented in a computer. For scientific computing, however, more control is often needed. In NumPy, there are 24 new fundamental Python types to describe different types of scalars. These type descriptors are mostly based on the types available in the C language that </w:t>
      </w:r>
      <w:proofErr w:type="spellStart"/>
      <w:r w:rsidRPr="00252280">
        <w:rPr>
          <w:bCs/>
          <w:sz w:val="28"/>
          <w:szCs w:val="28"/>
        </w:rPr>
        <w:t>CPython</w:t>
      </w:r>
      <w:proofErr w:type="spellEnd"/>
      <w:r w:rsidRPr="00252280">
        <w:rPr>
          <w:bCs/>
          <w:sz w:val="28"/>
          <w:szCs w:val="28"/>
        </w:rPr>
        <w:t xml:space="preserve"> is written in, with several additional types compatible with Python’s types.</w:t>
      </w:r>
    </w:p>
    <w:p w14:paraId="7AE4CFBB" w14:textId="77777777" w:rsidR="00252280" w:rsidRPr="00252280" w:rsidRDefault="00252280" w:rsidP="00252280">
      <w:pPr>
        <w:pStyle w:val="NormalWeb"/>
        <w:spacing w:line="360" w:lineRule="auto"/>
        <w:jc w:val="both"/>
        <w:rPr>
          <w:b/>
          <w:sz w:val="28"/>
          <w:szCs w:val="28"/>
        </w:rPr>
      </w:pPr>
      <w:r w:rsidRPr="00252280">
        <w:rPr>
          <w:b/>
          <w:sz w:val="28"/>
          <w:szCs w:val="28"/>
        </w:rPr>
        <w:t>METHODS</w:t>
      </w:r>
    </w:p>
    <w:p w14:paraId="370237F0" w14:textId="77777777" w:rsidR="00252280" w:rsidRPr="00252280" w:rsidRDefault="00252280" w:rsidP="00252280">
      <w:pPr>
        <w:pStyle w:val="NormalWeb"/>
        <w:spacing w:line="360" w:lineRule="auto"/>
        <w:jc w:val="both"/>
        <w:rPr>
          <w:bCs/>
          <w:sz w:val="28"/>
          <w:szCs w:val="28"/>
        </w:rPr>
      </w:pPr>
      <w:r w:rsidRPr="00252280">
        <w:rPr>
          <w:bCs/>
          <w:sz w:val="28"/>
          <w:szCs w:val="28"/>
        </w:rPr>
        <w:tab/>
        <w:t xml:space="preserve">Array scalars have exactly the same methods as arrays. The default </w:t>
      </w:r>
      <w:proofErr w:type="spellStart"/>
      <w:r w:rsidRPr="00252280">
        <w:rPr>
          <w:bCs/>
          <w:sz w:val="28"/>
          <w:szCs w:val="28"/>
        </w:rPr>
        <w:t>behavior</w:t>
      </w:r>
      <w:proofErr w:type="spellEnd"/>
      <w:r w:rsidRPr="00252280">
        <w:rPr>
          <w:bCs/>
          <w:sz w:val="28"/>
          <w:szCs w:val="28"/>
        </w:rPr>
        <w:t xml:space="preserve"> of these methods is to internally convert the scalar to an equivalent 0-dimensional array and to call the corresponding array method. In addition, math operations on array scalars are defined so that the same hardware flags are set and used to interpret the results as </w:t>
      </w:r>
      <w:r w:rsidRPr="00252280">
        <w:rPr>
          <w:bCs/>
          <w:sz w:val="28"/>
          <w:szCs w:val="28"/>
        </w:rPr>
        <w:lastRenderedPageBreak/>
        <w:t xml:space="preserve">for </w:t>
      </w:r>
      <w:proofErr w:type="spellStart"/>
      <w:r w:rsidRPr="00252280">
        <w:rPr>
          <w:bCs/>
          <w:sz w:val="28"/>
          <w:szCs w:val="28"/>
        </w:rPr>
        <w:t>ufunc</w:t>
      </w:r>
      <w:proofErr w:type="spellEnd"/>
      <w:r w:rsidRPr="00252280">
        <w:rPr>
          <w:bCs/>
          <w:sz w:val="28"/>
          <w:szCs w:val="28"/>
        </w:rPr>
        <w:t xml:space="preserve">, so that the error state used for </w:t>
      </w:r>
      <w:proofErr w:type="spellStart"/>
      <w:r w:rsidRPr="00252280">
        <w:rPr>
          <w:bCs/>
          <w:sz w:val="28"/>
          <w:szCs w:val="28"/>
        </w:rPr>
        <w:t>ufuncs</w:t>
      </w:r>
      <w:proofErr w:type="spellEnd"/>
      <w:r w:rsidRPr="00252280">
        <w:rPr>
          <w:bCs/>
          <w:sz w:val="28"/>
          <w:szCs w:val="28"/>
        </w:rPr>
        <w:t xml:space="preserve"> also carries over to the math on array scalars.</w:t>
      </w:r>
    </w:p>
    <w:p w14:paraId="6B28C787" w14:textId="77777777" w:rsidR="00252280" w:rsidRPr="00252280" w:rsidRDefault="00252280" w:rsidP="00252280">
      <w:pPr>
        <w:pStyle w:val="NormalWeb"/>
        <w:spacing w:line="360" w:lineRule="auto"/>
        <w:jc w:val="both"/>
        <w:rPr>
          <w:b/>
          <w:sz w:val="28"/>
          <w:szCs w:val="28"/>
        </w:rPr>
      </w:pPr>
      <w:r w:rsidRPr="00252280">
        <w:rPr>
          <w:b/>
          <w:sz w:val="28"/>
          <w:szCs w:val="28"/>
        </w:rPr>
        <w:t>DATA TYPE OBJECTS (DTYPE)</w:t>
      </w:r>
    </w:p>
    <w:p w14:paraId="167B81FA" w14:textId="77777777" w:rsidR="00252280" w:rsidRPr="00252280" w:rsidRDefault="00252280" w:rsidP="000412A2">
      <w:pPr>
        <w:pStyle w:val="NormalWeb"/>
        <w:spacing w:line="360" w:lineRule="auto"/>
        <w:ind w:firstLine="720"/>
        <w:jc w:val="both"/>
        <w:rPr>
          <w:bCs/>
          <w:sz w:val="28"/>
          <w:szCs w:val="28"/>
        </w:rPr>
      </w:pPr>
      <w:r w:rsidRPr="00252280">
        <w:rPr>
          <w:bCs/>
          <w:sz w:val="28"/>
          <w:szCs w:val="28"/>
        </w:rPr>
        <w:t xml:space="preserve">A data type object (an instance of </w:t>
      </w:r>
      <w:proofErr w:type="spellStart"/>
      <w:proofErr w:type="gramStart"/>
      <w:r w:rsidRPr="00252280">
        <w:rPr>
          <w:bCs/>
          <w:sz w:val="28"/>
          <w:szCs w:val="28"/>
        </w:rPr>
        <w:t>numpy.dtype</w:t>
      </w:r>
      <w:proofErr w:type="spellEnd"/>
      <w:proofErr w:type="gramEnd"/>
      <w:r w:rsidRPr="00252280">
        <w:rPr>
          <w:bCs/>
          <w:sz w:val="28"/>
          <w:szCs w:val="28"/>
        </w:rPr>
        <w:t xml:space="preserve"> class) describes how the bytes in the fixed-size block of memory corresponding to an array item should be interpreted. It describes the following aspects of the data: 1. Type of the data (integer, float, Python object, etc.) 2. Size of the data (how many bytes is in </w:t>
      </w:r>
      <w:proofErr w:type="gramStart"/>
      <w:r w:rsidRPr="00252280">
        <w:rPr>
          <w:bCs/>
          <w:sz w:val="28"/>
          <w:szCs w:val="28"/>
        </w:rPr>
        <w:t>e.g.</w:t>
      </w:r>
      <w:proofErr w:type="gramEnd"/>
      <w:r w:rsidRPr="00252280">
        <w:rPr>
          <w:bCs/>
          <w:sz w:val="28"/>
          <w:szCs w:val="28"/>
        </w:rPr>
        <w:t xml:space="preserve"> the integer) 3. Byte order of the data (little-endian or big-endian) 4. If the data type is structured, an aggregate of other data types, (e.g., describing an array item consisting of an integer and a float), (a) what are the names of the “fields” of the structure, by which they can be accessed, (b) what is the data-type of each field, and (c) which part of the memory block each field takes. 5. If the data type is a sub-array, what is its shape and data type. To describe the type of scalar data, there are several built-in scalar types in </w:t>
      </w:r>
      <w:proofErr w:type="spellStart"/>
      <w:r w:rsidRPr="00252280">
        <w:rPr>
          <w:bCs/>
          <w:sz w:val="28"/>
          <w:szCs w:val="28"/>
        </w:rPr>
        <w:t>Numpy</w:t>
      </w:r>
      <w:proofErr w:type="spellEnd"/>
      <w:r w:rsidRPr="00252280">
        <w:rPr>
          <w:bCs/>
          <w:sz w:val="28"/>
          <w:szCs w:val="28"/>
        </w:rPr>
        <w:t xml:space="preserve"> for various precision of integers, floating-point numbers, etc. An item extracted from an array, e.g., by indexing, will be a Python object whose type is the scalar type associated with the data type of the array. Note that the scalar types are not </w:t>
      </w:r>
      <w:proofErr w:type="spellStart"/>
      <w:r w:rsidRPr="00252280">
        <w:rPr>
          <w:bCs/>
          <w:sz w:val="28"/>
          <w:szCs w:val="28"/>
        </w:rPr>
        <w:t>dtype</w:t>
      </w:r>
      <w:proofErr w:type="spellEnd"/>
      <w:r w:rsidRPr="00252280">
        <w:rPr>
          <w:bCs/>
          <w:sz w:val="28"/>
          <w:szCs w:val="28"/>
        </w:rPr>
        <w:t xml:space="preserve"> objects, even though they can be used in place of one whenever a data type specification is needed in </w:t>
      </w:r>
      <w:proofErr w:type="spellStart"/>
      <w:r w:rsidRPr="00252280">
        <w:rPr>
          <w:bCs/>
          <w:sz w:val="28"/>
          <w:szCs w:val="28"/>
        </w:rPr>
        <w:t>Numpy</w:t>
      </w:r>
      <w:proofErr w:type="spellEnd"/>
      <w:r w:rsidRPr="00252280">
        <w:rPr>
          <w:bCs/>
          <w:sz w:val="28"/>
          <w:szCs w:val="28"/>
        </w:rPr>
        <w:t xml:space="preserve">. Structured data types are formed by creating a data type whose fields contain other data types. Each field has a name by which it can be accessed. The parent data type should be of sufficient size to contain all its fields; the parent is nearly always based on the void type which allows an arbitrary item size. Structured data types may also contain nested structured sub-array data types in their fields. Finally, a data type can describe items that are themselves arrays of items of another data type. These sub-arrays must, however, be of a fixed size. If an array is created using a data-type describing a sub-array, the dimensions of the sub-array are appended to the shape of the array when the </w:t>
      </w:r>
      <w:r w:rsidRPr="00252280">
        <w:rPr>
          <w:bCs/>
          <w:sz w:val="28"/>
          <w:szCs w:val="28"/>
        </w:rPr>
        <w:lastRenderedPageBreak/>
        <w:t>array is created. Sub-arrays in a field of a structured type behave differently, see Field Access. Sub-arrays always have a C-contiguous memory layout.</w:t>
      </w:r>
    </w:p>
    <w:p w14:paraId="0546A351" w14:textId="77777777" w:rsidR="00252280" w:rsidRPr="00252280" w:rsidRDefault="00252280" w:rsidP="00252280">
      <w:pPr>
        <w:tabs>
          <w:tab w:val="left" w:pos="3834"/>
        </w:tabs>
        <w:spacing w:line="360" w:lineRule="auto"/>
        <w:jc w:val="both"/>
        <w:rPr>
          <w:b/>
          <w:sz w:val="28"/>
          <w:szCs w:val="28"/>
        </w:rPr>
      </w:pPr>
      <w:r w:rsidRPr="00252280">
        <w:rPr>
          <w:b/>
          <w:sz w:val="28"/>
          <w:szCs w:val="28"/>
        </w:rPr>
        <w:t xml:space="preserve">PYTHON </w:t>
      </w:r>
    </w:p>
    <w:p w14:paraId="01F40B0F" w14:textId="77777777" w:rsidR="00252280" w:rsidRPr="00252280" w:rsidRDefault="00252280" w:rsidP="00252280">
      <w:pPr>
        <w:shd w:val="clear" w:color="auto" w:fill="FFFFFF"/>
        <w:spacing w:line="360" w:lineRule="auto"/>
        <w:ind w:firstLine="720"/>
        <w:jc w:val="both"/>
        <w:rPr>
          <w:bCs/>
          <w:sz w:val="28"/>
          <w:szCs w:val="28"/>
          <w:shd w:val="clear" w:color="auto" w:fill="FFFFFF"/>
        </w:rPr>
      </w:pPr>
      <w:r w:rsidRPr="00252280">
        <w:rPr>
          <w:bCs/>
          <w:sz w:val="28"/>
          <w:szCs w:val="28"/>
          <w:shd w:val="clear" w:color="auto" w:fill="FFFFFF"/>
        </w:rPr>
        <w:t>Python is an </w:t>
      </w:r>
      <w:hyperlink r:id="rId12" w:tooltip="Interpreted language" w:history="1">
        <w:r w:rsidRPr="00252280">
          <w:rPr>
            <w:rStyle w:val="Hyperlink"/>
            <w:bCs/>
            <w:color w:val="auto"/>
            <w:sz w:val="28"/>
            <w:szCs w:val="28"/>
            <w:u w:val="none"/>
            <w:shd w:val="clear" w:color="auto" w:fill="FFFFFF"/>
          </w:rPr>
          <w:t>interpreted</w:t>
        </w:r>
      </w:hyperlink>
      <w:r w:rsidRPr="00252280">
        <w:rPr>
          <w:bCs/>
          <w:sz w:val="28"/>
          <w:szCs w:val="28"/>
          <w:shd w:val="clear" w:color="auto" w:fill="FFFFFF"/>
        </w:rPr>
        <w:t> </w:t>
      </w:r>
      <w:hyperlink r:id="rId13" w:tooltip="High-level programming language" w:history="1">
        <w:r w:rsidRPr="00252280">
          <w:rPr>
            <w:rStyle w:val="Hyperlink"/>
            <w:bCs/>
            <w:color w:val="auto"/>
            <w:sz w:val="28"/>
            <w:szCs w:val="28"/>
            <w:u w:val="none"/>
            <w:shd w:val="clear" w:color="auto" w:fill="FFFFFF"/>
          </w:rPr>
          <w:t>high-level programming language</w:t>
        </w:r>
      </w:hyperlink>
      <w:r w:rsidRPr="00252280">
        <w:rPr>
          <w:bCs/>
          <w:sz w:val="28"/>
          <w:szCs w:val="28"/>
          <w:shd w:val="clear" w:color="auto" w:fill="FFFFFF"/>
        </w:rPr>
        <w:t> for </w:t>
      </w:r>
      <w:r w:rsidRPr="00252280">
        <w:rPr>
          <w:bCs/>
          <w:sz w:val="28"/>
          <w:szCs w:val="28"/>
        </w:rPr>
        <w:t>programming Python</w:t>
      </w:r>
      <w:r w:rsidRPr="00252280">
        <w:rPr>
          <w:bCs/>
          <w:sz w:val="28"/>
          <w:szCs w:val="28"/>
          <w:shd w:val="clear" w:color="auto" w:fill="FFFFFF"/>
        </w:rPr>
        <w:t xml:space="preserve"> offers multiple options for developing GUI (Graphical User Interface). Out of all the GUI methods, </w:t>
      </w:r>
      <w:proofErr w:type="spellStart"/>
      <w:r w:rsidRPr="00252280">
        <w:rPr>
          <w:bCs/>
          <w:sz w:val="28"/>
          <w:szCs w:val="28"/>
          <w:shd w:val="clear" w:color="auto" w:fill="FFFFFF"/>
        </w:rPr>
        <w:t>tkinter</w:t>
      </w:r>
      <w:proofErr w:type="spellEnd"/>
      <w:r w:rsidRPr="00252280">
        <w:rPr>
          <w:bCs/>
          <w:sz w:val="28"/>
          <w:szCs w:val="28"/>
          <w:shd w:val="clear" w:color="auto" w:fill="FFFFFF"/>
        </w:rPr>
        <w:t xml:space="preserve"> is most commonly used method. It is a standard Python interface to the Tk GUI toolkit shipped with Python. Python with </w:t>
      </w:r>
      <w:proofErr w:type="spellStart"/>
      <w:r w:rsidRPr="00252280">
        <w:rPr>
          <w:bCs/>
          <w:sz w:val="28"/>
          <w:szCs w:val="28"/>
          <w:shd w:val="clear" w:color="auto" w:fill="FFFFFF"/>
        </w:rPr>
        <w:t>tkinter</w:t>
      </w:r>
      <w:proofErr w:type="spellEnd"/>
      <w:r w:rsidRPr="00252280">
        <w:rPr>
          <w:bCs/>
          <w:sz w:val="28"/>
          <w:szCs w:val="28"/>
          <w:shd w:val="clear" w:color="auto" w:fill="FFFFFF"/>
        </w:rPr>
        <w:t xml:space="preserve"> outputs the fastest and easiest way to create the GUI applications. Creating a GUI using </w:t>
      </w:r>
      <w:proofErr w:type="spellStart"/>
      <w:r w:rsidRPr="00252280">
        <w:rPr>
          <w:bCs/>
          <w:sz w:val="28"/>
          <w:szCs w:val="28"/>
          <w:shd w:val="clear" w:color="auto" w:fill="FFFFFF"/>
        </w:rPr>
        <w:t>tkinter</w:t>
      </w:r>
      <w:proofErr w:type="spellEnd"/>
      <w:r w:rsidRPr="00252280">
        <w:rPr>
          <w:bCs/>
          <w:sz w:val="28"/>
          <w:szCs w:val="28"/>
          <w:shd w:val="clear" w:color="auto" w:fill="FFFFFF"/>
        </w:rPr>
        <w:t xml:space="preserve"> is an easy task.</w:t>
      </w:r>
    </w:p>
    <w:p w14:paraId="56DF2866" w14:textId="46F16111" w:rsidR="00252280" w:rsidRPr="00252280" w:rsidRDefault="00643924" w:rsidP="00252280">
      <w:pPr>
        <w:shd w:val="clear" w:color="auto" w:fill="FFFFFF"/>
        <w:spacing w:line="360" w:lineRule="auto"/>
        <w:jc w:val="both"/>
        <w:rPr>
          <w:b/>
          <w:sz w:val="28"/>
          <w:szCs w:val="28"/>
          <w:shd w:val="clear" w:color="auto" w:fill="FFFFFF"/>
        </w:rPr>
      </w:pPr>
      <w:r>
        <w:rPr>
          <w:b/>
          <w:sz w:val="28"/>
          <w:szCs w:val="28"/>
          <w:shd w:val="clear" w:color="auto" w:fill="FFFFFF"/>
        </w:rPr>
        <w:t>P</w:t>
      </w:r>
      <w:r w:rsidR="00252280" w:rsidRPr="00252280">
        <w:rPr>
          <w:b/>
          <w:sz w:val="28"/>
          <w:szCs w:val="28"/>
          <w:shd w:val="clear" w:color="auto" w:fill="FFFFFF"/>
        </w:rPr>
        <w:t>YTHON FEATURES:</w:t>
      </w:r>
    </w:p>
    <w:p w14:paraId="4A1DBD97" w14:textId="77777777" w:rsidR="00252280" w:rsidRPr="00252280" w:rsidRDefault="00252280" w:rsidP="00252280">
      <w:pPr>
        <w:shd w:val="clear" w:color="auto" w:fill="FFFFFF"/>
        <w:spacing w:line="360" w:lineRule="auto"/>
        <w:ind w:firstLine="720"/>
        <w:jc w:val="both"/>
        <w:rPr>
          <w:bCs/>
          <w:sz w:val="28"/>
          <w:szCs w:val="28"/>
        </w:rPr>
      </w:pPr>
      <w:r w:rsidRPr="00252280">
        <w:rPr>
          <w:bCs/>
          <w:sz w:val="28"/>
          <w:szCs w:val="28"/>
          <w:shd w:val="clear" w:color="auto" w:fill="FFFFFF"/>
        </w:rPr>
        <w:t>Python features a </w:t>
      </w:r>
      <w:hyperlink r:id="rId14" w:tooltip="Dynamic type" w:history="1">
        <w:r w:rsidRPr="00252280">
          <w:rPr>
            <w:rStyle w:val="Hyperlink"/>
            <w:bCs/>
            <w:color w:val="auto"/>
            <w:sz w:val="28"/>
            <w:szCs w:val="28"/>
            <w:u w:val="none"/>
            <w:shd w:val="clear" w:color="auto" w:fill="FFFFFF"/>
          </w:rPr>
          <w:t>dynamic type</w:t>
        </w:r>
      </w:hyperlink>
      <w:r w:rsidRPr="00252280">
        <w:rPr>
          <w:bCs/>
          <w:sz w:val="28"/>
          <w:szCs w:val="28"/>
          <w:shd w:val="clear" w:color="auto" w:fill="FFFFFF"/>
        </w:rPr>
        <w:t> system and automatic </w:t>
      </w:r>
      <w:hyperlink r:id="rId15" w:tooltip="Memory management" w:history="1">
        <w:r w:rsidRPr="00252280">
          <w:rPr>
            <w:rStyle w:val="Hyperlink"/>
            <w:bCs/>
            <w:color w:val="auto"/>
            <w:sz w:val="28"/>
            <w:szCs w:val="28"/>
            <w:u w:val="none"/>
            <w:shd w:val="clear" w:color="auto" w:fill="FFFFFF"/>
          </w:rPr>
          <w:t>memory management</w:t>
        </w:r>
      </w:hyperlink>
      <w:r w:rsidRPr="00252280">
        <w:rPr>
          <w:bCs/>
          <w:sz w:val="28"/>
          <w:szCs w:val="28"/>
          <w:shd w:val="clear" w:color="auto" w:fill="FFFFFF"/>
        </w:rPr>
        <w:t xml:space="preserve">. It supports multiple programming paradigms, including object-oriented , </w:t>
      </w:r>
      <w:hyperlink r:id="rId16" w:tooltip="Imperative programming" w:history="1">
        <w:r w:rsidRPr="00252280">
          <w:rPr>
            <w:rStyle w:val="Hyperlink"/>
            <w:bCs/>
            <w:color w:val="auto"/>
            <w:sz w:val="28"/>
            <w:szCs w:val="28"/>
            <w:u w:val="none"/>
            <w:shd w:val="clear" w:color="auto" w:fill="FFFFFF"/>
          </w:rPr>
          <w:t>imperative</w:t>
        </w:r>
      </w:hyperlink>
      <w:r w:rsidRPr="00252280">
        <w:rPr>
          <w:bCs/>
          <w:sz w:val="28"/>
          <w:szCs w:val="28"/>
          <w:shd w:val="clear" w:color="auto" w:fill="FFFFFF"/>
        </w:rPr>
        <w:t>, </w:t>
      </w:r>
      <w:hyperlink r:id="rId17" w:tooltip="Functional programming" w:history="1">
        <w:r w:rsidRPr="00252280">
          <w:rPr>
            <w:rStyle w:val="Hyperlink"/>
            <w:bCs/>
            <w:color w:val="auto"/>
            <w:sz w:val="28"/>
            <w:szCs w:val="28"/>
            <w:u w:val="none"/>
            <w:shd w:val="clear" w:color="auto" w:fill="FFFFFF"/>
          </w:rPr>
          <w:t>functional</w:t>
        </w:r>
      </w:hyperlink>
      <w:r w:rsidRPr="00252280">
        <w:rPr>
          <w:bCs/>
          <w:sz w:val="28"/>
          <w:szCs w:val="28"/>
          <w:shd w:val="clear" w:color="auto" w:fill="FFFFFF"/>
        </w:rPr>
        <w:t> and </w:t>
      </w:r>
      <w:hyperlink r:id="rId18" w:tooltip="Procedural programming" w:history="1">
        <w:r w:rsidRPr="00252280">
          <w:rPr>
            <w:rStyle w:val="Hyperlink"/>
            <w:bCs/>
            <w:color w:val="auto"/>
            <w:sz w:val="28"/>
            <w:szCs w:val="28"/>
            <w:u w:val="none"/>
            <w:shd w:val="clear" w:color="auto" w:fill="FFFFFF"/>
          </w:rPr>
          <w:t>procedural</w:t>
        </w:r>
      </w:hyperlink>
      <w:r w:rsidRPr="00252280">
        <w:rPr>
          <w:bCs/>
          <w:sz w:val="28"/>
          <w:szCs w:val="28"/>
          <w:shd w:val="clear" w:color="auto" w:fill="FFFFFF"/>
        </w:rPr>
        <w:t>, and has a large and comprehensive </w:t>
      </w:r>
      <w:r w:rsidRPr="00252280">
        <w:rPr>
          <w:bCs/>
          <w:sz w:val="28"/>
          <w:szCs w:val="28"/>
        </w:rPr>
        <w:t>library. Python</w:t>
      </w:r>
      <w:r w:rsidRPr="00252280">
        <w:rPr>
          <w:bCs/>
          <w:sz w:val="28"/>
          <w:szCs w:val="28"/>
          <w:shd w:val="clear" w:color="auto" w:fill="FFFFFF"/>
        </w:rPr>
        <w:t xml:space="preserve"> is a </w:t>
      </w:r>
      <w:hyperlink r:id="rId19" w:tooltip="Multi-paradigm programming language" w:history="1">
        <w:r w:rsidRPr="00252280">
          <w:rPr>
            <w:rStyle w:val="Hyperlink"/>
            <w:bCs/>
            <w:color w:val="auto"/>
            <w:sz w:val="28"/>
            <w:szCs w:val="28"/>
            <w:u w:val="none"/>
            <w:shd w:val="clear" w:color="auto" w:fill="FFFFFF"/>
          </w:rPr>
          <w:t>multi-paradigm programming language</w:t>
        </w:r>
      </w:hyperlink>
      <w:r w:rsidRPr="00252280">
        <w:rPr>
          <w:bCs/>
          <w:sz w:val="28"/>
          <w:szCs w:val="28"/>
          <w:shd w:val="clear" w:color="auto" w:fill="FFFFFF"/>
        </w:rPr>
        <w:t>. </w:t>
      </w:r>
      <w:hyperlink r:id="rId20" w:tooltip="Object-oriented programming" w:history="1">
        <w:r w:rsidRPr="00252280">
          <w:rPr>
            <w:rStyle w:val="Hyperlink"/>
            <w:bCs/>
            <w:color w:val="auto"/>
            <w:sz w:val="28"/>
            <w:szCs w:val="28"/>
            <w:u w:val="none"/>
            <w:shd w:val="clear" w:color="auto" w:fill="FFFFFF"/>
          </w:rPr>
          <w:t>Object-oriented programming</w:t>
        </w:r>
      </w:hyperlink>
      <w:r w:rsidRPr="00252280">
        <w:rPr>
          <w:bCs/>
          <w:sz w:val="28"/>
          <w:szCs w:val="28"/>
          <w:shd w:val="clear" w:color="auto" w:fill="FFFFFF"/>
        </w:rPr>
        <w:t> and </w:t>
      </w:r>
      <w:hyperlink r:id="rId21" w:tooltip="Structured programming" w:history="1">
        <w:r w:rsidRPr="00252280">
          <w:rPr>
            <w:rStyle w:val="Hyperlink"/>
            <w:bCs/>
            <w:color w:val="auto"/>
            <w:sz w:val="28"/>
            <w:szCs w:val="28"/>
            <w:u w:val="none"/>
            <w:shd w:val="clear" w:color="auto" w:fill="FFFFFF"/>
          </w:rPr>
          <w:t>structured programming</w:t>
        </w:r>
      </w:hyperlink>
      <w:r w:rsidRPr="00252280">
        <w:rPr>
          <w:bCs/>
          <w:sz w:val="28"/>
          <w:szCs w:val="28"/>
          <w:shd w:val="clear" w:color="auto" w:fill="FFFFFF"/>
        </w:rPr>
        <w:t> are fully supported, and many of its features support functional programming and aspect </w:t>
      </w:r>
      <w:hyperlink r:id="rId22" w:tooltip="Aspect-oriented programming" w:history="1">
        <w:r w:rsidRPr="00252280">
          <w:rPr>
            <w:rStyle w:val="Hyperlink"/>
            <w:bCs/>
            <w:color w:val="auto"/>
            <w:sz w:val="28"/>
            <w:szCs w:val="28"/>
            <w:u w:val="none"/>
            <w:shd w:val="clear" w:color="auto" w:fill="FFFFFF"/>
          </w:rPr>
          <w:t>-oriented programming</w:t>
        </w:r>
      </w:hyperlink>
      <w:r w:rsidRPr="00252280">
        <w:rPr>
          <w:bCs/>
          <w:sz w:val="28"/>
          <w:szCs w:val="28"/>
          <w:shd w:val="clear" w:color="auto" w:fill="FFFFFF"/>
        </w:rPr>
        <w:t xml:space="preserve"> (including by meta </w:t>
      </w:r>
      <w:hyperlink r:id="rId23" w:tooltip="Metaprogramming" w:history="1">
        <w:r w:rsidRPr="00252280">
          <w:rPr>
            <w:rStyle w:val="Hyperlink"/>
            <w:bCs/>
            <w:color w:val="auto"/>
            <w:sz w:val="28"/>
            <w:szCs w:val="28"/>
            <w:u w:val="none"/>
            <w:shd w:val="clear" w:color="auto" w:fill="FFFFFF"/>
          </w:rPr>
          <w:t>programming</w:t>
        </w:r>
      </w:hyperlink>
      <w:r w:rsidRPr="00252280">
        <w:rPr>
          <w:bCs/>
          <w:sz w:val="28"/>
          <w:szCs w:val="28"/>
          <w:shd w:val="clear" w:color="auto" w:fill="FFFFFF"/>
        </w:rPr>
        <w:t> and </w:t>
      </w:r>
      <w:proofErr w:type="spellStart"/>
      <w:r w:rsidRPr="00252280">
        <w:fldChar w:fldCharType="begin"/>
      </w:r>
      <w:r w:rsidRPr="00252280">
        <w:rPr>
          <w:bCs/>
          <w:sz w:val="28"/>
          <w:szCs w:val="28"/>
        </w:rPr>
        <w:instrText xml:space="preserve"> HYPERLINK "https://en.wikipedia.org/wiki/Metaobject" \o "Metaobject" </w:instrText>
      </w:r>
      <w:r w:rsidRPr="00252280">
        <w:fldChar w:fldCharType="separate"/>
      </w:r>
      <w:r w:rsidRPr="00252280">
        <w:rPr>
          <w:rStyle w:val="Hyperlink"/>
          <w:bCs/>
          <w:color w:val="auto"/>
          <w:sz w:val="28"/>
          <w:szCs w:val="28"/>
          <w:u w:val="none"/>
          <w:shd w:val="clear" w:color="auto" w:fill="FFFFFF"/>
        </w:rPr>
        <w:t>meta</w:t>
      </w:r>
      <w:proofErr w:type="spellEnd"/>
      <w:r w:rsidRPr="00252280">
        <w:rPr>
          <w:rStyle w:val="Hyperlink"/>
          <w:bCs/>
          <w:color w:val="auto"/>
          <w:sz w:val="28"/>
          <w:szCs w:val="28"/>
          <w:u w:val="none"/>
          <w:shd w:val="clear" w:color="auto" w:fill="FFFFFF"/>
        </w:rPr>
        <w:t xml:space="preserve"> objects</w:t>
      </w:r>
      <w:r w:rsidRPr="00252280">
        <w:rPr>
          <w:rStyle w:val="Hyperlink"/>
          <w:bCs/>
          <w:color w:val="auto"/>
          <w:sz w:val="28"/>
          <w:szCs w:val="28"/>
          <w:u w:val="none"/>
          <w:shd w:val="clear" w:color="auto" w:fill="FFFFFF"/>
        </w:rPr>
        <w:fldChar w:fldCharType="end"/>
      </w:r>
      <w:r w:rsidRPr="00252280">
        <w:rPr>
          <w:bCs/>
          <w:sz w:val="28"/>
          <w:szCs w:val="28"/>
          <w:shd w:val="clear" w:color="auto" w:fill="FFFFFF"/>
        </w:rPr>
        <w:t> (magic methods)). Many other paradigms are supported via extensions, including </w:t>
      </w:r>
      <w:hyperlink r:id="rId24" w:tooltip="Design by contract" w:history="1">
        <w:r w:rsidRPr="00252280">
          <w:rPr>
            <w:rStyle w:val="Hyperlink"/>
            <w:bCs/>
            <w:color w:val="auto"/>
            <w:sz w:val="28"/>
            <w:szCs w:val="28"/>
            <w:u w:val="none"/>
            <w:shd w:val="clear" w:color="auto" w:fill="FFFFFF"/>
          </w:rPr>
          <w:t>design by contract</w:t>
        </w:r>
      </w:hyperlink>
      <w:r w:rsidRPr="00252280">
        <w:rPr>
          <w:bCs/>
          <w:sz w:val="28"/>
          <w:szCs w:val="28"/>
          <w:shd w:val="clear" w:color="auto" w:fill="FFFFFF"/>
        </w:rPr>
        <w:t> and </w:t>
      </w:r>
      <w:hyperlink r:id="rId25" w:tooltip="Logic programming" w:history="1">
        <w:r w:rsidRPr="00252280">
          <w:rPr>
            <w:rStyle w:val="Hyperlink"/>
            <w:bCs/>
            <w:color w:val="auto"/>
            <w:sz w:val="28"/>
            <w:szCs w:val="28"/>
            <w:u w:val="none"/>
            <w:shd w:val="clear" w:color="auto" w:fill="FFFFFF"/>
          </w:rPr>
          <w:t>logic programming</w:t>
        </w:r>
      </w:hyperlink>
      <w:r w:rsidRPr="00252280">
        <w:rPr>
          <w:bCs/>
          <w:sz w:val="28"/>
          <w:szCs w:val="28"/>
          <w:shd w:val="clear" w:color="auto" w:fill="FFFFFF"/>
        </w:rPr>
        <w:t>.</w:t>
      </w:r>
    </w:p>
    <w:p w14:paraId="3B06D9AF" w14:textId="10F29972" w:rsidR="00252280" w:rsidRPr="00252280" w:rsidRDefault="00252280" w:rsidP="00252280">
      <w:pPr>
        <w:spacing w:line="360" w:lineRule="auto"/>
        <w:jc w:val="both"/>
        <w:rPr>
          <w:b/>
          <w:sz w:val="28"/>
          <w:szCs w:val="28"/>
        </w:rPr>
      </w:pPr>
      <w:r w:rsidRPr="00252280">
        <w:rPr>
          <w:b/>
          <w:sz w:val="28"/>
          <w:szCs w:val="28"/>
        </w:rPr>
        <w:t>PYTHON LIBRARIES</w:t>
      </w:r>
    </w:p>
    <w:p w14:paraId="10D9E532" w14:textId="77777777" w:rsidR="00252280" w:rsidRPr="00252280" w:rsidRDefault="00252280" w:rsidP="00252280">
      <w:pPr>
        <w:spacing w:line="360" w:lineRule="auto"/>
        <w:jc w:val="both"/>
        <w:rPr>
          <w:bCs/>
          <w:sz w:val="28"/>
          <w:szCs w:val="28"/>
          <w:shd w:val="clear" w:color="auto" w:fill="FFFFFF"/>
        </w:rPr>
      </w:pPr>
      <w:r w:rsidRPr="00252280">
        <w:rPr>
          <w:bCs/>
          <w:sz w:val="28"/>
          <w:szCs w:val="28"/>
          <w:shd w:val="clear" w:color="auto" w:fill="FFFFFF"/>
        </w:rPr>
        <w:t>Python's large </w:t>
      </w:r>
      <w:hyperlink r:id="rId26" w:tooltip="Standard library" w:history="1">
        <w:r w:rsidRPr="00252280">
          <w:rPr>
            <w:rStyle w:val="Hyperlink"/>
            <w:bCs/>
            <w:color w:val="auto"/>
            <w:sz w:val="28"/>
            <w:szCs w:val="28"/>
            <w:u w:val="none"/>
            <w:shd w:val="clear" w:color="auto" w:fill="FFFFFF"/>
          </w:rPr>
          <w:t>standard library</w:t>
        </w:r>
      </w:hyperlink>
      <w:r w:rsidRPr="00252280">
        <w:rPr>
          <w:bCs/>
          <w:sz w:val="28"/>
          <w:szCs w:val="28"/>
          <w:shd w:val="clear" w:color="auto" w:fill="FFFFFF"/>
        </w:rPr>
        <w:t>, commonly cited as one of its greatest strengths, provides tools suited too many tasks. For Internet-facing applications, many standard formats and protocols such as </w:t>
      </w:r>
      <w:hyperlink r:id="rId27" w:tooltip="MIME" w:history="1">
        <w:r w:rsidRPr="00252280">
          <w:rPr>
            <w:rStyle w:val="Hyperlink"/>
            <w:bCs/>
            <w:color w:val="auto"/>
            <w:sz w:val="28"/>
            <w:szCs w:val="28"/>
            <w:u w:val="none"/>
            <w:shd w:val="clear" w:color="auto" w:fill="FFFFFF"/>
          </w:rPr>
          <w:t>MIME</w:t>
        </w:r>
      </w:hyperlink>
      <w:r w:rsidRPr="00252280">
        <w:rPr>
          <w:bCs/>
          <w:sz w:val="28"/>
          <w:szCs w:val="28"/>
          <w:shd w:val="clear" w:color="auto" w:fill="FFFFFF"/>
        </w:rPr>
        <w:t> and </w:t>
      </w:r>
      <w:hyperlink r:id="rId28" w:tooltip="Hypertext Transfer Protocol" w:history="1">
        <w:r w:rsidRPr="00252280">
          <w:rPr>
            <w:rStyle w:val="Hyperlink"/>
            <w:bCs/>
            <w:color w:val="auto"/>
            <w:sz w:val="28"/>
            <w:szCs w:val="28"/>
            <w:u w:val="none"/>
            <w:shd w:val="clear" w:color="auto" w:fill="FFFFFF"/>
          </w:rPr>
          <w:t>HTTP</w:t>
        </w:r>
      </w:hyperlink>
      <w:r w:rsidRPr="00252280">
        <w:rPr>
          <w:bCs/>
          <w:sz w:val="28"/>
          <w:szCs w:val="28"/>
          <w:shd w:val="clear" w:color="auto" w:fill="FFFFFF"/>
        </w:rPr>
        <w:t xml:space="preserve"> are supported. It </w:t>
      </w:r>
    </w:p>
    <w:p w14:paraId="123A61BE" w14:textId="77777777" w:rsidR="00252280" w:rsidRPr="00252280" w:rsidRDefault="00252280" w:rsidP="00252280">
      <w:pPr>
        <w:spacing w:line="360" w:lineRule="auto"/>
        <w:jc w:val="both"/>
        <w:rPr>
          <w:bCs/>
          <w:sz w:val="28"/>
          <w:szCs w:val="28"/>
        </w:rPr>
      </w:pPr>
      <w:r w:rsidRPr="00252280">
        <w:rPr>
          <w:bCs/>
          <w:sz w:val="28"/>
          <w:szCs w:val="28"/>
          <w:shd w:val="clear" w:color="auto" w:fill="FFFFFF"/>
        </w:rPr>
        <w:t>includes modules for creating </w:t>
      </w:r>
      <w:hyperlink r:id="rId29" w:tooltip="Graphical user interface" w:history="1">
        <w:r w:rsidRPr="00252280">
          <w:rPr>
            <w:rStyle w:val="Hyperlink"/>
            <w:bCs/>
            <w:color w:val="auto"/>
            <w:sz w:val="28"/>
            <w:szCs w:val="28"/>
            <w:u w:val="none"/>
            <w:shd w:val="clear" w:color="auto" w:fill="FFFFFF"/>
          </w:rPr>
          <w:t>graphical user interfaces</w:t>
        </w:r>
      </w:hyperlink>
      <w:r w:rsidRPr="00252280">
        <w:rPr>
          <w:bCs/>
          <w:sz w:val="28"/>
          <w:szCs w:val="28"/>
          <w:shd w:val="clear" w:color="auto" w:fill="FFFFFF"/>
        </w:rPr>
        <w:t>, connecting to </w:t>
      </w:r>
      <w:hyperlink r:id="rId30" w:tooltip="Relational database" w:history="1">
        <w:r w:rsidRPr="00252280">
          <w:rPr>
            <w:rStyle w:val="Hyperlink"/>
            <w:bCs/>
            <w:color w:val="auto"/>
            <w:sz w:val="28"/>
            <w:szCs w:val="28"/>
            <w:u w:val="none"/>
            <w:shd w:val="clear" w:color="auto" w:fill="FFFFFF"/>
          </w:rPr>
          <w:t>relational databases</w:t>
        </w:r>
      </w:hyperlink>
      <w:r w:rsidRPr="00252280">
        <w:rPr>
          <w:bCs/>
          <w:sz w:val="28"/>
          <w:szCs w:val="28"/>
          <w:shd w:val="clear" w:color="auto" w:fill="FFFFFF"/>
        </w:rPr>
        <w:t>, </w:t>
      </w:r>
      <w:hyperlink r:id="rId31" w:tooltip="Pseudorandom number generator" w:history="1">
        <w:r w:rsidRPr="00252280">
          <w:rPr>
            <w:rStyle w:val="Hyperlink"/>
            <w:bCs/>
            <w:color w:val="auto"/>
            <w:sz w:val="28"/>
            <w:szCs w:val="28"/>
            <w:u w:val="none"/>
            <w:shd w:val="clear" w:color="auto" w:fill="FFFFFF"/>
          </w:rPr>
          <w:t>generating pseudorandom numbers</w:t>
        </w:r>
      </w:hyperlink>
      <w:r w:rsidRPr="00252280">
        <w:rPr>
          <w:bCs/>
          <w:sz w:val="28"/>
          <w:szCs w:val="28"/>
          <w:shd w:val="clear" w:color="auto" w:fill="FFFFFF"/>
        </w:rPr>
        <w:t>, arithmetic with arbitrary precision decimals, manipulating </w:t>
      </w:r>
      <w:hyperlink r:id="rId32" w:tooltip="Regular expression" w:history="1">
        <w:r w:rsidRPr="00252280">
          <w:rPr>
            <w:rStyle w:val="Hyperlink"/>
            <w:bCs/>
            <w:color w:val="auto"/>
            <w:sz w:val="28"/>
            <w:szCs w:val="28"/>
            <w:u w:val="none"/>
            <w:shd w:val="clear" w:color="auto" w:fill="FFFFFF"/>
          </w:rPr>
          <w:t>regular expressions</w:t>
        </w:r>
      </w:hyperlink>
      <w:r w:rsidRPr="00252280">
        <w:rPr>
          <w:bCs/>
          <w:sz w:val="28"/>
          <w:szCs w:val="28"/>
          <w:shd w:val="clear" w:color="auto" w:fill="FFFFFF"/>
        </w:rPr>
        <w:t>, and </w:t>
      </w:r>
      <w:hyperlink r:id="rId33" w:tooltip="Unit testing" w:history="1">
        <w:r w:rsidRPr="00252280">
          <w:rPr>
            <w:rStyle w:val="Hyperlink"/>
            <w:bCs/>
            <w:color w:val="auto"/>
            <w:sz w:val="28"/>
            <w:szCs w:val="28"/>
            <w:u w:val="none"/>
            <w:shd w:val="clear" w:color="auto" w:fill="FFFFFF"/>
          </w:rPr>
          <w:t>unit testin</w:t>
        </w:r>
      </w:hyperlink>
      <w:r w:rsidRPr="00252280">
        <w:rPr>
          <w:bCs/>
          <w:sz w:val="28"/>
          <w:szCs w:val="28"/>
        </w:rPr>
        <w:t>g.</w:t>
      </w:r>
    </w:p>
    <w:p w14:paraId="64C480CD" w14:textId="77777777" w:rsidR="00252280" w:rsidRPr="00252280" w:rsidRDefault="00252280" w:rsidP="00252280">
      <w:pPr>
        <w:shd w:val="clear" w:color="auto" w:fill="FFFFFF"/>
        <w:spacing w:line="360" w:lineRule="auto"/>
        <w:ind w:firstLine="720"/>
        <w:jc w:val="both"/>
        <w:rPr>
          <w:bCs/>
          <w:sz w:val="28"/>
          <w:szCs w:val="28"/>
        </w:rPr>
      </w:pPr>
      <w:r w:rsidRPr="00252280">
        <w:rPr>
          <w:bCs/>
          <w:sz w:val="28"/>
          <w:szCs w:val="28"/>
          <w:shd w:val="clear" w:color="auto" w:fill="FFFFFF"/>
        </w:rPr>
        <w:lastRenderedPageBreak/>
        <w:t>As of March 2018, the </w:t>
      </w:r>
      <w:hyperlink r:id="rId34" w:tooltip="Python Package Index" w:history="1">
        <w:r w:rsidRPr="00252280">
          <w:rPr>
            <w:rStyle w:val="Hyperlink"/>
            <w:bCs/>
            <w:color w:val="auto"/>
            <w:sz w:val="28"/>
            <w:szCs w:val="28"/>
            <w:u w:val="none"/>
            <w:shd w:val="clear" w:color="auto" w:fill="FFFFFF"/>
          </w:rPr>
          <w:t>Python Package Index</w:t>
        </w:r>
      </w:hyperlink>
      <w:r w:rsidRPr="00252280">
        <w:rPr>
          <w:bCs/>
          <w:sz w:val="28"/>
          <w:szCs w:val="28"/>
          <w:shd w:val="clear" w:color="auto" w:fill="FFFFFF"/>
        </w:rPr>
        <w:t> (</w:t>
      </w:r>
      <w:proofErr w:type="spellStart"/>
      <w:r w:rsidRPr="00252280">
        <w:rPr>
          <w:bCs/>
          <w:sz w:val="28"/>
          <w:szCs w:val="28"/>
          <w:shd w:val="clear" w:color="auto" w:fill="FFFFFF"/>
        </w:rPr>
        <w:t>PyPI</w:t>
      </w:r>
      <w:proofErr w:type="spellEnd"/>
      <w:r w:rsidRPr="00252280">
        <w:rPr>
          <w:bCs/>
          <w:sz w:val="28"/>
          <w:szCs w:val="28"/>
          <w:shd w:val="clear" w:color="auto" w:fill="FFFFFF"/>
        </w:rPr>
        <w:t>), the official repository for third-party Python software, contains over 130,000 packages with a wide range of functionality, including:</w:t>
      </w:r>
    </w:p>
    <w:p w14:paraId="618E1CF3" w14:textId="77777777" w:rsidR="00252280" w:rsidRPr="00252280" w:rsidRDefault="00252280" w:rsidP="000412A2">
      <w:pPr>
        <w:numPr>
          <w:ilvl w:val="0"/>
          <w:numId w:val="25"/>
        </w:numPr>
        <w:shd w:val="clear" w:color="auto" w:fill="FFFFFF"/>
        <w:spacing w:before="100" w:beforeAutospacing="1" w:after="120"/>
        <w:ind w:left="1008"/>
        <w:jc w:val="both"/>
        <w:rPr>
          <w:bCs/>
          <w:sz w:val="28"/>
          <w:szCs w:val="28"/>
        </w:rPr>
      </w:pPr>
      <w:r w:rsidRPr="00252280">
        <w:rPr>
          <w:bCs/>
          <w:sz w:val="28"/>
          <w:szCs w:val="28"/>
        </w:rPr>
        <w:t>Graphical user interfaces</w:t>
      </w:r>
    </w:p>
    <w:p w14:paraId="23F9865F" w14:textId="77777777" w:rsidR="00252280" w:rsidRPr="00252280" w:rsidRDefault="00252280" w:rsidP="00252280">
      <w:pPr>
        <w:numPr>
          <w:ilvl w:val="0"/>
          <w:numId w:val="25"/>
        </w:numPr>
        <w:shd w:val="clear" w:color="auto" w:fill="FFFFFF"/>
        <w:spacing w:before="100" w:beforeAutospacing="1" w:after="120"/>
        <w:ind w:left="1008"/>
        <w:jc w:val="both"/>
        <w:rPr>
          <w:bCs/>
          <w:sz w:val="28"/>
          <w:szCs w:val="28"/>
        </w:rPr>
      </w:pPr>
      <w:r w:rsidRPr="00252280">
        <w:rPr>
          <w:bCs/>
          <w:sz w:val="28"/>
          <w:szCs w:val="28"/>
        </w:rPr>
        <w:t>Web frameworks</w:t>
      </w:r>
    </w:p>
    <w:p w14:paraId="36A4BA29" w14:textId="77777777" w:rsidR="00252280" w:rsidRPr="00252280" w:rsidRDefault="00252280" w:rsidP="00252280">
      <w:pPr>
        <w:numPr>
          <w:ilvl w:val="0"/>
          <w:numId w:val="25"/>
        </w:numPr>
        <w:shd w:val="clear" w:color="auto" w:fill="FFFFFF"/>
        <w:spacing w:before="100" w:beforeAutospacing="1" w:after="120"/>
        <w:ind w:left="1008"/>
        <w:jc w:val="both"/>
        <w:rPr>
          <w:bCs/>
          <w:sz w:val="28"/>
          <w:szCs w:val="28"/>
        </w:rPr>
      </w:pPr>
      <w:r w:rsidRPr="00252280">
        <w:rPr>
          <w:bCs/>
          <w:sz w:val="28"/>
          <w:szCs w:val="28"/>
        </w:rPr>
        <w:t>Multimedia</w:t>
      </w:r>
    </w:p>
    <w:p w14:paraId="688693F4" w14:textId="77777777" w:rsidR="00252280" w:rsidRPr="00252280" w:rsidRDefault="00252280" w:rsidP="00252280">
      <w:pPr>
        <w:numPr>
          <w:ilvl w:val="0"/>
          <w:numId w:val="25"/>
        </w:numPr>
        <w:shd w:val="clear" w:color="auto" w:fill="FFFFFF"/>
        <w:spacing w:before="100" w:beforeAutospacing="1" w:after="120"/>
        <w:ind w:left="1008"/>
        <w:jc w:val="both"/>
        <w:rPr>
          <w:bCs/>
          <w:sz w:val="28"/>
          <w:szCs w:val="28"/>
        </w:rPr>
      </w:pPr>
      <w:r w:rsidRPr="00252280">
        <w:rPr>
          <w:bCs/>
          <w:sz w:val="28"/>
          <w:szCs w:val="28"/>
        </w:rPr>
        <w:t>Databases</w:t>
      </w:r>
    </w:p>
    <w:p w14:paraId="0DE6E869" w14:textId="77777777" w:rsidR="00252280" w:rsidRPr="00252280" w:rsidRDefault="00252280" w:rsidP="00252280">
      <w:pPr>
        <w:numPr>
          <w:ilvl w:val="0"/>
          <w:numId w:val="25"/>
        </w:numPr>
        <w:shd w:val="clear" w:color="auto" w:fill="FFFFFF"/>
        <w:spacing w:before="100" w:beforeAutospacing="1" w:after="120"/>
        <w:ind w:left="1008"/>
        <w:jc w:val="both"/>
        <w:rPr>
          <w:bCs/>
          <w:sz w:val="28"/>
          <w:szCs w:val="28"/>
        </w:rPr>
      </w:pPr>
      <w:r w:rsidRPr="00252280">
        <w:rPr>
          <w:bCs/>
          <w:sz w:val="28"/>
          <w:szCs w:val="28"/>
        </w:rPr>
        <w:t>Networking</w:t>
      </w:r>
    </w:p>
    <w:p w14:paraId="6E6EC5C7" w14:textId="77777777" w:rsidR="00252280" w:rsidRPr="00252280" w:rsidRDefault="00252280" w:rsidP="00252280">
      <w:pPr>
        <w:numPr>
          <w:ilvl w:val="0"/>
          <w:numId w:val="25"/>
        </w:numPr>
        <w:shd w:val="clear" w:color="auto" w:fill="FFFFFF"/>
        <w:spacing w:before="100" w:beforeAutospacing="1" w:after="120"/>
        <w:ind w:left="1008"/>
        <w:jc w:val="both"/>
        <w:rPr>
          <w:bCs/>
          <w:sz w:val="28"/>
          <w:szCs w:val="28"/>
        </w:rPr>
      </w:pPr>
      <w:r w:rsidRPr="00252280">
        <w:rPr>
          <w:bCs/>
          <w:sz w:val="28"/>
          <w:szCs w:val="28"/>
        </w:rPr>
        <w:t>Test frameworks</w:t>
      </w:r>
    </w:p>
    <w:p w14:paraId="2AA667FE" w14:textId="77777777" w:rsidR="00252280" w:rsidRPr="00252280" w:rsidRDefault="00252280" w:rsidP="00252280">
      <w:pPr>
        <w:numPr>
          <w:ilvl w:val="0"/>
          <w:numId w:val="25"/>
        </w:numPr>
        <w:shd w:val="clear" w:color="auto" w:fill="FFFFFF"/>
        <w:spacing w:before="100" w:beforeAutospacing="1" w:after="120"/>
        <w:ind w:left="1008"/>
        <w:jc w:val="both"/>
        <w:rPr>
          <w:bCs/>
          <w:sz w:val="28"/>
          <w:szCs w:val="28"/>
        </w:rPr>
      </w:pPr>
      <w:r w:rsidRPr="00252280">
        <w:rPr>
          <w:bCs/>
          <w:sz w:val="28"/>
          <w:szCs w:val="28"/>
        </w:rPr>
        <w:t>Automation</w:t>
      </w:r>
    </w:p>
    <w:p w14:paraId="4CF04920" w14:textId="77777777" w:rsidR="00252280" w:rsidRPr="00252280" w:rsidRDefault="00252280" w:rsidP="00252280">
      <w:pPr>
        <w:numPr>
          <w:ilvl w:val="0"/>
          <w:numId w:val="25"/>
        </w:numPr>
        <w:shd w:val="clear" w:color="auto" w:fill="FFFFFF"/>
        <w:spacing w:before="100" w:beforeAutospacing="1" w:after="120"/>
        <w:ind w:left="1008"/>
        <w:jc w:val="both"/>
        <w:rPr>
          <w:bCs/>
          <w:sz w:val="28"/>
          <w:szCs w:val="28"/>
        </w:rPr>
      </w:pPr>
      <w:r w:rsidRPr="00252280">
        <w:rPr>
          <w:bCs/>
          <w:sz w:val="28"/>
          <w:szCs w:val="28"/>
        </w:rPr>
        <w:t>Web scraping</w:t>
      </w:r>
    </w:p>
    <w:p w14:paraId="39321FE6" w14:textId="77777777" w:rsidR="00252280" w:rsidRPr="00252280" w:rsidRDefault="00252280" w:rsidP="00252280">
      <w:pPr>
        <w:numPr>
          <w:ilvl w:val="0"/>
          <w:numId w:val="25"/>
        </w:numPr>
        <w:shd w:val="clear" w:color="auto" w:fill="FFFFFF"/>
        <w:spacing w:before="100" w:beforeAutospacing="1" w:after="120"/>
        <w:ind w:left="1008"/>
        <w:jc w:val="both"/>
        <w:rPr>
          <w:bCs/>
          <w:sz w:val="28"/>
          <w:szCs w:val="28"/>
        </w:rPr>
      </w:pPr>
      <w:r w:rsidRPr="00252280">
        <w:rPr>
          <w:bCs/>
          <w:sz w:val="28"/>
          <w:szCs w:val="28"/>
        </w:rPr>
        <w:t>Documentation</w:t>
      </w:r>
    </w:p>
    <w:p w14:paraId="52FE9B23" w14:textId="77777777" w:rsidR="00252280" w:rsidRPr="00252280" w:rsidRDefault="00252280" w:rsidP="00252280">
      <w:pPr>
        <w:numPr>
          <w:ilvl w:val="0"/>
          <w:numId w:val="25"/>
        </w:numPr>
        <w:shd w:val="clear" w:color="auto" w:fill="FFFFFF"/>
        <w:spacing w:before="100" w:beforeAutospacing="1" w:after="120"/>
        <w:ind w:left="1008"/>
        <w:jc w:val="both"/>
        <w:rPr>
          <w:bCs/>
          <w:sz w:val="28"/>
          <w:szCs w:val="28"/>
        </w:rPr>
      </w:pPr>
      <w:r w:rsidRPr="00252280">
        <w:rPr>
          <w:bCs/>
          <w:sz w:val="28"/>
          <w:szCs w:val="28"/>
        </w:rPr>
        <w:t>System administration</w:t>
      </w:r>
    </w:p>
    <w:p w14:paraId="0C926CBA" w14:textId="77777777" w:rsidR="00252280" w:rsidRPr="00252280" w:rsidRDefault="00252280" w:rsidP="00252280">
      <w:pPr>
        <w:numPr>
          <w:ilvl w:val="0"/>
          <w:numId w:val="25"/>
        </w:numPr>
        <w:shd w:val="clear" w:color="auto" w:fill="FFFFFF"/>
        <w:spacing w:before="100" w:beforeAutospacing="1" w:after="120"/>
        <w:ind w:left="1008"/>
        <w:jc w:val="both"/>
        <w:rPr>
          <w:bCs/>
          <w:sz w:val="28"/>
          <w:szCs w:val="28"/>
        </w:rPr>
      </w:pPr>
      <w:r w:rsidRPr="00252280">
        <w:rPr>
          <w:bCs/>
          <w:sz w:val="28"/>
          <w:szCs w:val="28"/>
        </w:rPr>
        <w:t>Scientific computing</w:t>
      </w:r>
    </w:p>
    <w:p w14:paraId="6861DB55" w14:textId="77777777" w:rsidR="00252280" w:rsidRPr="00252280" w:rsidRDefault="00252280" w:rsidP="00252280">
      <w:pPr>
        <w:numPr>
          <w:ilvl w:val="0"/>
          <w:numId w:val="25"/>
        </w:numPr>
        <w:shd w:val="clear" w:color="auto" w:fill="FFFFFF"/>
        <w:spacing w:before="100" w:beforeAutospacing="1" w:after="120"/>
        <w:ind w:left="1008"/>
        <w:jc w:val="both"/>
        <w:rPr>
          <w:bCs/>
          <w:sz w:val="28"/>
          <w:szCs w:val="28"/>
        </w:rPr>
      </w:pPr>
      <w:r w:rsidRPr="00252280">
        <w:rPr>
          <w:bCs/>
          <w:sz w:val="28"/>
          <w:szCs w:val="28"/>
        </w:rPr>
        <w:t>Text processing</w:t>
      </w:r>
    </w:p>
    <w:p w14:paraId="04FE78FB" w14:textId="34929AE1" w:rsidR="000D7A8B" w:rsidRPr="00643924" w:rsidRDefault="00252280" w:rsidP="000412A2">
      <w:pPr>
        <w:numPr>
          <w:ilvl w:val="0"/>
          <w:numId w:val="25"/>
        </w:numPr>
        <w:shd w:val="clear" w:color="auto" w:fill="FFFFFF"/>
        <w:spacing w:before="100" w:beforeAutospacing="1" w:after="120"/>
        <w:ind w:left="1008"/>
        <w:jc w:val="both"/>
        <w:rPr>
          <w:bCs/>
          <w:sz w:val="28"/>
          <w:szCs w:val="28"/>
        </w:rPr>
      </w:pPr>
      <w:r w:rsidRPr="00252280">
        <w:rPr>
          <w:bCs/>
          <w:sz w:val="28"/>
          <w:szCs w:val="28"/>
        </w:rPr>
        <w:t>Image processing</w:t>
      </w:r>
    </w:p>
    <w:p w14:paraId="44DEFC27" w14:textId="2B2F266F" w:rsidR="00B34DD4" w:rsidRDefault="00B34DD4" w:rsidP="0026483D">
      <w:pPr>
        <w:spacing w:line="480" w:lineRule="auto"/>
        <w:jc w:val="both"/>
        <w:rPr>
          <w:b/>
          <w:bCs/>
          <w:sz w:val="28"/>
          <w:szCs w:val="28"/>
        </w:rPr>
      </w:pPr>
      <w:r>
        <w:rPr>
          <w:b/>
          <w:bCs/>
          <w:sz w:val="28"/>
          <w:szCs w:val="28"/>
        </w:rPr>
        <w:t>DEEP LEARNING:</w:t>
      </w:r>
    </w:p>
    <w:p w14:paraId="659EE437" w14:textId="1BA64A69" w:rsidR="00B34DD4" w:rsidRPr="00B34DD4" w:rsidRDefault="00B34DD4" w:rsidP="000412A2">
      <w:pPr>
        <w:pStyle w:val="NormalWeb"/>
        <w:shd w:val="clear" w:color="auto" w:fill="FFFFFF"/>
        <w:spacing w:line="360" w:lineRule="auto"/>
        <w:jc w:val="both"/>
        <w:textAlignment w:val="baseline"/>
        <w:rPr>
          <w:color w:val="525252"/>
          <w:sz w:val="28"/>
          <w:szCs w:val="28"/>
        </w:rPr>
      </w:pPr>
      <w:r>
        <w:rPr>
          <w:b/>
          <w:bCs/>
          <w:sz w:val="28"/>
          <w:szCs w:val="28"/>
        </w:rPr>
        <w:t xml:space="preserve">                  </w:t>
      </w:r>
      <w:r w:rsidRPr="00B34DD4">
        <w:rPr>
          <w:sz w:val="28"/>
          <w:szCs w:val="28"/>
        </w:rPr>
        <w:t>Deep learning is a subset of </w:t>
      </w:r>
      <w:hyperlink r:id="rId35" w:history="1">
        <w:r w:rsidRPr="00B34DD4">
          <w:rPr>
            <w:rStyle w:val="Hyperlink"/>
            <w:color w:val="auto"/>
            <w:sz w:val="28"/>
            <w:szCs w:val="28"/>
            <w:u w:val="none"/>
            <w:bdr w:val="none" w:sz="0" w:space="0" w:color="auto" w:frame="1"/>
          </w:rPr>
          <w:t>machine learning</w:t>
        </w:r>
      </w:hyperlink>
      <w:r w:rsidRPr="00B34DD4">
        <w:rPr>
          <w:sz w:val="28"/>
          <w:szCs w:val="28"/>
        </w:rPr>
        <w:t xml:space="preserve">, which is essentially a neural network with three or more layers. These neural networks attempt to simulate the </w:t>
      </w:r>
      <w:proofErr w:type="spellStart"/>
      <w:r w:rsidRPr="00B34DD4">
        <w:rPr>
          <w:sz w:val="28"/>
          <w:szCs w:val="28"/>
        </w:rPr>
        <w:t>behavior</w:t>
      </w:r>
      <w:proofErr w:type="spellEnd"/>
      <w:r w:rsidRPr="00B34DD4">
        <w:rPr>
          <w:sz w:val="28"/>
          <w:szCs w:val="28"/>
        </w:rPr>
        <w:t xml:space="preserve"> of the human brain—albeit far from matching its ability—allowing it to “learn” from large amounts of data. While a neural network with a single layer can still make approximate predictions, additional hidden layers can help to optimize and refine for </w:t>
      </w:r>
      <w:proofErr w:type="spellStart"/>
      <w:proofErr w:type="gramStart"/>
      <w:r w:rsidRPr="00B34DD4">
        <w:rPr>
          <w:sz w:val="28"/>
          <w:szCs w:val="28"/>
        </w:rPr>
        <w:t>accuracy.Deep</w:t>
      </w:r>
      <w:proofErr w:type="spellEnd"/>
      <w:proofErr w:type="gramEnd"/>
      <w:r w:rsidRPr="00B34DD4">
        <w:rPr>
          <w:sz w:val="28"/>
          <w:szCs w:val="28"/>
        </w:rPr>
        <w:t xml:space="preserve"> learning drives many </w:t>
      </w:r>
      <w:hyperlink r:id="rId36" w:history="1">
        <w:r w:rsidRPr="00B34DD4">
          <w:rPr>
            <w:rStyle w:val="Hyperlink"/>
            <w:color w:val="auto"/>
            <w:sz w:val="28"/>
            <w:szCs w:val="28"/>
            <w:u w:val="none"/>
            <w:bdr w:val="none" w:sz="0" w:space="0" w:color="auto" w:frame="1"/>
          </w:rPr>
          <w:t>artificial intelligence (AI)</w:t>
        </w:r>
      </w:hyperlink>
      <w:r w:rsidRPr="00B34DD4">
        <w:rPr>
          <w:sz w:val="28"/>
          <w:szCs w:val="28"/>
        </w:rPr>
        <w:t> applications and services that improve automation, performing analytical and physical tasks without human intervention.</w:t>
      </w:r>
    </w:p>
    <w:p w14:paraId="653FC3B8" w14:textId="77777777" w:rsidR="00B34DD4" w:rsidRDefault="00B34DD4" w:rsidP="0026483D">
      <w:pPr>
        <w:spacing w:line="480" w:lineRule="auto"/>
        <w:jc w:val="both"/>
        <w:rPr>
          <w:b/>
          <w:bCs/>
          <w:sz w:val="28"/>
          <w:szCs w:val="28"/>
        </w:rPr>
      </w:pPr>
    </w:p>
    <w:p w14:paraId="4AE229A5" w14:textId="1027E318" w:rsidR="00B34DD4" w:rsidRDefault="00B34DD4" w:rsidP="0026483D">
      <w:pPr>
        <w:spacing w:line="480" w:lineRule="auto"/>
        <w:jc w:val="both"/>
        <w:rPr>
          <w:b/>
          <w:bCs/>
          <w:sz w:val="28"/>
          <w:szCs w:val="28"/>
        </w:rPr>
      </w:pPr>
      <w:r>
        <w:rPr>
          <w:b/>
          <w:bCs/>
          <w:sz w:val="28"/>
          <w:szCs w:val="28"/>
        </w:rPr>
        <w:lastRenderedPageBreak/>
        <w:t>CONVOLUTION NEURAL NETWORK:</w:t>
      </w:r>
    </w:p>
    <w:p w14:paraId="7AEB5B32" w14:textId="3513DF8D" w:rsidR="00B34DD4" w:rsidRDefault="00B34DD4" w:rsidP="00B34DD4">
      <w:pPr>
        <w:spacing w:line="360" w:lineRule="auto"/>
        <w:jc w:val="both"/>
        <w:rPr>
          <w:b/>
          <w:bCs/>
          <w:sz w:val="28"/>
          <w:szCs w:val="28"/>
        </w:rPr>
      </w:pPr>
      <w:r>
        <w:rPr>
          <w:b/>
          <w:bCs/>
          <w:sz w:val="28"/>
          <w:szCs w:val="28"/>
        </w:rPr>
        <w:t xml:space="preserve">                   </w:t>
      </w:r>
      <w:r w:rsidRPr="00B34DD4">
        <w:rPr>
          <w:sz w:val="28"/>
          <w:szCs w:val="28"/>
          <w:shd w:val="clear" w:color="auto" w:fill="FFFFFF"/>
        </w:rPr>
        <w:t>In </w:t>
      </w:r>
      <w:hyperlink r:id="rId37" w:tooltip="Deep learning" w:history="1">
        <w:r w:rsidRPr="00B34DD4">
          <w:rPr>
            <w:rStyle w:val="Hyperlink"/>
            <w:color w:val="auto"/>
            <w:sz w:val="28"/>
            <w:szCs w:val="28"/>
            <w:u w:val="none"/>
            <w:shd w:val="clear" w:color="auto" w:fill="FFFFFF"/>
          </w:rPr>
          <w:t>deep learning</w:t>
        </w:r>
      </w:hyperlink>
      <w:r w:rsidRPr="00B34DD4">
        <w:rPr>
          <w:sz w:val="28"/>
          <w:szCs w:val="28"/>
          <w:shd w:val="clear" w:color="auto" w:fill="FFFFFF"/>
        </w:rPr>
        <w:t>, a convolutional neural network (CNN, or </w:t>
      </w:r>
      <w:proofErr w:type="spellStart"/>
      <w:r w:rsidRPr="00B34DD4">
        <w:rPr>
          <w:sz w:val="28"/>
          <w:szCs w:val="28"/>
          <w:shd w:val="clear" w:color="auto" w:fill="FFFFFF"/>
        </w:rPr>
        <w:t>ConvNet</w:t>
      </w:r>
      <w:proofErr w:type="spellEnd"/>
      <w:r w:rsidRPr="00B34DD4">
        <w:rPr>
          <w:sz w:val="28"/>
          <w:szCs w:val="28"/>
          <w:shd w:val="clear" w:color="auto" w:fill="FFFFFF"/>
        </w:rPr>
        <w:t>) is a class of </w:t>
      </w:r>
      <w:hyperlink r:id="rId38" w:tooltip="Deep neural network" w:history="1">
        <w:r w:rsidRPr="00B34DD4">
          <w:rPr>
            <w:rStyle w:val="Hyperlink"/>
            <w:color w:val="auto"/>
            <w:sz w:val="28"/>
            <w:szCs w:val="28"/>
            <w:u w:val="none"/>
            <w:shd w:val="clear" w:color="auto" w:fill="FFFFFF"/>
          </w:rPr>
          <w:t>deep neural network</w:t>
        </w:r>
      </w:hyperlink>
      <w:r w:rsidRPr="00B34DD4">
        <w:rPr>
          <w:sz w:val="28"/>
          <w:szCs w:val="28"/>
          <w:shd w:val="clear" w:color="auto" w:fill="FFFFFF"/>
        </w:rPr>
        <w:t>, most commonly applied to analyze visual imagery. They are also known as shift invariant or space invariant artificial neural networks (SIANN), based on the shared-weight architecture of the convolution kernels or filters that slide along input features and provide translation </w:t>
      </w:r>
      <w:hyperlink r:id="rId39" w:tooltip="Equivariant map" w:history="1">
        <w:r w:rsidRPr="00B34DD4">
          <w:rPr>
            <w:rStyle w:val="Hyperlink"/>
            <w:color w:val="auto"/>
            <w:sz w:val="28"/>
            <w:szCs w:val="28"/>
            <w:u w:val="none"/>
            <w:shd w:val="clear" w:color="auto" w:fill="FFFFFF"/>
          </w:rPr>
          <w:t>equivariant</w:t>
        </w:r>
      </w:hyperlink>
      <w:r w:rsidRPr="00B34DD4">
        <w:rPr>
          <w:sz w:val="28"/>
          <w:szCs w:val="28"/>
          <w:shd w:val="clear" w:color="auto" w:fill="FFFFFF"/>
        </w:rPr>
        <w:t> responses known as feature maps. Counter-intuitively, most convolutional neural networks are only </w:t>
      </w:r>
      <w:hyperlink r:id="rId40" w:tooltip="Computer vision" w:history="1">
        <w:r w:rsidRPr="00B34DD4">
          <w:rPr>
            <w:rStyle w:val="Hyperlink"/>
            <w:color w:val="auto"/>
            <w:sz w:val="28"/>
            <w:szCs w:val="28"/>
            <w:u w:val="none"/>
            <w:shd w:val="clear" w:color="auto" w:fill="FFFFFF"/>
          </w:rPr>
          <w:t>equivariant</w:t>
        </w:r>
      </w:hyperlink>
      <w:r w:rsidRPr="00B34DD4">
        <w:rPr>
          <w:sz w:val="28"/>
          <w:szCs w:val="28"/>
          <w:shd w:val="clear" w:color="auto" w:fill="FFFFFF"/>
        </w:rPr>
        <w:t>, as opposed to </w:t>
      </w:r>
      <w:hyperlink r:id="rId41" w:tooltip="Translation invariant" w:history="1">
        <w:r w:rsidRPr="00B34DD4">
          <w:rPr>
            <w:rStyle w:val="Hyperlink"/>
            <w:color w:val="auto"/>
            <w:sz w:val="28"/>
            <w:szCs w:val="28"/>
            <w:u w:val="none"/>
            <w:shd w:val="clear" w:color="auto" w:fill="FFFFFF"/>
          </w:rPr>
          <w:t>invariant</w:t>
        </w:r>
      </w:hyperlink>
      <w:r w:rsidRPr="00B34DD4">
        <w:rPr>
          <w:sz w:val="28"/>
          <w:szCs w:val="28"/>
          <w:shd w:val="clear" w:color="auto" w:fill="FFFFFF"/>
        </w:rPr>
        <w:t>, to translation. They have applications in </w:t>
      </w:r>
      <w:hyperlink r:id="rId42" w:history="1">
        <w:r w:rsidRPr="00B34DD4">
          <w:rPr>
            <w:rStyle w:val="Hyperlink"/>
            <w:color w:val="auto"/>
            <w:sz w:val="28"/>
            <w:szCs w:val="28"/>
            <w:u w:val="none"/>
            <w:shd w:val="clear" w:color="auto" w:fill="FFFFFF"/>
          </w:rPr>
          <w:t>image and video recognition</w:t>
        </w:r>
      </w:hyperlink>
      <w:r w:rsidRPr="00B34DD4">
        <w:rPr>
          <w:sz w:val="28"/>
          <w:szCs w:val="28"/>
          <w:shd w:val="clear" w:color="auto" w:fill="FFFFFF"/>
        </w:rPr>
        <w:t>, </w:t>
      </w:r>
      <w:hyperlink r:id="rId43" w:tooltip="Recommender system" w:history="1">
        <w:r w:rsidRPr="00B34DD4">
          <w:rPr>
            <w:rStyle w:val="Hyperlink"/>
            <w:color w:val="auto"/>
            <w:sz w:val="28"/>
            <w:szCs w:val="28"/>
            <w:u w:val="none"/>
            <w:shd w:val="clear" w:color="auto" w:fill="FFFFFF"/>
          </w:rPr>
          <w:t>recommender systems</w:t>
        </w:r>
      </w:hyperlink>
      <w:r w:rsidRPr="00B34DD4">
        <w:rPr>
          <w:sz w:val="28"/>
          <w:szCs w:val="28"/>
          <w:shd w:val="clear" w:color="auto" w:fill="FFFFFF"/>
        </w:rPr>
        <w:t>, </w:t>
      </w:r>
      <w:hyperlink r:id="rId44" w:tooltip="Image classification" w:history="1">
        <w:r w:rsidRPr="00B34DD4">
          <w:rPr>
            <w:rStyle w:val="Hyperlink"/>
            <w:color w:val="auto"/>
            <w:sz w:val="28"/>
            <w:szCs w:val="28"/>
            <w:u w:val="none"/>
            <w:shd w:val="clear" w:color="auto" w:fill="FFFFFF"/>
          </w:rPr>
          <w:t>image classification</w:t>
        </w:r>
      </w:hyperlink>
      <w:r w:rsidRPr="00B34DD4">
        <w:rPr>
          <w:sz w:val="28"/>
          <w:szCs w:val="28"/>
          <w:shd w:val="clear" w:color="auto" w:fill="FFFFFF"/>
        </w:rPr>
        <w:t>, </w:t>
      </w:r>
      <w:hyperlink r:id="rId45" w:tooltip="Image segmentation" w:history="1">
        <w:r w:rsidRPr="00B34DD4">
          <w:rPr>
            <w:rStyle w:val="Hyperlink"/>
            <w:color w:val="auto"/>
            <w:sz w:val="28"/>
            <w:szCs w:val="28"/>
            <w:u w:val="none"/>
            <w:shd w:val="clear" w:color="auto" w:fill="FFFFFF"/>
          </w:rPr>
          <w:t>image segmentation</w:t>
        </w:r>
      </w:hyperlink>
      <w:r w:rsidRPr="00B34DD4">
        <w:rPr>
          <w:sz w:val="28"/>
          <w:szCs w:val="28"/>
          <w:shd w:val="clear" w:color="auto" w:fill="FFFFFF"/>
        </w:rPr>
        <w:t>, </w:t>
      </w:r>
      <w:hyperlink r:id="rId46" w:history="1">
        <w:r w:rsidRPr="00B34DD4">
          <w:rPr>
            <w:rStyle w:val="Hyperlink"/>
            <w:color w:val="auto"/>
            <w:sz w:val="28"/>
            <w:szCs w:val="28"/>
            <w:u w:val="none"/>
            <w:shd w:val="clear" w:color="auto" w:fill="FFFFFF"/>
          </w:rPr>
          <w:t>medical image analysis</w:t>
        </w:r>
      </w:hyperlink>
      <w:r w:rsidRPr="00B34DD4">
        <w:rPr>
          <w:sz w:val="28"/>
          <w:szCs w:val="28"/>
          <w:shd w:val="clear" w:color="auto" w:fill="FFFFFF"/>
        </w:rPr>
        <w:t>, </w:t>
      </w:r>
      <w:hyperlink r:id="rId47" w:history="1">
        <w:r w:rsidRPr="00B34DD4">
          <w:rPr>
            <w:rStyle w:val="Hyperlink"/>
            <w:color w:val="auto"/>
            <w:sz w:val="28"/>
            <w:szCs w:val="28"/>
            <w:u w:val="none"/>
            <w:shd w:val="clear" w:color="auto" w:fill="FFFFFF"/>
          </w:rPr>
          <w:t>natural language processing</w:t>
        </w:r>
      </w:hyperlink>
      <w:r w:rsidRPr="00B34DD4">
        <w:rPr>
          <w:sz w:val="28"/>
          <w:szCs w:val="28"/>
          <w:shd w:val="clear" w:color="auto" w:fill="FFFFFF"/>
        </w:rPr>
        <w:t>, </w:t>
      </w:r>
      <w:hyperlink r:id="rId48" w:tooltip="Brain–computer interface" w:history="1">
        <w:r w:rsidRPr="00B34DD4">
          <w:rPr>
            <w:rStyle w:val="Hyperlink"/>
            <w:color w:val="auto"/>
            <w:sz w:val="28"/>
            <w:szCs w:val="28"/>
            <w:u w:val="none"/>
            <w:shd w:val="clear" w:color="auto" w:fill="FFFFFF"/>
          </w:rPr>
          <w:t>brain-computer interfaces</w:t>
        </w:r>
      </w:hyperlink>
      <w:r w:rsidRPr="00B34DD4">
        <w:rPr>
          <w:sz w:val="28"/>
          <w:szCs w:val="28"/>
          <w:shd w:val="clear" w:color="auto" w:fill="FFFFFF"/>
        </w:rPr>
        <w:t>, and financial </w:t>
      </w:r>
      <w:hyperlink r:id="rId49" w:tooltip="Regression analysis" w:history="1">
        <w:r w:rsidRPr="00B34DD4">
          <w:rPr>
            <w:rStyle w:val="Hyperlink"/>
            <w:color w:val="auto"/>
            <w:sz w:val="28"/>
            <w:szCs w:val="28"/>
            <w:u w:val="none"/>
            <w:shd w:val="clear" w:color="auto" w:fill="FFFFFF"/>
          </w:rPr>
          <w:t>time series</w:t>
        </w:r>
      </w:hyperlink>
      <w:r>
        <w:rPr>
          <w:rFonts w:ascii="Arial" w:hAnsi="Arial" w:cs="Arial"/>
          <w:color w:val="202122"/>
          <w:sz w:val="21"/>
          <w:szCs w:val="21"/>
          <w:shd w:val="clear" w:color="auto" w:fill="FFFFFF"/>
        </w:rPr>
        <w:t>.</w:t>
      </w:r>
    </w:p>
    <w:p w14:paraId="6CF974B1" w14:textId="77777777" w:rsidR="00B34DD4" w:rsidRDefault="00B34DD4" w:rsidP="0026483D">
      <w:pPr>
        <w:spacing w:line="480" w:lineRule="auto"/>
        <w:jc w:val="both"/>
        <w:rPr>
          <w:b/>
          <w:bCs/>
          <w:sz w:val="28"/>
          <w:szCs w:val="28"/>
        </w:rPr>
      </w:pPr>
    </w:p>
    <w:p w14:paraId="3B3C1BFD" w14:textId="5673F8D1" w:rsidR="003D659A" w:rsidRPr="0026483D" w:rsidRDefault="00F331E1" w:rsidP="0026483D">
      <w:pPr>
        <w:spacing w:line="480" w:lineRule="auto"/>
        <w:jc w:val="both"/>
        <w:rPr>
          <w:b/>
          <w:bCs/>
          <w:sz w:val="28"/>
          <w:szCs w:val="28"/>
        </w:rPr>
      </w:pPr>
      <w:r>
        <w:rPr>
          <w:b/>
          <w:bCs/>
          <w:sz w:val="28"/>
          <w:szCs w:val="28"/>
        </w:rPr>
        <w:t xml:space="preserve">4. </w:t>
      </w:r>
      <w:r w:rsidR="004D1B6B" w:rsidRPr="00F331E1">
        <w:rPr>
          <w:b/>
          <w:bCs/>
          <w:sz w:val="28"/>
          <w:szCs w:val="28"/>
        </w:rPr>
        <w:t>SYSTEM DESIGN</w:t>
      </w:r>
    </w:p>
    <w:p w14:paraId="1115EA69" w14:textId="55A739E4" w:rsidR="004D1B6B" w:rsidRPr="00F331E1" w:rsidRDefault="00F331E1" w:rsidP="00DA3D84">
      <w:pPr>
        <w:pStyle w:val="ListParagraph"/>
        <w:numPr>
          <w:ilvl w:val="1"/>
          <w:numId w:val="21"/>
        </w:numPr>
        <w:spacing w:line="480" w:lineRule="auto"/>
        <w:jc w:val="both"/>
        <w:rPr>
          <w:b/>
          <w:bCs/>
          <w:sz w:val="28"/>
          <w:szCs w:val="28"/>
        </w:rPr>
      </w:pPr>
      <w:r>
        <w:rPr>
          <w:b/>
          <w:bCs/>
          <w:sz w:val="28"/>
          <w:szCs w:val="28"/>
        </w:rPr>
        <w:t xml:space="preserve"> </w:t>
      </w:r>
      <w:r w:rsidR="004D1B6B" w:rsidRPr="00F331E1">
        <w:rPr>
          <w:b/>
          <w:bCs/>
          <w:sz w:val="28"/>
          <w:szCs w:val="28"/>
        </w:rPr>
        <w:t>DATA FLOW DIAGRAM</w:t>
      </w:r>
    </w:p>
    <w:p w14:paraId="7E254E32" w14:textId="2CEE62D0" w:rsidR="00EE60B4" w:rsidRPr="00802889" w:rsidRDefault="00F331E1" w:rsidP="00EE60B4">
      <w:pPr>
        <w:spacing w:line="360" w:lineRule="auto"/>
        <w:rPr>
          <w:sz w:val="28"/>
          <w:szCs w:val="28"/>
        </w:rPr>
      </w:pPr>
      <w:r>
        <w:rPr>
          <w:sz w:val="28"/>
          <w:szCs w:val="28"/>
        </w:rPr>
        <w:t xml:space="preserve">         </w:t>
      </w:r>
      <w:r w:rsidR="00EE60B4" w:rsidRPr="00B35935">
        <w:rPr>
          <w:sz w:val="28"/>
          <w:szCs w:val="28"/>
        </w:rPr>
        <w:t xml:space="preserve">A data-flow diagram is a way of representing a flow of data through a process or a system. The DFD also provides information about the outputs and inputs of each entity and the process itself. A data-flow diagram has no control flow, there are no decision rules and no loops. Specific operations based on the data can </w:t>
      </w:r>
      <w:r w:rsidR="00EE60B4">
        <w:rPr>
          <w:sz w:val="28"/>
          <w:szCs w:val="28"/>
        </w:rPr>
        <w:t>be represented by a flowchart.</w:t>
      </w:r>
    </w:p>
    <w:p w14:paraId="50D87FCF" w14:textId="238E2495" w:rsidR="0011295A" w:rsidRDefault="001D230A" w:rsidP="0011295A">
      <w:pPr>
        <w:spacing w:line="480" w:lineRule="auto"/>
        <w:jc w:val="both"/>
        <w:rPr>
          <w:b/>
          <w:bCs/>
          <w:sz w:val="28"/>
          <w:szCs w:val="28"/>
        </w:rPr>
      </w:pPr>
      <w:r w:rsidRPr="001D230A">
        <w:rPr>
          <w:b/>
          <w:bCs/>
          <w:noProof/>
          <w:sz w:val="28"/>
          <w:szCs w:val="28"/>
        </w:rPr>
        <w:lastRenderedPageBreak/>
        <w:drawing>
          <wp:inline distT="0" distB="0" distL="0" distR="0" wp14:anchorId="687C922A" wp14:editId="51A569BB">
            <wp:extent cx="6172200" cy="6014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72200" cy="6014085"/>
                    </a:xfrm>
                    <a:prstGeom prst="rect">
                      <a:avLst/>
                    </a:prstGeom>
                    <a:noFill/>
                    <a:ln>
                      <a:noFill/>
                    </a:ln>
                  </pic:spPr>
                </pic:pic>
              </a:graphicData>
            </a:graphic>
          </wp:inline>
        </w:drawing>
      </w:r>
      <w:r w:rsidR="00EE60B4">
        <w:rPr>
          <w:b/>
          <w:bCs/>
          <w:sz w:val="28"/>
          <w:szCs w:val="28"/>
        </w:rPr>
        <w:t xml:space="preserve">   </w:t>
      </w:r>
    </w:p>
    <w:p w14:paraId="288E91EB" w14:textId="3D5610B0" w:rsidR="00643924" w:rsidRPr="00643924" w:rsidRDefault="00643924" w:rsidP="00643924">
      <w:pPr>
        <w:spacing w:line="480" w:lineRule="auto"/>
        <w:jc w:val="center"/>
        <w:rPr>
          <w:sz w:val="28"/>
          <w:szCs w:val="28"/>
        </w:rPr>
      </w:pPr>
      <w:r w:rsidRPr="00643924">
        <w:rPr>
          <w:sz w:val="28"/>
          <w:szCs w:val="28"/>
        </w:rPr>
        <w:t>4.1 Dataflow diagra</w:t>
      </w:r>
      <w:r>
        <w:rPr>
          <w:sz w:val="28"/>
          <w:szCs w:val="28"/>
        </w:rPr>
        <w:t>m</w:t>
      </w:r>
      <w:r w:rsidR="000B70C9">
        <w:rPr>
          <w:sz w:val="28"/>
          <w:szCs w:val="28"/>
        </w:rPr>
        <w:t xml:space="preserve"> for helmet and license plate detection (Level 1)</w:t>
      </w:r>
    </w:p>
    <w:p w14:paraId="4A73E759" w14:textId="68949E6C" w:rsidR="00EE60B4" w:rsidRPr="00F331E1" w:rsidRDefault="00EE60B4" w:rsidP="0011295A">
      <w:pPr>
        <w:spacing w:line="480" w:lineRule="auto"/>
        <w:jc w:val="both"/>
        <w:rPr>
          <w:b/>
          <w:bCs/>
          <w:sz w:val="28"/>
          <w:szCs w:val="28"/>
        </w:rPr>
      </w:pPr>
      <w:r w:rsidRPr="00F331E1">
        <w:rPr>
          <w:b/>
          <w:bCs/>
          <w:sz w:val="28"/>
          <w:szCs w:val="28"/>
        </w:rPr>
        <w:t>4.</w:t>
      </w:r>
      <w:r w:rsidR="00810908">
        <w:rPr>
          <w:b/>
          <w:bCs/>
          <w:sz w:val="28"/>
          <w:szCs w:val="28"/>
        </w:rPr>
        <w:t>2</w:t>
      </w:r>
      <w:r w:rsidRPr="00F331E1">
        <w:rPr>
          <w:b/>
          <w:bCs/>
          <w:sz w:val="28"/>
          <w:szCs w:val="28"/>
        </w:rPr>
        <w:t xml:space="preserve"> UML DIAGRAMS</w:t>
      </w:r>
    </w:p>
    <w:p w14:paraId="182F0A56" w14:textId="5F40D890" w:rsidR="00AB00CB" w:rsidRPr="0025236A" w:rsidRDefault="004E43F7" w:rsidP="0025236A">
      <w:pPr>
        <w:spacing w:line="360" w:lineRule="auto"/>
        <w:jc w:val="both"/>
        <w:rPr>
          <w:b/>
          <w:sz w:val="28"/>
          <w:szCs w:val="28"/>
        </w:rPr>
      </w:pPr>
      <w:r w:rsidRPr="0025236A">
        <w:rPr>
          <w:noProof/>
          <w:sz w:val="28"/>
          <w:szCs w:val="28"/>
        </w:rPr>
        <mc:AlternateContent>
          <mc:Choice Requires="wps">
            <w:drawing>
              <wp:anchor distT="0" distB="0" distL="114300" distR="114300" simplePos="0" relativeHeight="251662336" behindDoc="0" locked="0" layoutInCell="1" allowOverlap="1" wp14:anchorId="7D714C27" wp14:editId="10163688">
                <wp:simplePos x="0" y="0"/>
                <wp:positionH relativeFrom="column">
                  <wp:posOffset>0</wp:posOffset>
                </wp:positionH>
                <wp:positionV relativeFrom="paragraph">
                  <wp:posOffset>13809980</wp:posOffset>
                </wp:positionV>
                <wp:extent cx="5875020" cy="9220200"/>
                <wp:effectExtent l="0" t="0" r="11430" b="19050"/>
                <wp:wrapNone/>
                <wp:docPr id="31" name="Rectangle 31"/>
                <wp:cNvGraphicFramePr/>
                <a:graphic xmlns:a="http://schemas.openxmlformats.org/drawingml/2006/main">
                  <a:graphicData uri="http://schemas.microsoft.com/office/word/2010/wordprocessingShape">
                    <wps:wsp>
                      <wps:cNvSpPr/>
                      <wps:spPr>
                        <a:xfrm>
                          <a:off x="0" y="0"/>
                          <a:ext cx="5875020" cy="9220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D7DA7" id="Rectangle 31" o:spid="_x0000_s1026" style="position:absolute;margin-left:0;margin-top:1087.4pt;width:462.6pt;height:7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" fillcolor="white [3201]" strokecolor="black [3213]" strokeweight="1pt"/>
            </w:pict>
          </mc:Fallback>
        </mc:AlternateContent>
      </w:r>
      <w:r w:rsidR="00F331E1" w:rsidRPr="0025236A">
        <w:rPr>
          <w:sz w:val="28"/>
          <w:szCs w:val="28"/>
        </w:rPr>
        <w:t xml:space="preserve">         </w:t>
      </w:r>
      <w:r w:rsidR="00AB00CB" w:rsidRPr="0025236A">
        <w:rPr>
          <w:sz w:val="28"/>
          <w:szCs w:val="28"/>
        </w:rPr>
        <w:t xml:space="preserve">Unified Modeling Language (UML) is a standardized general-purpose modeling language in the field of software engineering. The standard is managed and was created by the Object Management Group. UML includes a set of graphic notation techniques to create visual models of software intensive systems. This language is used to specify, </w:t>
      </w:r>
      <w:r w:rsidR="00AB00CB" w:rsidRPr="0025236A">
        <w:rPr>
          <w:sz w:val="28"/>
          <w:szCs w:val="28"/>
        </w:rPr>
        <w:lastRenderedPageBreak/>
        <w:t xml:space="preserve">visualize, modify, construct and document the artifacts of an </w:t>
      </w:r>
      <w:proofErr w:type="gramStart"/>
      <w:r w:rsidR="00AB00CB" w:rsidRPr="0025236A">
        <w:rPr>
          <w:sz w:val="28"/>
          <w:szCs w:val="28"/>
        </w:rPr>
        <w:t>object oriented</w:t>
      </w:r>
      <w:proofErr w:type="gramEnd"/>
      <w:r w:rsidR="00AB00CB" w:rsidRPr="0025236A">
        <w:rPr>
          <w:sz w:val="28"/>
          <w:szCs w:val="28"/>
        </w:rPr>
        <w:t xml:space="preserve"> software intensive system under development.  </w:t>
      </w:r>
    </w:p>
    <w:p w14:paraId="6724D74F" w14:textId="77777777" w:rsidR="00EE60B4" w:rsidRPr="00322CA1" w:rsidRDefault="00EE60B4" w:rsidP="00F331E1">
      <w:pPr>
        <w:pStyle w:val="ListParagraph"/>
        <w:spacing w:line="360" w:lineRule="auto"/>
        <w:ind w:left="1080"/>
        <w:rPr>
          <w:b/>
          <w:sz w:val="28"/>
          <w:szCs w:val="28"/>
        </w:rPr>
      </w:pPr>
    </w:p>
    <w:p w14:paraId="6C12D0D0" w14:textId="6F94D1D1" w:rsidR="00AB00CB" w:rsidRPr="00810908" w:rsidRDefault="00322CA1" w:rsidP="00810908">
      <w:pPr>
        <w:pStyle w:val="ListParagraph"/>
        <w:numPr>
          <w:ilvl w:val="2"/>
          <w:numId w:val="26"/>
        </w:numPr>
        <w:spacing w:line="360" w:lineRule="auto"/>
        <w:rPr>
          <w:b/>
          <w:sz w:val="28"/>
          <w:szCs w:val="28"/>
        </w:rPr>
      </w:pPr>
      <w:r w:rsidRPr="00810908">
        <w:rPr>
          <w:b/>
          <w:sz w:val="28"/>
          <w:szCs w:val="28"/>
        </w:rPr>
        <w:t>USE CASE</w:t>
      </w:r>
    </w:p>
    <w:p w14:paraId="240D2AFF" w14:textId="5F86B851" w:rsidR="00494FF8" w:rsidRPr="0058511A" w:rsidRDefault="00F331E1" w:rsidP="00F331E1">
      <w:pPr>
        <w:spacing w:line="360" w:lineRule="auto"/>
        <w:jc w:val="both"/>
        <w:rPr>
          <w:szCs w:val="28"/>
        </w:rPr>
      </w:pPr>
      <w:r>
        <w:rPr>
          <w:sz w:val="28"/>
          <w:szCs w:val="28"/>
        </w:rPr>
        <w:t xml:space="preserve">          </w:t>
      </w:r>
      <w:r w:rsidR="00AB00CB" w:rsidRPr="00AB00CB">
        <w:rPr>
          <w:sz w:val="28"/>
          <w:szCs w:val="28"/>
        </w:rPr>
        <w:t xml:space="preserve"> </w:t>
      </w:r>
      <w:r>
        <w:rPr>
          <w:sz w:val="28"/>
          <w:szCs w:val="28"/>
        </w:rPr>
        <w:t xml:space="preserve">  </w:t>
      </w:r>
      <w:r w:rsidR="00AB00CB" w:rsidRPr="00AB00CB">
        <w:rPr>
          <w:sz w:val="28"/>
          <w:szCs w:val="28"/>
        </w:rPr>
        <w:t>A use case is a set of scenarios that describing an interaction between a user and a system. A use case diagram displays the relationship among actors and use cases.</w:t>
      </w:r>
      <w:r w:rsidR="00AB00CB" w:rsidRPr="00AB00CB">
        <w:rPr>
          <w:b/>
          <w:sz w:val="28"/>
          <w:szCs w:val="28"/>
        </w:rPr>
        <w:t xml:space="preserve"> </w:t>
      </w:r>
      <w:r w:rsidR="00494FF8" w:rsidRPr="005541DA">
        <w:rPr>
          <w:b/>
          <w:sz w:val="28"/>
          <w:szCs w:val="28"/>
        </w:rPr>
        <w:t xml:space="preserve">           </w:t>
      </w:r>
      <w:r w:rsidR="00494FF8" w:rsidRPr="00494FF8">
        <w:rPr>
          <w:sz w:val="28"/>
          <w:szCs w:val="28"/>
        </w:rPr>
        <w:t>A Use case Diagram is used to present a graphical overview of the functionality provided by a system in terms of actors, their goals and any dependencies between those use cases.</w:t>
      </w:r>
    </w:p>
    <w:p w14:paraId="637330B3" w14:textId="77777777" w:rsidR="00F331E1" w:rsidRDefault="00F331E1" w:rsidP="00AB00CB">
      <w:pPr>
        <w:spacing w:line="360" w:lineRule="auto"/>
        <w:jc w:val="both"/>
        <w:rPr>
          <w:b/>
          <w:sz w:val="28"/>
          <w:szCs w:val="28"/>
        </w:rPr>
      </w:pPr>
    </w:p>
    <w:p w14:paraId="7F46748B" w14:textId="0835B1E8" w:rsidR="00AB00CB" w:rsidRPr="00AB00CB" w:rsidRDefault="00AB00CB" w:rsidP="00AB00CB">
      <w:pPr>
        <w:spacing w:line="360" w:lineRule="auto"/>
        <w:jc w:val="both"/>
        <w:rPr>
          <w:sz w:val="28"/>
          <w:szCs w:val="28"/>
        </w:rPr>
      </w:pPr>
      <w:r w:rsidRPr="00AB00CB">
        <w:rPr>
          <w:sz w:val="28"/>
          <w:szCs w:val="28"/>
        </w:rPr>
        <w:t xml:space="preserve">Use case diagram consists of two parts: </w:t>
      </w:r>
    </w:p>
    <w:p w14:paraId="25085484" w14:textId="77777777" w:rsidR="00494FF8" w:rsidRDefault="00494FF8" w:rsidP="00AB00CB">
      <w:pPr>
        <w:spacing w:line="360" w:lineRule="auto"/>
        <w:jc w:val="both"/>
        <w:rPr>
          <w:b/>
          <w:sz w:val="28"/>
          <w:szCs w:val="28"/>
        </w:rPr>
      </w:pPr>
    </w:p>
    <w:p w14:paraId="3B2E442C" w14:textId="73B294EE" w:rsidR="00AB00CB" w:rsidRPr="00AB00CB" w:rsidRDefault="00AB00CB" w:rsidP="00AB00CB">
      <w:pPr>
        <w:spacing w:line="360" w:lineRule="auto"/>
        <w:jc w:val="both"/>
        <w:rPr>
          <w:sz w:val="28"/>
          <w:szCs w:val="28"/>
        </w:rPr>
      </w:pPr>
      <w:r w:rsidRPr="00AB00CB">
        <w:rPr>
          <w:b/>
          <w:sz w:val="28"/>
          <w:szCs w:val="28"/>
        </w:rPr>
        <w:t xml:space="preserve">Use case: </w:t>
      </w:r>
      <w:r w:rsidRPr="00AB00CB">
        <w:rPr>
          <w:sz w:val="28"/>
          <w:szCs w:val="28"/>
        </w:rPr>
        <w:t>A use case describes a sequence of actions that provided something of measurable value to an actor and is drawn as a horizontal ellipse.</w:t>
      </w:r>
    </w:p>
    <w:p w14:paraId="30045640" w14:textId="77777777" w:rsidR="00494FF8" w:rsidRDefault="00494FF8" w:rsidP="00AB00CB">
      <w:pPr>
        <w:spacing w:line="360" w:lineRule="auto"/>
        <w:jc w:val="both"/>
        <w:rPr>
          <w:b/>
          <w:sz w:val="28"/>
          <w:szCs w:val="28"/>
        </w:rPr>
      </w:pPr>
    </w:p>
    <w:p w14:paraId="78FA29CB" w14:textId="730EDA8D" w:rsidR="00AB00CB" w:rsidRPr="00AB00CB" w:rsidRDefault="00AB00CB" w:rsidP="00AB00CB">
      <w:pPr>
        <w:spacing w:line="360" w:lineRule="auto"/>
        <w:jc w:val="both"/>
        <w:rPr>
          <w:sz w:val="28"/>
          <w:szCs w:val="28"/>
        </w:rPr>
      </w:pPr>
      <w:r w:rsidRPr="00AB00CB">
        <w:rPr>
          <w:b/>
          <w:sz w:val="28"/>
          <w:szCs w:val="28"/>
        </w:rPr>
        <w:t xml:space="preserve">Actor: </w:t>
      </w:r>
      <w:r w:rsidRPr="00AB00CB">
        <w:rPr>
          <w:sz w:val="28"/>
          <w:szCs w:val="28"/>
        </w:rPr>
        <w:t>An actor is a person, organization or external system that plays a role in one or more interaction with the system.</w:t>
      </w:r>
    </w:p>
    <w:p w14:paraId="6F5FB095" w14:textId="77777777" w:rsidR="00494FF8" w:rsidRDefault="00494FF8" w:rsidP="00494FF8">
      <w:pPr>
        <w:pStyle w:val="NormalWeb"/>
        <w:shd w:val="clear" w:color="auto" w:fill="FFFFFF"/>
        <w:spacing w:before="0" w:beforeAutospacing="0" w:after="0" w:afterAutospacing="0" w:line="360" w:lineRule="auto"/>
        <w:jc w:val="both"/>
        <w:rPr>
          <w:rStyle w:val="Strong"/>
          <w:rFonts w:eastAsia="SimSun"/>
          <w:spacing w:val="2"/>
          <w:sz w:val="28"/>
          <w:szCs w:val="28"/>
        </w:rPr>
      </w:pPr>
    </w:p>
    <w:p w14:paraId="0484ADBE" w14:textId="37CFF489" w:rsidR="00494FF8" w:rsidRPr="00494FF8" w:rsidRDefault="00494FF8" w:rsidP="00494FF8">
      <w:pPr>
        <w:pStyle w:val="NormalWeb"/>
        <w:shd w:val="clear" w:color="auto" w:fill="FFFFFF"/>
        <w:spacing w:before="0" w:beforeAutospacing="0" w:after="0" w:afterAutospacing="0" w:line="360" w:lineRule="auto"/>
        <w:jc w:val="both"/>
        <w:rPr>
          <w:rFonts w:eastAsia="SimSun"/>
          <w:spacing w:val="2"/>
          <w:sz w:val="28"/>
          <w:szCs w:val="28"/>
        </w:rPr>
      </w:pPr>
      <w:r w:rsidRPr="00494FF8">
        <w:rPr>
          <w:rStyle w:val="Strong"/>
          <w:rFonts w:eastAsia="SimSun"/>
          <w:spacing w:val="2"/>
          <w:sz w:val="28"/>
          <w:szCs w:val="28"/>
        </w:rPr>
        <w:t>Communication Link</w:t>
      </w:r>
      <w:r>
        <w:rPr>
          <w:rStyle w:val="Strong"/>
          <w:rFonts w:eastAsia="SimSun"/>
          <w:spacing w:val="2"/>
          <w:sz w:val="28"/>
          <w:szCs w:val="28"/>
        </w:rPr>
        <w:t xml:space="preserve">: </w:t>
      </w:r>
      <w:r w:rsidRPr="00494FF8">
        <w:rPr>
          <w:rFonts w:eastAsia="SimSun"/>
          <w:spacing w:val="2"/>
          <w:sz w:val="28"/>
          <w:szCs w:val="28"/>
        </w:rPr>
        <w:t>The participation of an actor in a use case is shown by connecting an actor to a use case by a solid link.</w:t>
      </w:r>
      <w:r>
        <w:rPr>
          <w:rFonts w:eastAsia="SimSun"/>
          <w:spacing w:val="2"/>
          <w:sz w:val="28"/>
          <w:szCs w:val="28"/>
        </w:rPr>
        <w:t xml:space="preserve"> </w:t>
      </w:r>
      <w:r w:rsidRPr="00494FF8">
        <w:rPr>
          <w:rFonts w:eastAsia="SimSun"/>
          <w:spacing w:val="2"/>
          <w:sz w:val="28"/>
          <w:szCs w:val="28"/>
        </w:rPr>
        <w:t>Actors may be connected to use cases by associations, indicating that the actor and the use case communicate with one another using message</w:t>
      </w:r>
      <w:r>
        <w:rPr>
          <w:rFonts w:eastAsia="SimSun"/>
          <w:spacing w:val="2"/>
          <w:sz w:val="28"/>
          <w:szCs w:val="28"/>
        </w:rPr>
        <w:t>.</w:t>
      </w:r>
    </w:p>
    <w:p w14:paraId="47C1152B" w14:textId="67B2228A" w:rsidR="00AB00CB" w:rsidRDefault="00AB00CB" w:rsidP="00AB00CB">
      <w:pPr>
        <w:spacing w:line="360" w:lineRule="auto"/>
        <w:jc w:val="both"/>
        <w:rPr>
          <w:sz w:val="28"/>
          <w:szCs w:val="28"/>
        </w:rPr>
      </w:pPr>
    </w:p>
    <w:p w14:paraId="53CCF910" w14:textId="6F68EDA6" w:rsidR="00643924" w:rsidRDefault="00E5634F" w:rsidP="0011295A">
      <w:pPr>
        <w:spacing w:line="360" w:lineRule="auto"/>
        <w:jc w:val="both"/>
        <w:rPr>
          <w:sz w:val="28"/>
          <w:szCs w:val="28"/>
        </w:rPr>
      </w:pPr>
      <w:r>
        <w:rPr>
          <w:noProof/>
        </w:rPr>
        <w:lastRenderedPageBreak/>
        <w:drawing>
          <wp:inline distT="0" distB="0" distL="0" distR="0" wp14:anchorId="2771F098" wp14:editId="70FF6138">
            <wp:extent cx="6172200" cy="801935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72200" cy="8019355"/>
                    </a:xfrm>
                    <a:prstGeom prst="rect">
                      <a:avLst/>
                    </a:prstGeom>
                    <a:noFill/>
                    <a:ln>
                      <a:noFill/>
                    </a:ln>
                  </pic:spPr>
                </pic:pic>
              </a:graphicData>
            </a:graphic>
          </wp:inline>
        </w:drawing>
      </w:r>
    </w:p>
    <w:p w14:paraId="4336E920" w14:textId="2C3CFA76" w:rsidR="00643924" w:rsidRPr="0011295A" w:rsidRDefault="00643924" w:rsidP="00643924">
      <w:pPr>
        <w:spacing w:line="360" w:lineRule="auto"/>
        <w:jc w:val="center"/>
        <w:rPr>
          <w:sz w:val="28"/>
          <w:szCs w:val="28"/>
        </w:rPr>
      </w:pPr>
      <w:r>
        <w:rPr>
          <w:sz w:val="28"/>
          <w:szCs w:val="28"/>
        </w:rPr>
        <w:t>4.2.1 Use case diagram</w:t>
      </w:r>
      <w:r w:rsidR="008168A5">
        <w:rPr>
          <w:sz w:val="28"/>
          <w:szCs w:val="28"/>
        </w:rPr>
        <w:t xml:space="preserve"> for helmet and license plate detection</w:t>
      </w:r>
    </w:p>
    <w:p w14:paraId="628CCD8C" w14:textId="45458DAB" w:rsidR="00CD2AD5" w:rsidRPr="00810908" w:rsidRDefault="00824505" w:rsidP="00810908">
      <w:pPr>
        <w:pStyle w:val="ListParagraph"/>
        <w:numPr>
          <w:ilvl w:val="2"/>
          <w:numId w:val="26"/>
        </w:numPr>
        <w:spacing w:line="480" w:lineRule="auto"/>
        <w:jc w:val="both"/>
        <w:rPr>
          <w:b/>
          <w:bCs/>
          <w:sz w:val="28"/>
          <w:szCs w:val="28"/>
          <w:lang w:val="en-IN"/>
        </w:rPr>
      </w:pPr>
      <w:r w:rsidRPr="00810908">
        <w:rPr>
          <w:b/>
          <w:bCs/>
          <w:sz w:val="28"/>
          <w:szCs w:val="28"/>
          <w:lang w:val="en-IN"/>
        </w:rPr>
        <w:lastRenderedPageBreak/>
        <w:t>ACTIVITY DIAGRAM</w:t>
      </w:r>
    </w:p>
    <w:p w14:paraId="77A31AA9" w14:textId="0763CC1B" w:rsidR="00494FF8" w:rsidRPr="00494FF8" w:rsidRDefault="00F331E1" w:rsidP="00494FF8">
      <w:pPr>
        <w:spacing w:line="360" w:lineRule="auto"/>
        <w:rPr>
          <w:sz w:val="28"/>
          <w:szCs w:val="28"/>
        </w:rPr>
      </w:pPr>
      <w:r>
        <w:rPr>
          <w:sz w:val="28"/>
          <w:szCs w:val="28"/>
        </w:rPr>
        <w:t xml:space="preserve">          </w:t>
      </w:r>
      <w:r w:rsidR="00494FF8" w:rsidRPr="00494FF8">
        <w:rPr>
          <w:sz w:val="28"/>
          <w:szCs w:val="28"/>
        </w:rPr>
        <w:t>Activity diagram is a graphical representation of workflows of stepwise activities and actions with support for choice, iteration and concurrency. An activity diagram shows the overall flow of control.</w:t>
      </w:r>
    </w:p>
    <w:p w14:paraId="1532A858" w14:textId="77777777" w:rsidR="008168A5" w:rsidRDefault="0011295A" w:rsidP="008168A5">
      <w:pPr>
        <w:spacing w:line="480" w:lineRule="auto"/>
        <w:jc w:val="both"/>
        <w:rPr>
          <w:b/>
          <w:sz w:val="28"/>
          <w:szCs w:val="28"/>
        </w:rPr>
      </w:pPr>
      <w:r>
        <w:rPr>
          <w:noProof/>
        </w:rPr>
        <w:drawing>
          <wp:inline distT="0" distB="0" distL="0" distR="0" wp14:anchorId="0D0EBA6E" wp14:editId="6EECB6C0">
            <wp:extent cx="6606540" cy="65913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06540" cy="6591300"/>
                    </a:xfrm>
                    <a:prstGeom prst="rect">
                      <a:avLst/>
                    </a:prstGeom>
                    <a:noFill/>
                    <a:ln>
                      <a:noFill/>
                    </a:ln>
                  </pic:spPr>
                </pic:pic>
              </a:graphicData>
            </a:graphic>
          </wp:inline>
        </w:drawing>
      </w:r>
      <w:r w:rsidR="00F331E1" w:rsidRPr="0011295A">
        <w:rPr>
          <w:b/>
          <w:sz w:val="28"/>
          <w:szCs w:val="28"/>
        </w:rPr>
        <w:t xml:space="preserve">    </w:t>
      </w:r>
    </w:p>
    <w:p w14:paraId="742BC615" w14:textId="102027A9" w:rsidR="00DF476B" w:rsidRPr="008168A5" w:rsidRDefault="00643924" w:rsidP="008168A5">
      <w:pPr>
        <w:spacing w:line="480" w:lineRule="auto"/>
        <w:jc w:val="center"/>
        <w:rPr>
          <w:b/>
          <w:sz w:val="28"/>
          <w:szCs w:val="28"/>
        </w:rPr>
      </w:pPr>
      <w:r w:rsidRPr="00643924">
        <w:rPr>
          <w:bCs/>
          <w:sz w:val="28"/>
          <w:szCs w:val="28"/>
        </w:rPr>
        <w:t>4.2.2 Activity diagram</w:t>
      </w:r>
      <w:r w:rsidR="008168A5">
        <w:rPr>
          <w:bCs/>
          <w:sz w:val="28"/>
          <w:szCs w:val="28"/>
        </w:rPr>
        <w:t xml:space="preserve"> for helmet and license plate detection</w:t>
      </w:r>
    </w:p>
    <w:p w14:paraId="38A978D2" w14:textId="081B4770" w:rsidR="00CD2AD5" w:rsidRPr="00FF2FBC" w:rsidRDefault="009F1536" w:rsidP="00DA3D84">
      <w:pPr>
        <w:pStyle w:val="ListParagraph"/>
        <w:numPr>
          <w:ilvl w:val="0"/>
          <w:numId w:val="10"/>
        </w:numPr>
        <w:spacing w:line="360" w:lineRule="auto"/>
        <w:jc w:val="both"/>
        <w:rPr>
          <w:b/>
          <w:bCs/>
          <w:sz w:val="28"/>
          <w:szCs w:val="28"/>
          <w:lang w:val="en-IN"/>
        </w:rPr>
      </w:pPr>
      <w:r w:rsidRPr="00FF2FBC">
        <w:rPr>
          <w:b/>
          <w:bCs/>
          <w:sz w:val="28"/>
          <w:szCs w:val="28"/>
          <w:lang w:val="en-IN"/>
        </w:rPr>
        <w:lastRenderedPageBreak/>
        <w:t>SYSTEM ARCHITECTURE</w:t>
      </w:r>
    </w:p>
    <w:p w14:paraId="588CE22F" w14:textId="1F37CACC" w:rsidR="009F1536" w:rsidRPr="00FF2FBC" w:rsidRDefault="00FF2FBC" w:rsidP="00DA3D84">
      <w:pPr>
        <w:pStyle w:val="ListParagraph"/>
        <w:numPr>
          <w:ilvl w:val="1"/>
          <w:numId w:val="10"/>
        </w:numPr>
        <w:spacing w:line="360" w:lineRule="auto"/>
        <w:jc w:val="both"/>
        <w:rPr>
          <w:b/>
          <w:bCs/>
          <w:sz w:val="28"/>
          <w:szCs w:val="28"/>
          <w:lang w:val="en-IN"/>
        </w:rPr>
      </w:pPr>
      <w:r w:rsidRPr="00FF2FBC">
        <w:rPr>
          <w:b/>
          <w:bCs/>
          <w:sz w:val="28"/>
          <w:szCs w:val="28"/>
          <w:lang w:val="en-IN"/>
        </w:rPr>
        <w:t xml:space="preserve"> </w:t>
      </w:r>
      <w:r w:rsidR="009F1536" w:rsidRPr="00FF2FBC">
        <w:rPr>
          <w:b/>
          <w:bCs/>
          <w:sz w:val="28"/>
          <w:szCs w:val="28"/>
          <w:lang w:val="en-IN"/>
        </w:rPr>
        <w:t>ARCHITECTURE OVERVIEW</w:t>
      </w:r>
    </w:p>
    <w:p w14:paraId="14F2E96B" w14:textId="545C2E9C" w:rsidR="00DF476B" w:rsidRPr="004624D3" w:rsidRDefault="00FF2FBC" w:rsidP="004624D3">
      <w:pPr>
        <w:spacing w:line="360" w:lineRule="auto"/>
        <w:ind w:left="283"/>
        <w:jc w:val="both"/>
        <w:rPr>
          <w:color w:val="000000" w:themeColor="text1"/>
          <w:sz w:val="28"/>
          <w:szCs w:val="28"/>
        </w:rPr>
      </w:pPr>
      <w:r w:rsidRPr="00073BE3">
        <w:rPr>
          <w:sz w:val="28"/>
          <w:szCs w:val="28"/>
          <w:shd w:val="clear" w:color="auto" w:fill="FFFFFF"/>
        </w:rPr>
        <w:t xml:space="preserve">            </w:t>
      </w:r>
      <w:r w:rsidR="00073BE3" w:rsidRPr="00073BE3">
        <w:rPr>
          <w:color w:val="000000" w:themeColor="text1"/>
          <w:sz w:val="28"/>
          <w:szCs w:val="28"/>
        </w:rPr>
        <w:t xml:space="preserve">This is a helmet and number plate detection system in which we get an input images and videos from traffic surveillance system which is given as a input to convolutional neural networks and process accurate output whether the person is wearing helmet or </w:t>
      </w:r>
      <w:proofErr w:type="gramStart"/>
      <w:r w:rsidR="00073BE3" w:rsidRPr="00073BE3">
        <w:rPr>
          <w:color w:val="000000" w:themeColor="text1"/>
          <w:sz w:val="28"/>
          <w:szCs w:val="28"/>
        </w:rPr>
        <w:t>not .In</w:t>
      </w:r>
      <w:proofErr w:type="gramEnd"/>
      <w:r w:rsidR="00073BE3" w:rsidRPr="00073BE3">
        <w:rPr>
          <w:color w:val="000000" w:themeColor="text1"/>
          <w:sz w:val="28"/>
          <w:szCs w:val="28"/>
        </w:rPr>
        <w:t xml:space="preserve"> the next process if the person is not wearing helmet then number plate detection will be done using convolutional neural networks and determines number plate characters of bike rider accurately and produces effective output .</w:t>
      </w:r>
    </w:p>
    <w:p w14:paraId="56432AD9" w14:textId="77777777" w:rsidR="004624D3" w:rsidRDefault="004624D3" w:rsidP="00F403A8">
      <w:pPr>
        <w:spacing w:line="480" w:lineRule="auto"/>
        <w:rPr>
          <w:noProof/>
          <w:lang w:val="en-IN" w:eastAsia="en-IN"/>
        </w:rPr>
      </w:pPr>
    </w:p>
    <w:p w14:paraId="1EA4F69A" w14:textId="6A1A01CF" w:rsidR="0011295A" w:rsidRDefault="004624D3" w:rsidP="004624D3">
      <w:pPr>
        <w:spacing w:line="480" w:lineRule="auto"/>
        <w:jc w:val="both"/>
        <w:rPr>
          <w:shd w:val="clear" w:color="auto" w:fill="FFFFFF"/>
        </w:rPr>
      </w:pPr>
      <w:r>
        <w:rPr>
          <w:noProof/>
        </w:rPr>
        <w:drawing>
          <wp:inline distT="0" distB="0" distL="0" distR="0" wp14:anchorId="04C0A7B4" wp14:editId="78B4F183">
            <wp:extent cx="6172200" cy="4023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72200" cy="4023360"/>
                    </a:xfrm>
                    <a:prstGeom prst="rect">
                      <a:avLst/>
                    </a:prstGeom>
                    <a:noFill/>
                    <a:ln>
                      <a:noFill/>
                    </a:ln>
                  </pic:spPr>
                </pic:pic>
              </a:graphicData>
            </a:graphic>
          </wp:inline>
        </w:drawing>
      </w:r>
    </w:p>
    <w:p w14:paraId="02C44865" w14:textId="3F1A0BF4" w:rsidR="00F403A8" w:rsidRDefault="00F403A8" w:rsidP="004624D3">
      <w:pPr>
        <w:spacing w:line="480" w:lineRule="auto"/>
        <w:jc w:val="both"/>
        <w:rPr>
          <w:shd w:val="clear" w:color="auto" w:fill="FFFFFF"/>
        </w:rPr>
      </w:pPr>
    </w:p>
    <w:p w14:paraId="6549717F" w14:textId="79029D98" w:rsidR="00F403A8" w:rsidRDefault="00F403A8" w:rsidP="00F403A8">
      <w:pPr>
        <w:spacing w:line="480" w:lineRule="auto"/>
        <w:jc w:val="center"/>
        <w:rPr>
          <w:shd w:val="clear" w:color="auto" w:fill="FFFFFF"/>
        </w:rPr>
      </w:pPr>
      <w:r>
        <w:rPr>
          <w:shd w:val="clear" w:color="auto" w:fill="FFFFFF"/>
        </w:rPr>
        <w:t>5.1.1 Architecture diagram for helmet detection</w:t>
      </w:r>
    </w:p>
    <w:p w14:paraId="7755F7BF" w14:textId="08575010" w:rsidR="004624D3" w:rsidRDefault="004624D3" w:rsidP="004624D3">
      <w:pPr>
        <w:spacing w:line="480" w:lineRule="auto"/>
        <w:jc w:val="center"/>
        <w:rPr>
          <w:b/>
          <w:bCs/>
          <w:sz w:val="28"/>
          <w:szCs w:val="28"/>
          <w:shd w:val="clear" w:color="auto" w:fill="FFFFFF"/>
        </w:rPr>
      </w:pPr>
      <w:r>
        <w:rPr>
          <w:noProof/>
        </w:rPr>
        <w:lastRenderedPageBreak/>
        <w:drawing>
          <wp:inline distT="0" distB="0" distL="0" distR="0" wp14:anchorId="2BD2B335" wp14:editId="67F9B230">
            <wp:extent cx="6598920" cy="5242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98920" cy="5242560"/>
                    </a:xfrm>
                    <a:prstGeom prst="rect">
                      <a:avLst/>
                    </a:prstGeom>
                    <a:noFill/>
                    <a:ln>
                      <a:noFill/>
                    </a:ln>
                  </pic:spPr>
                </pic:pic>
              </a:graphicData>
            </a:graphic>
          </wp:inline>
        </w:drawing>
      </w:r>
    </w:p>
    <w:p w14:paraId="38498A7F" w14:textId="0269BC8A" w:rsidR="004624D3" w:rsidRPr="00865C0D" w:rsidRDefault="00865C0D" w:rsidP="004624D3">
      <w:pPr>
        <w:spacing w:line="480" w:lineRule="auto"/>
        <w:jc w:val="center"/>
        <w:rPr>
          <w:sz w:val="28"/>
          <w:szCs w:val="28"/>
          <w:shd w:val="clear" w:color="auto" w:fill="FFFFFF"/>
        </w:rPr>
      </w:pPr>
      <w:r w:rsidRPr="00865C0D">
        <w:rPr>
          <w:sz w:val="28"/>
          <w:szCs w:val="28"/>
          <w:shd w:val="clear" w:color="auto" w:fill="FFFFFF"/>
        </w:rPr>
        <w:t>5.1</w:t>
      </w:r>
      <w:r w:rsidR="00F403A8">
        <w:rPr>
          <w:sz w:val="28"/>
          <w:szCs w:val="28"/>
          <w:shd w:val="clear" w:color="auto" w:fill="FFFFFF"/>
        </w:rPr>
        <w:t>.2</w:t>
      </w:r>
      <w:r w:rsidRPr="00865C0D">
        <w:rPr>
          <w:sz w:val="28"/>
          <w:szCs w:val="28"/>
          <w:shd w:val="clear" w:color="auto" w:fill="FFFFFF"/>
        </w:rPr>
        <w:t xml:space="preserve"> Architecture diagram</w:t>
      </w:r>
      <w:r w:rsidR="00F403A8">
        <w:rPr>
          <w:sz w:val="28"/>
          <w:szCs w:val="28"/>
          <w:shd w:val="clear" w:color="auto" w:fill="FFFFFF"/>
        </w:rPr>
        <w:t xml:space="preserve"> for license plate detection</w:t>
      </w:r>
    </w:p>
    <w:p w14:paraId="68CE25B4" w14:textId="77777777" w:rsidR="00D3297D" w:rsidRDefault="00FF2FBC" w:rsidP="00D3297D">
      <w:pPr>
        <w:spacing w:line="360" w:lineRule="auto"/>
        <w:jc w:val="both"/>
        <w:rPr>
          <w:b/>
          <w:bCs/>
          <w:sz w:val="28"/>
          <w:szCs w:val="28"/>
          <w:lang w:val="en-IN"/>
        </w:rPr>
      </w:pPr>
      <w:r>
        <w:rPr>
          <w:b/>
          <w:bCs/>
          <w:sz w:val="28"/>
          <w:szCs w:val="28"/>
          <w:lang w:val="en-IN"/>
        </w:rPr>
        <w:t xml:space="preserve">5.2 </w:t>
      </w:r>
      <w:r w:rsidR="009F1536" w:rsidRPr="00FF2FBC">
        <w:rPr>
          <w:b/>
          <w:bCs/>
          <w:sz w:val="28"/>
          <w:szCs w:val="28"/>
          <w:lang w:val="en-IN"/>
        </w:rPr>
        <w:t>MODULE DESIGN SPECIFICATION</w:t>
      </w:r>
    </w:p>
    <w:p w14:paraId="6F411062" w14:textId="77777777" w:rsidR="004624D3" w:rsidRDefault="004624D3" w:rsidP="00D3297D">
      <w:pPr>
        <w:spacing w:line="360" w:lineRule="auto"/>
        <w:jc w:val="both"/>
        <w:rPr>
          <w:b/>
          <w:bCs/>
          <w:sz w:val="28"/>
          <w:szCs w:val="28"/>
        </w:rPr>
      </w:pPr>
    </w:p>
    <w:p w14:paraId="0038FB9F" w14:textId="00FFC54F" w:rsidR="00D3297D" w:rsidRPr="00D3297D" w:rsidRDefault="00D3297D" w:rsidP="00D3297D">
      <w:pPr>
        <w:spacing w:line="360" w:lineRule="auto"/>
        <w:jc w:val="both"/>
        <w:rPr>
          <w:b/>
          <w:bCs/>
          <w:sz w:val="28"/>
          <w:szCs w:val="28"/>
          <w:lang w:val="en-IN"/>
        </w:rPr>
      </w:pPr>
      <w:r>
        <w:rPr>
          <w:b/>
          <w:bCs/>
          <w:sz w:val="28"/>
          <w:szCs w:val="28"/>
        </w:rPr>
        <w:t>H</w:t>
      </w:r>
      <w:r w:rsidRPr="00D3297D">
        <w:rPr>
          <w:b/>
          <w:bCs/>
          <w:sz w:val="28"/>
          <w:szCs w:val="28"/>
        </w:rPr>
        <w:t>ELMET DETECTION:</w:t>
      </w:r>
    </w:p>
    <w:p w14:paraId="2519AE5F" w14:textId="77777777" w:rsidR="00D3297D" w:rsidRPr="00D3297D" w:rsidRDefault="00D3297D" w:rsidP="00D3297D">
      <w:pPr>
        <w:spacing w:line="360" w:lineRule="auto"/>
        <w:jc w:val="both"/>
        <w:rPr>
          <w:sz w:val="28"/>
          <w:szCs w:val="28"/>
          <w:lang w:val="en-IN"/>
        </w:rPr>
      </w:pPr>
      <w:r w:rsidRPr="00D3297D">
        <w:rPr>
          <w:sz w:val="28"/>
          <w:szCs w:val="28"/>
          <w:lang w:val="en-IN"/>
        </w:rPr>
        <w:t>1.Input Video</w:t>
      </w:r>
    </w:p>
    <w:p w14:paraId="65434169" w14:textId="77777777" w:rsidR="00D3297D" w:rsidRPr="00D3297D" w:rsidRDefault="00D3297D" w:rsidP="00D3297D">
      <w:pPr>
        <w:spacing w:line="360" w:lineRule="auto"/>
        <w:jc w:val="both"/>
        <w:rPr>
          <w:sz w:val="28"/>
          <w:szCs w:val="28"/>
          <w:lang w:val="en-IN"/>
        </w:rPr>
      </w:pPr>
      <w:r w:rsidRPr="00D3297D">
        <w:rPr>
          <w:sz w:val="28"/>
          <w:szCs w:val="28"/>
          <w:lang w:val="en-IN"/>
        </w:rPr>
        <w:t>2.Image Classification</w:t>
      </w:r>
    </w:p>
    <w:p w14:paraId="60314BA2" w14:textId="77777777" w:rsidR="00D3297D" w:rsidRPr="00D3297D" w:rsidRDefault="00D3297D" w:rsidP="00D3297D">
      <w:pPr>
        <w:spacing w:line="360" w:lineRule="auto"/>
        <w:jc w:val="both"/>
        <w:rPr>
          <w:sz w:val="28"/>
          <w:szCs w:val="28"/>
          <w:lang w:val="en-IN"/>
        </w:rPr>
      </w:pPr>
      <w:r w:rsidRPr="00D3297D">
        <w:rPr>
          <w:sz w:val="28"/>
          <w:szCs w:val="28"/>
          <w:lang w:val="en-IN"/>
        </w:rPr>
        <w:t>3.CNN Classifier</w:t>
      </w:r>
    </w:p>
    <w:p w14:paraId="5E2F74AB" w14:textId="08E62813" w:rsidR="00D3297D" w:rsidRDefault="00D3297D" w:rsidP="00D3297D">
      <w:pPr>
        <w:spacing w:line="360" w:lineRule="auto"/>
        <w:jc w:val="both"/>
        <w:rPr>
          <w:sz w:val="28"/>
          <w:szCs w:val="28"/>
          <w:lang w:val="en-IN"/>
        </w:rPr>
      </w:pPr>
      <w:r w:rsidRPr="00D3297D">
        <w:rPr>
          <w:sz w:val="28"/>
          <w:szCs w:val="28"/>
          <w:lang w:val="en-IN"/>
        </w:rPr>
        <w:t>4.Result Interpretation</w:t>
      </w:r>
    </w:p>
    <w:p w14:paraId="009C2338" w14:textId="77777777" w:rsidR="004624D3" w:rsidRPr="00D3297D" w:rsidRDefault="004624D3" w:rsidP="00D3297D">
      <w:pPr>
        <w:spacing w:line="360" w:lineRule="auto"/>
        <w:jc w:val="both"/>
        <w:rPr>
          <w:sz w:val="28"/>
          <w:szCs w:val="28"/>
          <w:lang w:val="en-IN"/>
        </w:rPr>
      </w:pPr>
    </w:p>
    <w:p w14:paraId="5D9BB6C3" w14:textId="77777777" w:rsidR="00D3297D" w:rsidRPr="00D3297D" w:rsidRDefault="00D3297D" w:rsidP="00D3297D">
      <w:pPr>
        <w:spacing w:line="360" w:lineRule="auto"/>
        <w:jc w:val="both"/>
        <w:rPr>
          <w:b/>
          <w:bCs/>
          <w:sz w:val="28"/>
          <w:szCs w:val="28"/>
          <w:lang w:val="en-IN"/>
        </w:rPr>
      </w:pPr>
      <w:r w:rsidRPr="00D3297D">
        <w:rPr>
          <w:b/>
          <w:bCs/>
          <w:sz w:val="28"/>
          <w:szCs w:val="28"/>
          <w:lang w:val="en-IN"/>
        </w:rPr>
        <w:lastRenderedPageBreak/>
        <w:t>LICENSE PLATE DETECTION:</w:t>
      </w:r>
    </w:p>
    <w:p w14:paraId="39BF2D3C" w14:textId="77777777" w:rsidR="00D3297D" w:rsidRPr="00D3297D" w:rsidRDefault="00D3297D" w:rsidP="00D3297D">
      <w:pPr>
        <w:spacing w:line="360" w:lineRule="auto"/>
        <w:jc w:val="both"/>
        <w:rPr>
          <w:sz w:val="28"/>
          <w:szCs w:val="28"/>
          <w:lang w:val="en-IN"/>
        </w:rPr>
      </w:pPr>
      <w:r w:rsidRPr="00D3297D">
        <w:rPr>
          <w:sz w:val="28"/>
          <w:szCs w:val="28"/>
          <w:lang w:val="en-IN"/>
        </w:rPr>
        <w:t>1.Segmentation</w:t>
      </w:r>
    </w:p>
    <w:p w14:paraId="76371AD4" w14:textId="77777777" w:rsidR="00D3297D" w:rsidRPr="00D3297D" w:rsidRDefault="00D3297D" w:rsidP="00D3297D">
      <w:pPr>
        <w:spacing w:line="360" w:lineRule="auto"/>
        <w:jc w:val="both"/>
        <w:rPr>
          <w:sz w:val="28"/>
          <w:szCs w:val="28"/>
          <w:lang w:val="en-IN"/>
        </w:rPr>
      </w:pPr>
      <w:r w:rsidRPr="00D3297D">
        <w:rPr>
          <w:sz w:val="28"/>
          <w:szCs w:val="28"/>
          <w:lang w:val="en-IN"/>
        </w:rPr>
        <w:t>2.Connected Component Analysis</w:t>
      </w:r>
    </w:p>
    <w:p w14:paraId="3B0D3485" w14:textId="77777777" w:rsidR="00D3297D" w:rsidRPr="00D3297D" w:rsidRDefault="00D3297D" w:rsidP="00D3297D">
      <w:pPr>
        <w:spacing w:line="360" w:lineRule="auto"/>
        <w:jc w:val="both"/>
        <w:rPr>
          <w:sz w:val="28"/>
          <w:szCs w:val="28"/>
          <w:lang w:val="en-IN"/>
        </w:rPr>
      </w:pPr>
      <w:r w:rsidRPr="00D3297D">
        <w:rPr>
          <w:sz w:val="28"/>
          <w:szCs w:val="28"/>
          <w:lang w:val="en-IN"/>
        </w:rPr>
        <w:t>3.Template Matching</w:t>
      </w:r>
    </w:p>
    <w:p w14:paraId="04A4B5C0" w14:textId="4CE890CC" w:rsidR="00D3297D" w:rsidRDefault="00D3297D" w:rsidP="00D3297D">
      <w:pPr>
        <w:spacing w:line="360" w:lineRule="auto"/>
        <w:jc w:val="both"/>
        <w:rPr>
          <w:sz w:val="28"/>
          <w:szCs w:val="28"/>
          <w:lang w:val="en-IN"/>
        </w:rPr>
      </w:pPr>
      <w:r w:rsidRPr="00D3297D">
        <w:rPr>
          <w:sz w:val="28"/>
          <w:szCs w:val="28"/>
          <w:lang w:val="en-IN"/>
        </w:rPr>
        <w:t>4.Number Plate Recognition</w:t>
      </w:r>
    </w:p>
    <w:p w14:paraId="64837DDA" w14:textId="77777777" w:rsidR="00D3297D" w:rsidRDefault="00D3297D" w:rsidP="00D3297D">
      <w:pPr>
        <w:spacing w:line="360" w:lineRule="auto"/>
        <w:jc w:val="center"/>
        <w:rPr>
          <w:b/>
          <w:bCs/>
          <w:sz w:val="28"/>
          <w:szCs w:val="28"/>
        </w:rPr>
      </w:pPr>
    </w:p>
    <w:p w14:paraId="1107B56F" w14:textId="6A08892D" w:rsidR="00D3297D" w:rsidRPr="00D3297D" w:rsidRDefault="00D3297D" w:rsidP="00D3297D">
      <w:pPr>
        <w:spacing w:line="360" w:lineRule="auto"/>
        <w:jc w:val="center"/>
        <w:rPr>
          <w:b/>
          <w:bCs/>
          <w:sz w:val="28"/>
          <w:szCs w:val="28"/>
          <w:lang w:val="en-IN"/>
        </w:rPr>
      </w:pPr>
      <w:r>
        <w:rPr>
          <w:b/>
          <w:bCs/>
          <w:sz w:val="28"/>
          <w:szCs w:val="28"/>
        </w:rPr>
        <w:t>H</w:t>
      </w:r>
      <w:r w:rsidRPr="00D3297D">
        <w:rPr>
          <w:b/>
          <w:bCs/>
          <w:sz w:val="28"/>
          <w:szCs w:val="28"/>
        </w:rPr>
        <w:t>ELMET DETECTION</w:t>
      </w:r>
    </w:p>
    <w:p w14:paraId="6FC3C542" w14:textId="3DDD3BA6" w:rsidR="00FF2FBC" w:rsidRPr="00FF2FBC" w:rsidRDefault="00FF2FBC" w:rsidP="00D3297D">
      <w:pPr>
        <w:spacing w:line="360" w:lineRule="auto"/>
        <w:jc w:val="both"/>
        <w:rPr>
          <w:b/>
          <w:bCs/>
          <w:sz w:val="28"/>
          <w:szCs w:val="28"/>
        </w:rPr>
      </w:pPr>
    </w:p>
    <w:p w14:paraId="5001CAB8" w14:textId="6AF95D41" w:rsidR="009F1536" w:rsidRPr="00FF2FBC" w:rsidRDefault="00D3297D" w:rsidP="00DA3D84">
      <w:pPr>
        <w:pStyle w:val="ListParagraph"/>
        <w:numPr>
          <w:ilvl w:val="1"/>
          <w:numId w:val="15"/>
        </w:numPr>
        <w:spacing w:line="360" w:lineRule="auto"/>
        <w:jc w:val="both"/>
        <w:rPr>
          <w:b/>
          <w:bCs/>
          <w:sz w:val="28"/>
          <w:szCs w:val="28"/>
        </w:rPr>
      </w:pPr>
      <w:r>
        <w:rPr>
          <w:b/>
          <w:bCs/>
          <w:sz w:val="28"/>
          <w:szCs w:val="28"/>
        </w:rPr>
        <w:t>INPUT VIDEO</w:t>
      </w:r>
    </w:p>
    <w:p w14:paraId="2E97632A" w14:textId="396192FE" w:rsidR="00D3297D" w:rsidRPr="00D3297D" w:rsidRDefault="00A640FD" w:rsidP="009B6433">
      <w:pPr>
        <w:spacing w:line="360" w:lineRule="auto"/>
        <w:ind w:left="643"/>
        <w:jc w:val="both"/>
        <w:rPr>
          <w:sz w:val="28"/>
          <w:szCs w:val="28"/>
          <w:shd w:val="clear" w:color="auto" w:fill="FFFFFF"/>
          <w:lang w:val="en-IN"/>
        </w:rPr>
      </w:pPr>
      <w:r>
        <w:rPr>
          <w:sz w:val="28"/>
          <w:szCs w:val="28"/>
        </w:rPr>
        <w:t xml:space="preserve">   </w:t>
      </w:r>
      <w:r w:rsidR="00FF2FBC">
        <w:rPr>
          <w:sz w:val="28"/>
          <w:szCs w:val="28"/>
        </w:rPr>
        <w:t xml:space="preserve">    </w:t>
      </w:r>
      <w:r w:rsidR="00D3297D" w:rsidRPr="00D3297D">
        <w:rPr>
          <w:sz w:val="28"/>
          <w:szCs w:val="28"/>
          <w:shd w:val="clear" w:color="auto" w:fill="FFFFFF"/>
          <w:lang w:val="en-IN"/>
        </w:rPr>
        <w:t xml:space="preserve">The input video has been captured by using either </w:t>
      </w:r>
      <w:proofErr w:type="spellStart"/>
      <w:r w:rsidR="00D3297D" w:rsidRPr="00D3297D">
        <w:rPr>
          <w:sz w:val="28"/>
          <w:szCs w:val="28"/>
          <w:shd w:val="clear" w:color="auto" w:fill="FFFFFF"/>
          <w:lang w:val="en-IN"/>
        </w:rPr>
        <w:t>ipcam</w:t>
      </w:r>
      <w:proofErr w:type="spellEnd"/>
      <w:r w:rsidR="00D3297D" w:rsidRPr="00D3297D">
        <w:rPr>
          <w:sz w:val="28"/>
          <w:szCs w:val="28"/>
          <w:shd w:val="clear" w:color="auto" w:fill="FFFFFF"/>
          <w:lang w:val="en-IN"/>
        </w:rPr>
        <w:t xml:space="preserve"> or webcam, </w:t>
      </w:r>
      <w:proofErr w:type="gramStart"/>
      <w:r w:rsidR="00D3297D" w:rsidRPr="00D3297D">
        <w:rPr>
          <w:sz w:val="28"/>
          <w:szCs w:val="28"/>
          <w:shd w:val="clear" w:color="auto" w:fill="FFFFFF"/>
          <w:lang w:val="en-IN"/>
        </w:rPr>
        <w:t>From</w:t>
      </w:r>
      <w:proofErr w:type="gramEnd"/>
      <w:r w:rsidR="00D3297D" w:rsidRPr="00D3297D">
        <w:rPr>
          <w:sz w:val="28"/>
          <w:szCs w:val="28"/>
          <w:shd w:val="clear" w:color="auto" w:fill="FFFFFF"/>
          <w:lang w:val="en-IN"/>
        </w:rPr>
        <w:t xml:space="preserve"> this the bike is detected. </w:t>
      </w:r>
      <w:proofErr w:type="gramStart"/>
      <w:r w:rsidR="00D3297D" w:rsidRPr="00D3297D">
        <w:rPr>
          <w:sz w:val="28"/>
          <w:szCs w:val="28"/>
          <w:shd w:val="clear" w:color="auto" w:fill="FFFFFF"/>
          <w:lang w:val="en-IN"/>
        </w:rPr>
        <w:t>This methods</w:t>
      </w:r>
      <w:proofErr w:type="gramEnd"/>
      <w:r w:rsidR="00D3297D" w:rsidRPr="00D3297D">
        <w:rPr>
          <w:sz w:val="28"/>
          <w:szCs w:val="28"/>
          <w:shd w:val="clear" w:color="auto" w:fill="FFFFFF"/>
          <w:lang w:val="en-IN"/>
        </w:rPr>
        <w:t xml:space="preserve"> to detect the photo of motorcycle and driver from the image and then detect an area of the biker head before classify that this person is wearing a helmet or not</w:t>
      </w:r>
      <w:r w:rsidR="00D3297D">
        <w:rPr>
          <w:sz w:val="28"/>
          <w:szCs w:val="28"/>
          <w:shd w:val="clear" w:color="auto" w:fill="FFFFFF"/>
          <w:lang w:val="en-IN"/>
        </w:rPr>
        <w:t>.</w:t>
      </w:r>
    </w:p>
    <w:p w14:paraId="553960C9" w14:textId="00C40745" w:rsidR="009F1536" w:rsidRDefault="009F1536" w:rsidP="009B6433">
      <w:pPr>
        <w:spacing w:line="360" w:lineRule="auto"/>
        <w:ind w:left="643"/>
        <w:jc w:val="both"/>
        <w:rPr>
          <w:sz w:val="28"/>
          <w:szCs w:val="28"/>
        </w:rPr>
      </w:pPr>
    </w:p>
    <w:p w14:paraId="1542D9E9" w14:textId="585C1129" w:rsidR="009F1536" w:rsidRPr="00FF2FBC" w:rsidRDefault="00D3297D" w:rsidP="009B6433">
      <w:pPr>
        <w:pStyle w:val="ListParagraph"/>
        <w:numPr>
          <w:ilvl w:val="1"/>
          <w:numId w:val="15"/>
        </w:numPr>
        <w:spacing w:line="480" w:lineRule="auto"/>
        <w:jc w:val="both"/>
        <w:rPr>
          <w:b/>
          <w:bCs/>
          <w:sz w:val="28"/>
          <w:szCs w:val="28"/>
        </w:rPr>
      </w:pPr>
      <w:r>
        <w:rPr>
          <w:b/>
          <w:bCs/>
          <w:sz w:val="28"/>
          <w:szCs w:val="28"/>
        </w:rPr>
        <w:t>IMAGE CLASSIFICATION</w:t>
      </w:r>
    </w:p>
    <w:p w14:paraId="45634437" w14:textId="5BD91170" w:rsidR="00FF2FBC" w:rsidRDefault="00FF2FBC" w:rsidP="009B6433">
      <w:pPr>
        <w:spacing w:line="360" w:lineRule="auto"/>
        <w:ind w:left="643"/>
        <w:jc w:val="both"/>
        <w:rPr>
          <w:sz w:val="28"/>
          <w:szCs w:val="28"/>
          <w:shd w:val="clear" w:color="auto" w:fill="FFFFFF"/>
          <w:lang w:val="en-IN"/>
        </w:rPr>
      </w:pPr>
      <w:r>
        <w:rPr>
          <w:sz w:val="28"/>
          <w:szCs w:val="28"/>
          <w:shd w:val="clear" w:color="auto" w:fill="FFFFFF"/>
        </w:rPr>
        <w:t xml:space="preserve">       </w:t>
      </w:r>
      <w:r w:rsidR="00D3297D" w:rsidRPr="00D3297D">
        <w:rPr>
          <w:sz w:val="28"/>
          <w:szCs w:val="28"/>
          <w:shd w:val="clear" w:color="auto" w:fill="FFFFFF"/>
          <w:lang w:val="en-IN"/>
        </w:rPr>
        <w:t>After gathering images for our training dataset, we split our images into two groups, one for training data and another for test data to use in classification experiment. This experiment we test them with CNN models for image classification. All videos will be tested and calculated the accuracy of the biker with helmet and no helmet detection in the video</w:t>
      </w:r>
      <w:r w:rsidR="00D3297D">
        <w:rPr>
          <w:sz w:val="28"/>
          <w:szCs w:val="28"/>
          <w:shd w:val="clear" w:color="auto" w:fill="FFFFFF"/>
          <w:lang w:val="en-IN"/>
        </w:rPr>
        <w:t>.</w:t>
      </w:r>
    </w:p>
    <w:p w14:paraId="317EECE6" w14:textId="77777777" w:rsidR="00D3297D" w:rsidRPr="00D3297D" w:rsidRDefault="00D3297D" w:rsidP="00D3297D">
      <w:pPr>
        <w:spacing w:line="360" w:lineRule="auto"/>
        <w:ind w:left="643"/>
        <w:rPr>
          <w:sz w:val="28"/>
          <w:szCs w:val="28"/>
          <w:shd w:val="clear" w:color="auto" w:fill="FFFFFF"/>
          <w:lang w:val="en-IN"/>
        </w:rPr>
      </w:pPr>
    </w:p>
    <w:p w14:paraId="3F9E68CB" w14:textId="0BD20228" w:rsidR="00FF2FBC" w:rsidRPr="00FF2FBC" w:rsidRDefault="00D3297D" w:rsidP="00DA3D84">
      <w:pPr>
        <w:pStyle w:val="ListParagraph"/>
        <w:numPr>
          <w:ilvl w:val="1"/>
          <w:numId w:val="15"/>
        </w:numPr>
        <w:spacing w:line="480" w:lineRule="auto"/>
        <w:jc w:val="both"/>
        <w:rPr>
          <w:b/>
          <w:sz w:val="28"/>
          <w:szCs w:val="28"/>
          <w:lang w:val="en-IN"/>
        </w:rPr>
      </w:pPr>
      <w:r>
        <w:rPr>
          <w:b/>
          <w:sz w:val="28"/>
          <w:szCs w:val="28"/>
          <w:lang w:val="en-IN"/>
        </w:rPr>
        <w:t>CNN CLASSIFIER</w:t>
      </w:r>
    </w:p>
    <w:p w14:paraId="749E93DE" w14:textId="1A1425F2" w:rsidR="00D3297D" w:rsidRDefault="00FF2FBC" w:rsidP="009B6433">
      <w:pPr>
        <w:spacing w:line="360" w:lineRule="auto"/>
        <w:ind w:left="283"/>
        <w:jc w:val="both"/>
        <w:rPr>
          <w:sz w:val="28"/>
          <w:szCs w:val="28"/>
          <w:shd w:val="clear" w:color="auto" w:fill="FFFFFF"/>
          <w:lang w:val="en-IN"/>
        </w:rPr>
      </w:pPr>
      <w:r>
        <w:rPr>
          <w:sz w:val="28"/>
          <w:szCs w:val="28"/>
          <w:shd w:val="clear" w:color="auto" w:fill="FFFFFF"/>
        </w:rPr>
        <w:t xml:space="preserve">         </w:t>
      </w:r>
      <w:r w:rsidR="00D3297D" w:rsidRPr="00D3297D">
        <w:rPr>
          <w:sz w:val="28"/>
          <w:szCs w:val="28"/>
          <w:shd w:val="clear" w:color="auto" w:fill="FFFFFF"/>
          <w:lang w:val="en-IN"/>
        </w:rPr>
        <w:t>A CNN is a neural network with some convolutional layers (and some other layers).  A convolutional layer has a number of filters that does convolutional operation. CNN can take in an input image, assign importance to various objects in the image and able to differentiate one from the other.</w:t>
      </w:r>
    </w:p>
    <w:p w14:paraId="12007FC5" w14:textId="77777777" w:rsidR="00D3297D" w:rsidRPr="00D3297D" w:rsidRDefault="00D3297D" w:rsidP="00D3297D">
      <w:pPr>
        <w:spacing w:line="360" w:lineRule="auto"/>
        <w:ind w:left="283"/>
        <w:rPr>
          <w:sz w:val="28"/>
          <w:szCs w:val="28"/>
          <w:shd w:val="clear" w:color="auto" w:fill="FFFFFF"/>
          <w:lang w:val="en-IN"/>
        </w:rPr>
      </w:pPr>
    </w:p>
    <w:p w14:paraId="3567BABD" w14:textId="7175B05A" w:rsidR="009F1536" w:rsidRPr="00D3297D" w:rsidRDefault="00D3297D" w:rsidP="00D3297D">
      <w:pPr>
        <w:spacing w:line="480" w:lineRule="auto"/>
        <w:jc w:val="both"/>
        <w:rPr>
          <w:b/>
          <w:bCs/>
          <w:sz w:val="28"/>
          <w:szCs w:val="28"/>
          <w:lang w:val="en-IN"/>
        </w:rPr>
      </w:pPr>
      <w:r>
        <w:rPr>
          <w:b/>
          <w:sz w:val="28"/>
          <w:szCs w:val="28"/>
          <w:lang w:val="en-IN"/>
        </w:rPr>
        <w:lastRenderedPageBreak/>
        <w:t>4.RESULT INTERPRETATION</w:t>
      </w:r>
    </w:p>
    <w:p w14:paraId="40EB178D" w14:textId="7997F452" w:rsidR="004511FB" w:rsidRDefault="009B6433" w:rsidP="009B6433">
      <w:pPr>
        <w:spacing w:line="360" w:lineRule="auto"/>
        <w:ind w:left="283"/>
        <w:jc w:val="both"/>
        <w:rPr>
          <w:sz w:val="28"/>
          <w:szCs w:val="28"/>
          <w:shd w:val="clear" w:color="auto" w:fill="FFFFFF"/>
        </w:rPr>
      </w:pPr>
      <w:r>
        <w:rPr>
          <w:sz w:val="28"/>
          <w:szCs w:val="28"/>
        </w:rPr>
        <w:t xml:space="preserve">       </w:t>
      </w:r>
      <w:r w:rsidR="00D3297D" w:rsidRPr="00D3297D">
        <w:rPr>
          <w:sz w:val="28"/>
          <w:szCs w:val="28"/>
        </w:rPr>
        <w:t>The accuracy of the experiments will show the performance of each technique in terms of image classification and image detection.  Deep Learning or CNN techniques are the good algorithms that we can apply on the problem of image detection and classification about bikers wearing a helmet or no helmet problem</w:t>
      </w:r>
      <w:r w:rsidR="004511FB">
        <w:rPr>
          <w:sz w:val="28"/>
          <w:szCs w:val="28"/>
          <w:shd w:val="clear" w:color="auto" w:fill="FFFFFF"/>
        </w:rPr>
        <w:t>.</w:t>
      </w:r>
    </w:p>
    <w:p w14:paraId="66800878" w14:textId="77777777" w:rsidR="009B6433" w:rsidRDefault="009B6433" w:rsidP="00D3297D">
      <w:pPr>
        <w:spacing w:line="480" w:lineRule="auto"/>
        <w:ind w:left="283"/>
        <w:jc w:val="center"/>
        <w:rPr>
          <w:b/>
          <w:bCs/>
          <w:sz w:val="28"/>
          <w:szCs w:val="28"/>
          <w:lang w:val="en-IN"/>
        </w:rPr>
      </w:pPr>
    </w:p>
    <w:p w14:paraId="01A56548" w14:textId="5584E633" w:rsidR="00D3297D" w:rsidRPr="00D3297D" w:rsidRDefault="00D3297D" w:rsidP="00D3297D">
      <w:pPr>
        <w:spacing w:line="480" w:lineRule="auto"/>
        <w:ind w:left="283"/>
        <w:jc w:val="center"/>
        <w:rPr>
          <w:sz w:val="28"/>
          <w:szCs w:val="28"/>
          <w:lang w:val="en-IN"/>
        </w:rPr>
      </w:pPr>
      <w:r w:rsidRPr="00D3297D">
        <w:rPr>
          <w:b/>
          <w:bCs/>
          <w:sz w:val="28"/>
          <w:szCs w:val="28"/>
          <w:lang w:val="en-IN"/>
        </w:rPr>
        <w:t>LICENSE PLATE DETECTION</w:t>
      </w:r>
    </w:p>
    <w:p w14:paraId="6897BA46" w14:textId="0D5CA521" w:rsidR="004511FB" w:rsidRPr="00D3297D" w:rsidRDefault="00D3297D" w:rsidP="00D3297D">
      <w:pPr>
        <w:spacing w:line="480" w:lineRule="auto"/>
        <w:ind w:left="283"/>
        <w:jc w:val="both"/>
        <w:rPr>
          <w:b/>
          <w:sz w:val="28"/>
          <w:szCs w:val="28"/>
        </w:rPr>
      </w:pPr>
      <w:r>
        <w:rPr>
          <w:b/>
          <w:sz w:val="28"/>
          <w:szCs w:val="28"/>
        </w:rPr>
        <w:t>1.</w:t>
      </w:r>
      <w:r w:rsidRPr="00D3297D">
        <w:rPr>
          <w:b/>
          <w:sz w:val="28"/>
          <w:szCs w:val="28"/>
        </w:rPr>
        <w:t>SEGMENTATION</w:t>
      </w:r>
    </w:p>
    <w:p w14:paraId="4D05D292" w14:textId="77777777" w:rsidR="009B6433" w:rsidRPr="009B6433" w:rsidRDefault="00FF2FBC" w:rsidP="009B6433">
      <w:pPr>
        <w:spacing w:line="360" w:lineRule="auto"/>
        <w:ind w:left="283"/>
        <w:jc w:val="both"/>
        <w:rPr>
          <w:sz w:val="28"/>
          <w:szCs w:val="28"/>
          <w:shd w:val="clear" w:color="auto" w:fill="FFFFFF"/>
          <w:lang w:val="en-IN"/>
        </w:rPr>
      </w:pPr>
      <w:r>
        <w:rPr>
          <w:sz w:val="28"/>
          <w:szCs w:val="28"/>
          <w:shd w:val="clear" w:color="auto" w:fill="FFFFFF"/>
        </w:rPr>
        <w:t xml:space="preserve">        </w:t>
      </w:r>
      <w:r w:rsidR="009B6433" w:rsidRPr="009B6433">
        <w:rPr>
          <w:sz w:val="28"/>
          <w:szCs w:val="28"/>
          <w:shd w:val="clear" w:color="auto" w:fill="FFFFFF"/>
          <w:lang w:val="en-IN"/>
        </w:rPr>
        <w:t>The goal of image segmentation is to cluster pixels into</w:t>
      </w:r>
      <w:r w:rsidR="009B6433" w:rsidRPr="009B6433">
        <w:rPr>
          <w:b/>
          <w:bCs/>
          <w:sz w:val="28"/>
          <w:szCs w:val="28"/>
          <w:shd w:val="clear" w:color="auto" w:fill="FFFFFF"/>
          <w:lang w:val="en-IN"/>
        </w:rPr>
        <w:t xml:space="preserve"> </w:t>
      </w:r>
      <w:r w:rsidR="009B6433" w:rsidRPr="009B6433">
        <w:rPr>
          <w:sz w:val="28"/>
          <w:szCs w:val="28"/>
          <w:shd w:val="clear" w:color="auto" w:fill="FFFFFF"/>
          <w:lang w:val="en-IN"/>
        </w:rPr>
        <w:t xml:space="preserve">salient image regions, i.e., regions corresponding to individual surfaces, objects, or natural parts of objects. In computer vision segmentation refers to the process of partitioning a digital image to multiple </w:t>
      </w:r>
      <w:proofErr w:type="gramStart"/>
      <w:r w:rsidR="009B6433" w:rsidRPr="009B6433">
        <w:rPr>
          <w:sz w:val="28"/>
          <w:szCs w:val="28"/>
          <w:shd w:val="clear" w:color="auto" w:fill="FFFFFF"/>
          <w:lang w:val="en-IN"/>
        </w:rPr>
        <w:t>segment</w:t>
      </w:r>
      <w:proofErr w:type="gramEnd"/>
      <w:r w:rsidR="009B6433" w:rsidRPr="009B6433">
        <w:rPr>
          <w:sz w:val="28"/>
          <w:szCs w:val="28"/>
          <w:shd w:val="clear" w:color="auto" w:fill="FFFFFF"/>
          <w:lang w:val="en-IN"/>
        </w:rPr>
        <w:t xml:space="preserve">. The goal of segmentation is to simplify and/or change the representation of an image into something that is more meaningful and easier. The result of image segmentation is a set of segments that collectively cover the entire image, or a set of contours extracted from the image. </w:t>
      </w:r>
    </w:p>
    <w:p w14:paraId="6773A579" w14:textId="736C1A9B" w:rsidR="009F1536" w:rsidRDefault="009F1536" w:rsidP="009B6433">
      <w:pPr>
        <w:spacing w:line="360" w:lineRule="auto"/>
        <w:ind w:left="283"/>
        <w:jc w:val="both"/>
        <w:rPr>
          <w:sz w:val="28"/>
          <w:szCs w:val="28"/>
        </w:rPr>
      </w:pPr>
    </w:p>
    <w:p w14:paraId="46B3441B" w14:textId="6FB053E8" w:rsidR="009F1536" w:rsidRPr="00FF2FBC" w:rsidRDefault="009B6433" w:rsidP="009B6433">
      <w:pPr>
        <w:pStyle w:val="ListParagraph"/>
        <w:numPr>
          <w:ilvl w:val="0"/>
          <w:numId w:val="15"/>
        </w:numPr>
        <w:spacing w:line="360" w:lineRule="auto"/>
        <w:jc w:val="both"/>
        <w:rPr>
          <w:b/>
          <w:bCs/>
          <w:sz w:val="28"/>
          <w:szCs w:val="28"/>
          <w:lang w:val="en-IN"/>
        </w:rPr>
      </w:pPr>
      <w:r>
        <w:rPr>
          <w:b/>
          <w:bCs/>
          <w:sz w:val="28"/>
          <w:szCs w:val="28"/>
          <w:lang w:val="en-IN"/>
        </w:rPr>
        <w:t>CONNECTED COMPONENT ANALYSIS</w:t>
      </w:r>
    </w:p>
    <w:p w14:paraId="296386E5" w14:textId="77777777" w:rsidR="009B6433" w:rsidRPr="009B6433" w:rsidRDefault="007202EB" w:rsidP="009B6433">
      <w:pPr>
        <w:spacing w:line="360" w:lineRule="auto"/>
        <w:ind w:left="283"/>
        <w:jc w:val="both"/>
        <w:rPr>
          <w:sz w:val="28"/>
          <w:szCs w:val="28"/>
          <w:shd w:val="clear" w:color="auto" w:fill="FFFFFF"/>
          <w:lang w:val="en-IN"/>
        </w:rPr>
      </w:pPr>
      <w:r>
        <w:rPr>
          <w:sz w:val="28"/>
          <w:szCs w:val="28"/>
        </w:rPr>
        <w:t xml:space="preserve">      </w:t>
      </w:r>
      <w:r w:rsidR="00FF2FBC">
        <w:rPr>
          <w:sz w:val="28"/>
          <w:szCs w:val="28"/>
        </w:rPr>
        <w:t xml:space="preserve">   </w:t>
      </w:r>
      <w:r w:rsidR="009B6433" w:rsidRPr="009B6433">
        <w:rPr>
          <w:sz w:val="28"/>
          <w:szCs w:val="28"/>
          <w:shd w:val="clear" w:color="auto" w:fill="FFFFFF"/>
          <w:lang w:val="en-IN"/>
        </w:rPr>
        <w:t xml:space="preserve">In order to find the objects in an image, we want to employ an operation that is called Connected Component Analysis (CCA). This operation takes a binary image as an input. Usually, the False value in this image is associated with background pixels, and the True value indicates foreground, or object pixels. Such an image can be </w:t>
      </w:r>
      <w:proofErr w:type="gramStart"/>
      <w:r w:rsidR="009B6433" w:rsidRPr="009B6433">
        <w:rPr>
          <w:sz w:val="28"/>
          <w:szCs w:val="28"/>
          <w:shd w:val="clear" w:color="auto" w:fill="FFFFFF"/>
          <w:lang w:val="en-IN"/>
        </w:rPr>
        <w:t>e.g.</w:t>
      </w:r>
      <w:proofErr w:type="gramEnd"/>
      <w:r w:rsidR="009B6433" w:rsidRPr="009B6433">
        <w:rPr>
          <w:sz w:val="28"/>
          <w:szCs w:val="28"/>
          <w:shd w:val="clear" w:color="auto" w:fill="FFFFFF"/>
          <w:lang w:val="en-IN"/>
        </w:rPr>
        <w:t xml:space="preserve"> produced with thresholding. Given a </w:t>
      </w:r>
      <w:proofErr w:type="spellStart"/>
      <w:r w:rsidR="009B6433" w:rsidRPr="009B6433">
        <w:rPr>
          <w:sz w:val="28"/>
          <w:szCs w:val="28"/>
          <w:shd w:val="clear" w:color="auto" w:fill="FFFFFF"/>
          <w:lang w:val="en-IN"/>
        </w:rPr>
        <w:t>thresholded</w:t>
      </w:r>
      <w:proofErr w:type="spellEnd"/>
      <w:r w:rsidR="009B6433" w:rsidRPr="009B6433">
        <w:rPr>
          <w:sz w:val="28"/>
          <w:szCs w:val="28"/>
          <w:shd w:val="clear" w:color="auto" w:fill="FFFFFF"/>
          <w:lang w:val="en-IN"/>
        </w:rPr>
        <w:t xml:space="preserve"> image, CCA produces a new </w:t>
      </w:r>
      <w:proofErr w:type="spellStart"/>
      <w:r w:rsidR="009B6433" w:rsidRPr="009B6433">
        <w:rPr>
          <w:i/>
          <w:iCs/>
          <w:sz w:val="28"/>
          <w:szCs w:val="28"/>
          <w:shd w:val="clear" w:color="auto" w:fill="FFFFFF"/>
          <w:lang w:val="en-IN"/>
        </w:rPr>
        <w:t>labeled</w:t>
      </w:r>
      <w:proofErr w:type="spellEnd"/>
      <w:r w:rsidR="009B6433" w:rsidRPr="009B6433">
        <w:rPr>
          <w:sz w:val="28"/>
          <w:szCs w:val="28"/>
          <w:shd w:val="clear" w:color="auto" w:fill="FFFFFF"/>
          <w:lang w:val="en-IN"/>
        </w:rPr>
        <w:t> image with integer pixel values. Pixels with the same value, belong to the same object.</w:t>
      </w:r>
    </w:p>
    <w:p w14:paraId="664899A5" w14:textId="2E1E7D25" w:rsidR="00A640FD" w:rsidRDefault="00A640FD" w:rsidP="009B6433">
      <w:pPr>
        <w:spacing w:line="360" w:lineRule="auto"/>
        <w:ind w:left="283"/>
        <w:jc w:val="both"/>
        <w:rPr>
          <w:sz w:val="28"/>
          <w:szCs w:val="28"/>
        </w:rPr>
      </w:pPr>
    </w:p>
    <w:p w14:paraId="62B3B135" w14:textId="22A22402" w:rsidR="004624D3" w:rsidRDefault="004624D3" w:rsidP="009B6433">
      <w:pPr>
        <w:spacing w:line="360" w:lineRule="auto"/>
        <w:ind w:left="283"/>
        <w:jc w:val="both"/>
        <w:rPr>
          <w:sz w:val="28"/>
          <w:szCs w:val="28"/>
        </w:rPr>
      </w:pPr>
    </w:p>
    <w:p w14:paraId="414C2DD4" w14:textId="77777777" w:rsidR="004624D3" w:rsidRDefault="004624D3" w:rsidP="009B6433">
      <w:pPr>
        <w:spacing w:line="360" w:lineRule="auto"/>
        <w:ind w:left="283"/>
        <w:jc w:val="both"/>
        <w:rPr>
          <w:sz w:val="28"/>
          <w:szCs w:val="28"/>
        </w:rPr>
      </w:pPr>
    </w:p>
    <w:p w14:paraId="7128792D" w14:textId="03B77586" w:rsidR="007202EB" w:rsidRPr="00FF2FBC" w:rsidRDefault="009B6433" w:rsidP="009B6433">
      <w:pPr>
        <w:pStyle w:val="ListParagraph"/>
        <w:numPr>
          <w:ilvl w:val="0"/>
          <w:numId w:val="15"/>
        </w:numPr>
        <w:spacing w:line="360" w:lineRule="auto"/>
        <w:jc w:val="both"/>
        <w:rPr>
          <w:b/>
          <w:sz w:val="28"/>
          <w:szCs w:val="28"/>
        </w:rPr>
      </w:pPr>
      <w:r>
        <w:rPr>
          <w:b/>
          <w:sz w:val="28"/>
          <w:szCs w:val="28"/>
        </w:rPr>
        <w:t>TEMPLATE MATCHING</w:t>
      </w:r>
    </w:p>
    <w:p w14:paraId="4966F113" w14:textId="77777777" w:rsidR="009B6433" w:rsidRPr="009B6433" w:rsidRDefault="00FF2FBC" w:rsidP="009B6433">
      <w:pPr>
        <w:spacing w:line="360" w:lineRule="auto"/>
        <w:ind w:left="283"/>
        <w:jc w:val="both"/>
        <w:rPr>
          <w:sz w:val="28"/>
          <w:szCs w:val="28"/>
          <w:lang w:val="en-IN"/>
        </w:rPr>
      </w:pPr>
      <w:r>
        <w:rPr>
          <w:sz w:val="28"/>
          <w:szCs w:val="28"/>
        </w:rPr>
        <w:t xml:space="preserve">      </w:t>
      </w:r>
      <w:r w:rsidR="007202EB">
        <w:rPr>
          <w:sz w:val="28"/>
          <w:szCs w:val="28"/>
        </w:rPr>
        <w:t xml:space="preserve"> </w:t>
      </w:r>
      <w:r w:rsidR="009B6433" w:rsidRPr="009B6433">
        <w:rPr>
          <w:sz w:val="28"/>
          <w:szCs w:val="28"/>
          <w:lang w:val="en-IN"/>
        </w:rPr>
        <w:t xml:space="preserve">Template matching refers to the image processing where we find similar templates in a source image by giving a base template to compared </w:t>
      </w:r>
      <w:proofErr w:type="spellStart"/>
      <w:proofErr w:type="gramStart"/>
      <w:r w:rsidR="009B6433" w:rsidRPr="009B6433">
        <w:rPr>
          <w:sz w:val="28"/>
          <w:szCs w:val="28"/>
          <w:lang w:val="en-IN"/>
        </w:rPr>
        <w:t>on.The</w:t>
      </w:r>
      <w:proofErr w:type="spellEnd"/>
      <w:proofErr w:type="gramEnd"/>
      <w:r w:rsidR="009B6433" w:rsidRPr="009B6433">
        <w:rPr>
          <w:sz w:val="28"/>
          <w:szCs w:val="28"/>
          <w:lang w:val="en-IN"/>
        </w:rPr>
        <w:t xml:space="preserve"> process of template matching is done by comparing each of the pixel values of the source image one at a time to the template image. The output would be an array of similarity values when compared to the template image.</w:t>
      </w:r>
    </w:p>
    <w:p w14:paraId="5988EC6A" w14:textId="77777777" w:rsidR="009B6433" w:rsidRPr="007202EB" w:rsidRDefault="009B6433" w:rsidP="009B6433">
      <w:pPr>
        <w:spacing w:line="360" w:lineRule="auto"/>
        <w:ind w:left="283"/>
        <w:jc w:val="both"/>
        <w:rPr>
          <w:sz w:val="28"/>
          <w:szCs w:val="28"/>
          <w:shd w:val="clear" w:color="auto" w:fill="FFFFFF"/>
        </w:rPr>
      </w:pPr>
    </w:p>
    <w:p w14:paraId="1F1EBE36" w14:textId="4C7B926B" w:rsidR="009F1536" w:rsidRPr="00FF2FBC" w:rsidRDefault="009B6433" w:rsidP="009B6433">
      <w:pPr>
        <w:pStyle w:val="ListParagraph"/>
        <w:numPr>
          <w:ilvl w:val="0"/>
          <w:numId w:val="15"/>
        </w:numPr>
        <w:spacing w:line="360" w:lineRule="auto"/>
        <w:jc w:val="both"/>
        <w:rPr>
          <w:b/>
          <w:bCs/>
          <w:sz w:val="28"/>
          <w:szCs w:val="28"/>
        </w:rPr>
      </w:pPr>
      <w:r>
        <w:rPr>
          <w:b/>
          <w:bCs/>
          <w:sz w:val="28"/>
          <w:szCs w:val="28"/>
        </w:rPr>
        <w:t>NUMBER PLATE RECOGNITION</w:t>
      </w:r>
    </w:p>
    <w:p w14:paraId="05CABFCB" w14:textId="77777777" w:rsidR="009B6433" w:rsidRPr="009B6433" w:rsidRDefault="00FF2FBC" w:rsidP="009B6433">
      <w:pPr>
        <w:spacing w:line="360" w:lineRule="auto"/>
        <w:ind w:left="283"/>
        <w:jc w:val="both"/>
        <w:rPr>
          <w:sz w:val="28"/>
          <w:szCs w:val="28"/>
          <w:lang w:val="en-IN"/>
        </w:rPr>
      </w:pPr>
      <w:r>
        <w:rPr>
          <w:sz w:val="28"/>
          <w:szCs w:val="28"/>
        </w:rPr>
        <w:t xml:space="preserve">      </w:t>
      </w:r>
      <w:r w:rsidR="009B6433" w:rsidRPr="009B6433">
        <w:rPr>
          <w:sz w:val="28"/>
          <w:szCs w:val="28"/>
          <w:lang w:val="en-IN"/>
        </w:rPr>
        <w:t xml:space="preserve">After applying above processes, we will get the foreground and background separated </w:t>
      </w:r>
      <w:proofErr w:type="gramStart"/>
      <w:r w:rsidR="009B6433" w:rsidRPr="009B6433">
        <w:rPr>
          <w:sz w:val="28"/>
          <w:szCs w:val="28"/>
          <w:lang w:val="en-IN"/>
        </w:rPr>
        <w:t>output ,</w:t>
      </w:r>
      <w:proofErr w:type="gramEnd"/>
      <w:r w:rsidR="009B6433" w:rsidRPr="009B6433">
        <w:rPr>
          <w:sz w:val="28"/>
          <w:szCs w:val="28"/>
          <w:lang w:val="en-IN"/>
        </w:rPr>
        <w:t xml:space="preserve"> From this number plate is extracted.</w:t>
      </w:r>
    </w:p>
    <w:p w14:paraId="6111FA7E" w14:textId="4E2C7A81" w:rsidR="00FF2FBC" w:rsidRDefault="00FF2FBC" w:rsidP="009B6433">
      <w:pPr>
        <w:spacing w:line="480" w:lineRule="auto"/>
        <w:jc w:val="both"/>
        <w:rPr>
          <w:sz w:val="28"/>
          <w:szCs w:val="28"/>
          <w:lang w:val="en-IN"/>
        </w:rPr>
      </w:pPr>
    </w:p>
    <w:p w14:paraId="7FA17C57" w14:textId="303339A7" w:rsidR="00A640FD" w:rsidRPr="00FF2FBC" w:rsidRDefault="00A640FD" w:rsidP="00DA3D84">
      <w:pPr>
        <w:pStyle w:val="ListParagraph"/>
        <w:numPr>
          <w:ilvl w:val="0"/>
          <w:numId w:val="10"/>
        </w:numPr>
        <w:spacing w:line="480" w:lineRule="auto"/>
        <w:jc w:val="both"/>
        <w:rPr>
          <w:b/>
          <w:bCs/>
          <w:sz w:val="28"/>
          <w:szCs w:val="28"/>
        </w:rPr>
      </w:pPr>
      <w:r w:rsidRPr="00FF2FBC">
        <w:rPr>
          <w:b/>
          <w:bCs/>
          <w:sz w:val="28"/>
          <w:szCs w:val="28"/>
        </w:rPr>
        <w:t>SYSTEM IMPLEMENTATION</w:t>
      </w:r>
    </w:p>
    <w:p w14:paraId="4FF32C61" w14:textId="1772CFD4" w:rsidR="007F540A" w:rsidRDefault="001D202F" w:rsidP="00772247">
      <w:pPr>
        <w:spacing w:line="276" w:lineRule="auto"/>
        <w:jc w:val="both"/>
        <w:rPr>
          <w:b/>
          <w:bCs/>
          <w:sz w:val="28"/>
          <w:szCs w:val="28"/>
        </w:rPr>
      </w:pPr>
      <w:r>
        <w:rPr>
          <w:b/>
          <w:bCs/>
          <w:sz w:val="28"/>
          <w:szCs w:val="28"/>
        </w:rPr>
        <w:t>helmet_detection.py:</w:t>
      </w:r>
    </w:p>
    <w:p w14:paraId="2A9BB083" w14:textId="77777777" w:rsidR="001D202F" w:rsidRDefault="001D202F" w:rsidP="00772247">
      <w:pPr>
        <w:spacing w:line="276" w:lineRule="auto"/>
        <w:jc w:val="both"/>
        <w:rPr>
          <w:b/>
          <w:bCs/>
          <w:sz w:val="28"/>
          <w:szCs w:val="28"/>
        </w:rPr>
      </w:pPr>
    </w:p>
    <w:p w14:paraId="641DA6A0" w14:textId="77777777" w:rsidR="001D202F" w:rsidRPr="001D202F" w:rsidRDefault="001D202F" w:rsidP="001D202F">
      <w:pPr>
        <w:pStyle w:val="ListParagraph"/>
        <w:spacing w:line="276" w:lineRule="auto"/>
        <w:ind w:left="1140"/>
        <w:jc w:val="both"/>
        <w:rPr>
          <w:sz w:val="28"/>
          <w:szCs w:val="28"/>
        </w:rPr>
      </w:pPr>
      <w:r w:rsidRPr="001D202F">
        <w:rPr>
          <w:sz w:val="28"/>
          <w:szCs w:val="28"/>
        </w:rPr>
        <w:t>from time import sleep</w:t>
      </w:r>
    </w:p>
    <w:p w14:paraId="608E4601" w14:textId="77777777" w:rsidR="001D202F" w:rsidRPr="001D202F" w:rsidRDefault="001D202F" w:rsidP="001D202F">
      <w:pPr>
        <w:pStyle w:val="ListParagraph"/>
        <w:spacing w:line="276" w:lineRule="auto"/>
        <w:ind w:left="1140"/>
        <w:jc w:val="both"/>
        <w:rPr>
          <w:sz w:val="28"/>
          <w:szCs w:val="28"/>
        </w:rPr>
      </w:pPr>
      <w:r w:rsidRPr="001D202F">
        <w:rPr>
          <w:sz w:val="28"/>
          <w:szCs w:val="28"/>
        </w:rPr>
        <w:t>from utils import postprocess</w:t>
      </w:r>
    </w:p>
    <w:p w14:paraId="4D207432" w14:textId="77777777" w:rsidR="001D202F" w:rsidRPr="001D202F" w:rsidRDefault="001D202F" w:rsidP="001D202F">
      <w:pPr>
        <w:pStyle w:val="ListParagraph"/>
        <w:spacing w:line="276" w:lineRule="auto"/>
        <w:ind w:left="1140"/>
        <w:jc w:val="both"/>
        <w:rPr>
          <w:sz w:val="28"/>
          <w:szCs w:val="28"/>
        </w:rPr>
      </w:pPr>
      <w:r w:rsidRPr="001D202F">
        <w:rPr>
          <w:sz w:val="28"/>
          <w:szCs w:val="28"/>
        </w:rPr>
        <w:t>import cv2 as cv</w:t>
      </w:r>
    </w:p>
    <w:p w14:paraId="71168837" w14:textId="08CFC987" w:rsidR="001D202F" w:rsidRPr="001D202F" w:rsidRDefault="001D202F" w:rsidP="001D202F">
      <w:pPr>
        <w:pStyle w:val="ListParagraph"/>
        <w:spacing w:line="276" w:lineRule="auto"/>
        <w:ind w:left="1140"/>
        <w:jc w:val="both"/>
        <w:rPr>
          <w:sz w:val="28"/>
          <w:szCs w:val="28"/>
        </w:rPr>
      </w:pPr>
      <w:proofErr w:type="spellStart"/>
      <w:r w:rsidRPr="001D202F">
        <w:rPr>
          <w:sz w:val="28"/>
          <w:szCs w:val="28"/>
        </w:rPr>
        <w:t>frame_count</w:t>
      </w:r>
      <w:proofErr w:type="spellEnd"/>
      <w:r w:rsidRPr="001D202F">
        <w:rPr>
          <w:sz w:val="28"/>
          <w:szCs w:val="28"/>
        </w:rPr>
        <w:t xml:space="preserve"> = 0            </w:t>
      </w:r>
    </w:p>
    <w:p w14:paraId="08748EF5" w14:textId="2672F64B" w:rsidR="001D202F" w:rsidRPr="001D202F" w:rsidRDefault="001D202F" w:rsidP="001D202F">
      <w:pPr>
        <w:pStyle w:val="ListParagraph"/>
        <w:spacing w:line="276" w:lineRule="auto"/>
        <w:ind w:left="1140"/>
        <w:jc w:val="both"/>
        <w:rPr>
          <w:sz w:val="28"/>
          <w:szCs w:val="28"/>
        </w:rPr>
      </w:pPr>
      <w:proofErr w:type="spellStart"/>
      <w:r w:rsidRPr="001D202F">
        <w:rPr>
          <w:sz w:val="28"/>
          <w:szCs w:val="28"/>
        </w:rPr>
        <w:t>frame_count_out</w:t>
      </w:r>
      <w:proofErr w:type="spellEnd"/>
      <w:r w:rsidRPr="001D202F">
        <w:rPr>
          <w:sz w:val="28"/>
          <w:szCs w:val="28"/>
        </w:rPr>
        <w:t xml:space="preserve">=0           </w:t>
      </w:r>
    </w:p>
    <w:p w14:paraId="76EB608A" w14:textId="235F6235" w:rsidR="001D202F" w:rsidRPr="001D202F" w:rsidRDefault="001D202F" w:rsidP="001D202F">
      <w:pPr>
        <w:pStyle w:val="ListParagraph"/>
        <w:spacing w:line="276" w:lineRule="auto"/>
        <w:ind w:left="1140"/>
        <w:jc w:val="both"/>
        <w:rPr>
          <w:sz w:val="28"/>
          <w:szCs w:val="28"/>
        </w:rPr>
      </w:pPr>
      <w:proofErr w:type="spellStart"/>
      <w:r w:rsidRPr="001D202F">
        <w:rPr>
          <w:sz w:val="28"/>
          <w:szCs w:val="28"/>
        </w:rPr>
        <w:t>confThreshold</w:t>
      </w:r>
      <w:proofErr w:type="spellEnd"/>
      <w:r w:rsidRPr="001D202F">
        <w:rPr>
          <w:sz w:val="28"/>
          <w:szCs w:val="28"/>
        </w:rPr>
        <w:t xml:space="preserve"> = 0.5  </w:t>
      </w:r>
    </w:p>
    <w:p w14:paraId="3EE37D8D" w14:textId="1D473F42" w:rsidR="001D202F" w:rsidRPr="001D202F" w:rsidRDefault="001D202F" w:rsidP="001D202F">
      <w:pPr>
        <w:pStyle w:val="ListParagraph"/>
        <w:spacing w:line="276" w:lineRule="auto"/>
        <w:ind w:left="1140"/>
        <w:jc w:val="both"/>
        <w:rPr>
          <w:sz w:val="28"/>
          <w:szCs w:val="28"/>
        </w:rPr>
      </w:pPr>
      <w:proofErr w:type="spellStart"/>
      <w:r w:rsidRPr="001D202F">
        <w:rPr>
          <w:sz w:val="28"/>
          <w:szCs w:val="28"/>
        </w:rPr>
        <w:t>nmsThreshold</w:t>
      </w:r>
      <w:proofErr w:type="spellEnd"/>
      <w:r w:rsidRPr="001D202F">
        <w:rPr>
          <w:sz w:val="28"/>
          <w:szCs w:val="28"/>
        </w:rPr>
        <w:t xml:space="preserve"> = 0.4   </w:t>
      </w:r>
    </w:p>
    <w:p w14:paraId="385467F5" w14:textId="6486C1EE" w:rsidR="001D202F" w:rsidRPr="001D202F" w:rsidRDefault="001D202F" w:rsidP="001D202F">
      <w:pPr>
        <w:pStyle w:val="ListParagraph"/>
        <w:spacing w:line="276" w:lineRule="auto"/>
        <w:ind w:left="1140"/>
        <w:jc w:val="both"/>
        <w:rPr>
          <w:sz w:val="28"/>
          <w:szCs w:val="28"/>
        </w:rPr>
      </w:pPr>
      <w:proofErr w:type="spellStart"/>
      <w:r w:rsidRPr="001D202F">
        <w:rPr>
          <w:sz w:val="28"/>
          <w:szCs w:val="28"/>
        </w:rPr>
        <w:t>inpWidth</w:t>
      </w:r>
      <w:proofErr w:type="spellEnd"/>
      <w:r w:rsidRPr="001D202F">
        <w:rPr>
          <w:sz w:val="28"/>
          <w:szCs w:val="28"/>
        </w:rPr>
        <w:t xml:space="preserve"> = 416       </w:t>
      </w:r>
    </w:p>
    <w:p w14:paraId="192504C3" w14:textId="51527CB3" w:rsidR="001D202F" w:rsidRPr="001D202F" w:rsidRDefault="001D202F" w:rsidP="001D202F">
      <w:pPr>
        <w:pStyle w:val="ListParagraph"/>
        <w:spacing w:line="276" w:lineRule="auto"/>
        <w:ind w:left="1140"/>
        <w:jc w:val="both"/>
        <w:rPr>
          <w:sz w:val="28"/>
          <w:szCs w:val="28"/>
        </w:rPr>
      </w:pPr>
      <w:proofErr w:type="spellStart"/>
      <w:r w:rsidRPr="001D202F">
        <w:rPr>
          <w:sz w:val="28"/>
          <w:szCs w:val="28"/>
        </w:rPr>
        <w:t>inpHeight</w:t>
      </w:r>
      <w:proofErr w:type="spellEnd"/>
      <w:r w:rsidRPr="001D202F">
        <w:rPr>
          <w:sz w:val="28"/>
          <w:szCs w:val="28"/>
        </w:rPr>
        <w:t xml:space="preserve"> = 416      </w:t>
      </w:r>
    </w:p>
    <w:p w14:paraId="449DEEF4" w14:textId="207AF1A6" w:rsidR="001D202F" w:rsidRPr="00D5798C" w:rsidRDefault="00D5798C" w:rsidP="00D5798C">
      <w:pPr>
        <w:spacing w:line="276" w:lineRule="auto"/>
        <w:jc w:val="both"/>
        <w:rPr>
          <w:sz w:val="28"/>
          <w:szCs w:val="28"/>
        </w:rPr>
      </w:pPr>
      <w:r>
        <w:rPr>
          <w:sz w:val="28"/>
          <w:szCs w:val="28"/>
        </w:rPr>
        <w:t xml:space="preserve">                </w:t>
      </w:r>
      <w:proofErr w:type="spellStart"/>
      <w:r w:rsidR="001D202F" w:rsidRPr="00D5798C">
        <w:rPr>
          <w:sz w:val="28"/>
          <w:szCs w:val="28"/>
        </w:rPr>
        <w:t>classesFile</w:t>
      </w:r>
      <w:proofErr w:type="spellEnd"/>
      <w:r w:rsidR="001D202F" w:rsidRPr="00D5798C">
        <w:rPr>
          <w:sz w:val="28"/>
          <w:szCs w:val="28"/>
        </w:rPr>
        <w:t xml:space="preserve"> = "</w:t>
      </w:r>
      <w:proofErr w:type="spellStart"/>
      <w:proofErr w:type="gramStart"/>
      <w:r w:rsidR="001D202F" w:rsidRPr="00D5798C">
        <w:rPr>
          <w:sz w:val="28"/>
          <w:szCs w:val="28"/>
        </w:rPr>
        <w:t>obj.names</w:t>
      </w:r>
      <w:proofErr w:type="spellEnd"/>
      <w:proofErr w:type="gramEnd"/>
      <w:r w:rsidR="001D202F" w:rsidRPr="00D5798C">
        <w:rPr>
          <w:sz w:val="28"/>
          <w:szCs w:val="28"/>
        </w:rPr>
        <w:t>"</w:t>
      </w:r>
    </w:p>
    <w:p w14:paraId="5AF23276" w14:textId="7F5ED829" w:rsidR="001D202F" w:rsidRPr="00D5798C" w:rsidRDefault="00D5798C" w:rsidP="00D5798C">
      <w:pPr>
        <w:spacing w:line="276" w:lineRule="auto"/>
        <w:jc w:val="both"/>
        <w:rPr>
          <w:sz w:val="28"/>
          <w:szCs w:val="28"/>
        </w:rPr>
      </w:pPr>
      <w:r>
        <w:rPr>
          <w:sz w:val="28"/>
          <w:szCs w:val="28"/>
        </w:rPr>
        <w:t xml:space="preserve">                </w:t>
      </w:r>
      <w:r w:rsidR="001D202F" w:rsidRPr="00D5798C">
        <w:rPr>
          <w:sz w:val="28"/>
          <w:szCs w:val="28"/>
        </w:rPr>
        <w:t xml:space="preserve">with </w:t>
      </w:r>
      <w:proofErr w:type="gramStart"/>
      <w:r w:rsidR="001D202F" w:rsidRPr="00D5798C">
        <w:rPr>
          <w:sz w:val="28"/>
          <w:szCs w:val="28"/>
        </w:rPr>
        <w:t>open(</w:t>
      </w:r>
      <w:proofErr w:type="spellStart"/>
      <w:proofErr w:type="gramEnd"/>
      <w:r w:rsidR="001D202F" w:rsidRPr="00D5798C">
        <w:rPr>
          <w:sz w:val="28"/>
          <w:szCs w:val="28"/>
        </w:rPr>
        <w:t>classesFile</w:t>
      </w:r>
      <w:proofErr w:type="spellEnd"/>
      <w:r w:rsidR="001D202F" w:rsidRPr="00D5798C">
        <w:rPr>
          <w:sz w:val="28"/>
          <w:szCs w:val="28"/>
        </w:rPr>
        <w:t>, 'rt') as f:</w:t>
      </w:r>
    </w:p>
    <w:p w14:paraId="4BF81C3D" w14:textId="306D8B01" w:rsidR="001D202F" w:rsidRPr="00D5798C" w:rsidRDefault="001D202F" w:rsidP="00D5798C">
      <w:pPr>
        <w:pStyle w:val="ListParagraph"/>
        <w:spacing w:line="276" w:lineRule="auto"/>
        <w:ind w:left="1140"/>
        <w:jc w:val="both"/>
        <w:rPr>
          <w:sz w:val="28"/>
          <w:szCs w:val="28"/>
        </w:rPr>
      </w:pPr>
      <w:r w:rsidRPr="001D202F">
        <w:rPr>
          <w:sz w:val="28"/>
          <w:szCs w:val="28"/>
        </w:rPr>
        <w:t xml:space="preserve">    classes = </w:t>
      </w:r>
      <w:proofErr w:type="spellStart"/>
      <w:proofErr w:type="gramStart"/>
      <w:r w:rsidRPr="001D202F">
        <w:rPr>
          <w:sz w:val="28"/>
          <w:szCs w:val="28"/>
        </w:rPr>
        <w:t>f.read</w:t>
      </w:r>
      <w:proofErr w:type="spellEnd"/>
      <w:proofErr w:type="gramEnd"/>
      <w:r w:rsidRPr="001D202F">
        <w:rPr>
          <w:sz w:val="28"/>
          <w:szCs w:val="28"/>
        </w:rPr>
        <w:t>().</w:t>
      </w:r>
      <w:proofErr w:type="spellStart"/>
      <w:r w:rsidRPr="001D202F">
        <w:rPr>
          <w:sz w:val="28"/>
          <w:szCs w:val="28"/>
        </w:rPr>
        <w:t>rstrip</w:t>
      </w:r>
      <w:proofErr w:type="spellEnd"/>
      <w:r w:rsidRPr="001D202F">
        <w:rPr>
          <w:sz w:val="28"/>
          <w:szCs w:val="28"/>
        </w:rPr>
        <w:t>('\n').split('\n')</w:t>
      </w:r>
      <w:r w:rsidRPr="00D5798C">
        <w:rPr>
          <w:sz w:val="28"/>
          <w:szCs w:val="28"/>
        </w:rPr>
        <w:t>.</w:t>
      </w:r>
    </w:p>
    <w:p w14:paraId="08602463" w14:textId="77777777" w:rsidR="001D202F" w:rsidRPr="001D202F" w:rsidRDefault="001D202F" w:rsidP="001D202F">
      <w:pPr>
        <w:pStyle w:val="ListParagraph"/>
        <w:spacing w:line="276" w:lineRule="auto"/>
        <w:ind w:left="1140"/>
        <w:jc w:val="both"/>
        <w:rPr>
          <w:sz w:val="28"/>
          <w:szCs w:val="28"/>
        </w:rPr>
      </w:pPr>
      <w:proofErr w:type="spellStart"/>
      <w:r w:rsidRPr="001D202F">
        <w:rPr>
          <w:sz w:val="28"/>
          <w:szCs w:val="28"/>
        </w:rPr>
        <w:t>modelConfiguration</w:t>
      </w:r>
      <w:proofErr w:type="spellEnd"/>
      <w:r w:rsidRPr="001D202F">
        <w:rPr>
          <w:sz w:val="28"/>
          <w:szCs w:val="28"/>
        </w:rPr>
        <w:t xml:space="preserve"> = "yolov3-obj.cfg";</w:t>
      </w:r>
    </w:p>
    <w:p w14:paraId="6B60945F" w14:textId="77777777" w:rsidR="001D202F" w:rsidRPr="001D202F" w:rsidRDefault="001D202F" w:rsidP="001D202F">
      <w:pPr>
        <w:pStyle w:val="ListParagraph"/>
        <w:spacing w:line="276" w:lineRule="auto"/>
        <w:ind w:left="1140"/>
        <w:jc w:val="both"/>
        <w:rPr>
          <w:sz w:val="28"/>
          <w:szCs w:val="28"/>
        </w:rPr>
      </w:pPr>
      <w:proofErr w:type="spellStart"/>
      <w:r w:rsidRPr="001D202F">
        <w:rPr>
          <w:sz w:val="28"/>
          <w:szCs w:val="28"/>
        </w:rPr>
        <w:t>modelWeights</w:t>
      </w:r>
      <w:proofErr w:type="spellEnd"/>
      <w:r w:rsidRPr="001D202F">
        <w:rPr>
          <w:sz w:val="28"/>
          <w:szCs w:val="28"/>
        </w:rPr>
        <w:t xml:space="preserve"> = "yolov3-obj_2400.weights";</w:t>
      </w:r>
    </w:p>
    <w:p w14:paraId="05F38AE8" w14:textId="4C64D427" w:rsidR="001D202F" w:rsidRPr="00D5798C" w:rsidRDefault="00D5798C" w:rsidP="00D5798C">
      <w:pPr>
        <w:spacing w:line="276" w:lineRule="auto"/>
        <w:jc w:val="both"/>
        <w:rPr>
          <w:sz w:val="28"/>
          <w:szCs w:val="28"/>
        </w:rPr>
      </w:pPr>
      <w:r>
        <w:rPr>
          <w:sz w:val="28"/>
          <w:szCs w:val="28"/>
        </w:rPr>
        <w:t xml:space="preserve">                </w:t>
      </w:r>
      <w:r w:rsidR="001D202F" w:rsidRPr="00D5798C">
        <w:rPr>
          <w:sz w:val="28"/>
          <w:szCs w:val="28"/>
        </w:rPr>
        <w:t xml:space="preserve">net = </w:t>
      </w:r>
      <w:proofErr w:type="spellStart"/>
      <w:proofErr w:type="gramStart"/>
      <w:r w:rsidR="001D202F" w:rsidRPr="00D5798C">
        <w:rPr>
          <w:sz w:val="28"/>
          <w:szCs w:val="28"/>
        </w:rPr>
        <w:t>cv.dnn.readNetFromDarknet</w:t>
      </w:r>
      <w:proofErr w:type="spellEnd"/>
      <w:proofErr w:type="gramEnd"/>
      <w:r w:rsidR="001D202F" w:rsidRPr="00D5798C">
        <w:rPr>
          <w:sz w:val="28"/>
          <w:szCs w:val="28"/>
        </w:rPr>
        <w:t>(</w:t>
      </w:r>
      <w:proofErr w:type="spellStart"/>
      <w:r w:rsidR="001D202F" w:rsidRPr="00D5798C">
        <w:rPr>
          <w:sz w:val="28"/>
          <w:szCs w:val="28"/>
        </w:rPr>
        <w:t>modelConfiguration</w:t>
      </w:r>
      <w:proofErr w:type="spellEnd"/>
      <w:r w:rsidR="001D202F" w:rsidRPr="00D5798C">
        <w:rPr>
          <w:sz w:val="28"/>
          <w:szCs w:val="28"/>
        </w:rPr>
        <w:t xml:space="preserve">, </w:t>
      </w:r>
      <w:proofErr w:type="spellStart"/>
      <w:r w:rsidR="001D202F" w:rsidRPr="00D5798C">
        <w:rPr>
          <w:sz w:val="28"/>
          <w:szCs w:val="28"/>
        </w:rPr>
        <w:t>modelWeights</w:t>
      </w:r>
      <w:proofErr w:type="spellEnd"/>
      <w:r w:rsidR="001D202F" w:rsidRPr="00D5798C">
        <w:rPr>
          <w:sz w:val="28"/>
          <w:szCs w:val="28"/>
        </w:rPr>
        <w:t>)</w:t>
      </w:r>
    </w:p>
    <w:p w14:paraId="6B248E37" w14:textId="77777777" w:rsidR="001D202F" w:rsidRPr="001D202F" w:rsidRDefault="001D202F" w:rsidP="001D202F">
      <w:pPr>
        <w:pStyle w:val="ListParagraph"/>
        <w:spacing w:line="276" w:lineRule="auto"/>
        <w:ind w:left="1140"/>
        <w:jc w:val="both"/>
        <w:rPr>
          <w:sz w:val="28"/>
          <w:szCs w:val="28"/>
        </w:rPr>
      </w:pPr>
      <w:proofErr w:type="spellStart"/>
      <w:proofErr w:type="gramStart"/>
      <w:r w:rsidRPr="001D202F">
        <w:rPr>
          <w:sz w:val="28"/>
          <w:szCs w:val="28"/>
        </w:rPr>
        <w:t>net.setPreferableBackend</w:t>
      </w:r>
      <w:proofErr w:type="spellEnd"/>
      <w:proofErr w:type="gramEnd"/>
      <w:r w:rsidRPr="001D202F">
        <w:rPr>
          <w:sz w:val="28"/>
          <w:szCs w:val="28"/>
        </w:rPr>
        <w:t>(</w:t>
      </w:r>
      <w:proofErr w:type="spellStart"/>
      <w:r w:rsidRPr="001D202F">
        <w:rPr>
          <w:sz w:val="28"/>
          <w:szCs w:val="28"/>
        </w:rPr>
        <w:t>cv.dnn.DNN_BACKEND_OPENCV</w:t>
      </w:r>
      <w:proofErr w:type="spellEnd"/>
      <w:r w:rsidRPr="001D202F">
        <w:rPr>
          <w:sz w:val="28"/>
          <w:szCs w:val="28"/>
        </w:rPr>
        <w:t>)</w:t>
      </w:r>
    </w:p>
    <w:p w14:paraId="7470CD10" w14:textId="77777777" w:rsidR="001D202F" w:rsidRPr="001D202F" w:rsidRDefault="001D202F" w:rsidP="001D202F">
      <w:pPr>
        <w:pStyle w:val="ListParagraph"/>
        <w:spacing w:line="276" w:lineRule="auto"/>
        <w:ind w:left="1140"/>
        <w:jc w:val="both"/>
        <w:rPr>
          <w:sz w:val="28"/>
          <w:szCs w:val="28"/>
        </w:rPr>
      </w:pPr>
      <w:proofErr w:type="spellStart"/>
      <w:proofErr w:type="gramStart"/>
      <w:r w:rsidRPr="001D202F">
        <w:rPr>
          <w:sz w:val="28"/>
          <w:szCs w:val="28"/>
        </w:rPr>
        <w:lastRenderedPageBreak/>
        <w:t>net.setPreferableTarget</w:t>
      </w:r>
      <w:proofErr w:type="spellEnd"/>
      <w:proofErr w:type="gramEnd"/>
      <w:r w:rsidRPr="001D202F">
        <w:rPr>
          <w:sz w:val="28"/>
          <w:szCs w:val="28"/>
        </w:rPr>
        <w:t>(</w:t>
      </w:r>
      <w:proofErr w:type="spellStart"/>
      <w:r w:rsidRPr="001D202F">
        <w:rPr>
          <w:sz w:val="28"/>
          <w:szCs w:val="28"/>
        </w:rPr>
        <w:t>cv.dnn.DNN_TARGET_CPU</w:t>
      </w:r>
      <w:proofErr w:type="spellEnd"/>
      <w:r w:rsidRPr="001D202F">
        <w:rPr>
          <w:sz w:val="28"/>
          <w:szCs w:val="28"/>
        </w:rPr>
        <w:t>)</w:t>
      </w:r>
    </w:p>
    <w:p w14:paraId="2677CD09" w14:textId="77777777" w:rsidR="001D202F" w:rsidRPr="001D202F" w:rsidRDefault="001D202F" w:rsidP="001D202F">
      <w:pPr>
        <w:pStyle w:val="ListParagraph"/>
        <w:spacing w:line="276" w:lineRule="auto"/>
        <w:ind w:left="1140"/>
        <w:jc w:val="both"/>
        <w:rPr>
          <w:sz w:val="28"/>
          <w:szCs w:val="28"/>
        </w:rPr>
      </w:pPr>
      <w:proofErr w:type="spellStart"/>
      <w:r w:rsidRPr="001D202F">
        <w:rPr>
          <w:sz w:val="28"/>
          <w:szCs w:val="28"/>
        </w:rPr>
        <w:t>layersNames</w:t>
      </w:r>
      <w:proofErr w:type="spellEnd"/>
      <w:r w:rsidRPr="001D202F">
        <w:rPr>
          <w:sz w:val="28"/>
          <w:szCs w:val="28"/>
        </w:rPr>
        <w:t xml:space="preserve"> = </w:t>
      </w:r>
      <w:proofErr w:type="spellStart"/>
      <w:proofErr w:type="gramStart"/>
      <w:r w:rsidRPr="001D202F">
        <w:rPr>
          <w:sz w:val="28"/>
          <w:szCs w:val="28"/>
        </w:rPr>
        <w:t>net.getLayerNames</w:t>
      </w:r>
      <w:proofErr w:type="spellEnd"/>
      <w:proofErr w:type="gramEnd"/>
      <w:r w:rsidRPr="001D202F">
        <w:rPr>
          <w:sz w:val="28"/>
          <w:szCs w:val="28"/>
        </w:rPr>
        <w:t>()</w:t>
      </w:r>
    </w:p>
    <w:p w14:paraId="1F943521" w14:textId="77777777" w:rsidR="001D202F" w:rsidRPr="001D202F" w:rsidRDefault="001D202F" w:rsidP="001D202F">
      <w:pPr>
        <w:pStyle w:val="ListParagraph"/>
        <w:spacing w:line="276" w:lineRule="auto"/>
        <w:ind w:left="1140"/>
        <w:jc w:val="both"/>
        <w:rPr>
          <w:sz w:val="28"/>
          <w:szCs w:val="28"/>
        </w:rPr>
      </w:pPr>
      <w:proofErr w:type="spellStart"/>
      <w:r w:rsidRPr="001D202F">
        <w:rPr>
          <w:sz w:val="28"/>
          <w:szCs w:val="28"/>
        </w:rPr>
        <w:t>output_layer</w:t>
      </w:r>
      <w:proofErr w:type="spellEnd"/>
      <w:r w:rsidRPr="001D202F">
        <w:rPr>
          <w:sz w:val="28"/>
          <w:szCs w:val="28"/>
        </w:rPr>
        <w:t xml:space="preserve"> = [</w:t>
      </w:r>
      <w:proofErr w:type="spellStart"/>
      <w:r w:rsidRPr="001D202F">
        <w:rPr>
          <w:sz w:val="28"/>
          <w:szCs w:val="28"/>
        </w:rPr>
        <w:t>layersNames</w:t>
      </w:r>
      <w:proofErr w:type="spellEnd"/>
      <w:r w:rsidRPr="001D202F">
        <w:rPr>
          <w:sz w:val="28"/>
          <w:szCs w:val="28"/>
        </w:rPr>
        <w:t>[</w:t>
      </w:r>
      <w:proofErr w:type="spellStart"/>
      <w:proofErr w:type="gramStart"/>
      <w:r w:rsidRPr="001D202F">
        <w:rPr>
          <w:sz w:val="28"/>
          <w:szCs w:val="28"/>
        </w:rPr>
        <w:t>i</w:t>
      </w:r>
      <w:proofErr w:type="spellEnd"/>
      <w:r w:rsidRPr="001D202F">
        <w:rPr>
          <w:sz w:val="28"/>
          <w:szCs w:val="28"/>
        </w:rPr>
        <w:t>[</w:t>
      </w:r>
      <w:proofErr w:type="gramEnd"/>
      <w:r w:rsidRPr="001D202F">
        <w:rPr>
          <w:sz w:val="28"/>
          <w:szCs w:val="28"/>
        </w:rPr>
        <w:t xml:space="preserve">0] - 1] for </w:t>
      </w:r>
      <w:proofErr w:type="spellStart"/>
      <w:r w:rsidRPr="001D202F">
        <w:rPr>
          <w:sz w:val="28"/>
          <w:szCs w:val="28"/>
        </w:rPr>
        <w:t>i</w:t>
      </w:r>
      <w:proofErr w:type="spellEnd"/>
      <w:r w:rsidRPr="001D202F">
        <w:rPr>
          <w:sz w:val="28"/>
          <w:szCs w:val="28"/>
        </w:rPr>
        <w:t xml:space="preserve"> in </w:t>
      </w:r>
      <w:proofErr w:type="spellStart"/>
      <w:r w:rsidRPr="001D202F">
        <w:rPr>
          <w:sz w:val="28"/>
          <w:szCs w:val="28"/>
        </w:rPr>
        <w:t>net.getUnconnectedOutLayers</w:t>
      </w:r>
      <w:proofErr w:type="spellEnd"/>
      <w:r w:rsidRPr="001D202F">
        <w:rPr>
          <w:sz w:val="28"/>
          <w:szCs w:val="28"/>
        </w:rPr>
        <w:t>()]</w:t>
      </w:r>
    </w:p>
    <w:p w14:paraId="41967988" w14:textId="119494C4" w:rsidR="001D202F" w:rsidRPr="00D5798C" w:rsidRDefault="00D5798C" w:rsidP="00D5798C">
      <w:pPr>
        <w:spacing w:line="276" w:lineRule="auto"/>
        <w:jc w:val="both"/>
        <w:rPr>
          <w:sz w:val="28"/>
          <w:szCs w:val="28"/>
        </w:rPr>
      </w:pPr>
      <w:r>
        <w:rPr>
          <w:sz w:val="28"/>
          <w:szCs w:val="28"/>
        </w:rPr>
        <w:t xml:space="preserve">                </w:t>
      </w:r>
      <w:r w:rsidR="001D202F" w:rsidRPr="00D5798C">
        <w:rPr>
          <w:sz w:val="28"/>
          <w:szCs w:val="28"/>
        </w:rPr>
        <w:t xml:space="preserve">cap = </w:t>
      </w:r>
      <w:proofErr w:type="spellStart"/>
      <w:proofErr w:type="gramStart"/>
      <w:r w:rsidR="001D202F" w:rsidRPr="00D5798C">
        <w:rPr>
          <w:sz w:val="28"/>
          <w:szCs w:val="28"/>
        </w:rPr>
        <w:t>cv.VideoCapture</w:t>
      </w:r>
      <w:proofErr w:type="spellEnd"/>
      <w:proofErr w:type="gramEnd"/>
      <w:r w:rsidR="001D202F" w:rsidRPr="00D5798C">
        <w:rPr>
          <w:sz w:val="28"/>
          <w:szCs w:val="28"/>
        </w:rPr>
        <w:t>(0)</w:t>
      </w:r>
    </w:p>
    <w:p w14:paraId="261E1F52" w14:textId="77777777" w:rsidR="00D5798C" w:rsidRDefault="00D5798C" w:rsidP="001D202F">
      <w:pPr>
        <w:pStyle w:val="ListParagraph"/>
        <w:spacing w:line="276" w:lineRule="auto"/>
        <w:ind w:left="1140"/>
        <w:jc w:val="both"/>
        <w:rPr>
          <w:sz w:val="28"/>
          <w:szCs w:val="28"/>
        </w:rPr>
      </w:pPr>
    </w:p>
    <w:p w14:paraId="41FA5758" w14:textId="0C1BEB4A" w:rsidR="001D202F" w:rsidRPr="001D202F" w:rsidRDefault="001D202F" w:rsidP="001D202F">
      <w:pPr>
        <w:pStyle w:val="ListParagraph"/>
        <w:spacing w:line="276" w:lineRule="auto"/>
        <w:ind w:left="1140"/>
        <w:jc w:val="both"/>
        <w:rPr>
          <w:sz w:val="28"/>
          <w:szCs w:val="28"/>
        </w:rPr>
      </w:pPr>
      <w:r w:rsidRPr="001D202F">
        <w:rPr>
          <w:sz w:val="28"/>
          <w:szCs w:val="28"/>
        </w:rPr>
        <w:t>while True:</w:t>
      </w:r>
    </w:p>
    <w:p w14:paraId="3BF5A362" w14:textId="77777777" w:rsidR="001D202F" w:rsidRPr="001D202F" w:rsidRDefault="001D202F" w:rsidP="001D202F">
      <w:pPr>
        <w:pStyle w:val="ListParagraph"/>
        <w:spacing w:line="276" w:lineRule="auto"/>
        <w:ind w:left="1140"/>
        <w:jc w:val="both"/>
        <w:rPr>
          <w:sz w:val="28"/>
          <w:szCs w:val="28"/>
        </w:rPr>
      </w:pPr>
      <w:r w:rsidRPr="001D202F">
        <w:rPr>
          <w:sz w:val="28"/>
          <w:szCs w:val="28"/>
        </w:rPr>
        <w:t xml:space="preserve">    ret, frame = </w:t>
      </w:r>
      <w:proofErr w:type="spellStart"/>
      <w:proofErr w:type="gramStart"/>
      <w:r w:rsidRPr="001D202F">
        <w:rPr>
          <w:sz w:val="28"/>
          <w:szCs w:val="28"/>
        </w:rPr>
        <w:t>cap.read</w:t>
      </w:r>
      <w:proofErr w:type="spellEnd"/>
      <w:proofErr w:type="gramEnd"/>
      <w:r w:rsidRPr="001D202F">
        <w:rPr>
          <w:sz w:val="28"/>
          <w:szCs w:val="28"/>
        </w:rPr>
        <w:t>()</w:t>
      </w:r>
    </w:p>
    <w:p w14:paraId="5989CD54" w14:textId="77777777" w:rsidR="001D202F" w:rsidRPr="001D202F" w:rsidRDefault="001D202F" w:rsidP="001D202F">
      <w:pPr>
        <w:pStyle w:val="ListParagraph"/>
        <w:spacing w:line="276" w:lineRule="auto"/>
        <w:ind w:left="1140"/>
        <w:jc w:val="both"/>
        <w:rPr>
          <w:sz w:val="28"/>
          <w:szCs w:val="28"/>
        </w:rPr>
      </w:pPr>
      <w:r w:rsidRPr="001D202F">
        <w:rPr>
          <w:sz w:val="28"/>
          <w:szCs w:val="28"/>
        </w:rPr>
        <w:t xml:space="preserve">    if </w:t>
      </w:r>
      <w:proofErr w:type="spellStart"/>
      <w:proofErr w:type="gramStart"/>
      <w:r w:rsidRPr="001D202F">
        <w:rPr>
          <w:sz w:val="28"/>
          <w:szCs w:val="28"/>
        </w:rPr>
        <w:t>cv.waitKey</w:t>
      </w:r>
      <w:proofErr w:type="spellEnd"/>
      <w:proofErr w:type="gramEnd"/>
      <w:r w:rsidRPr="001D202F">
        <w:rPr>
          <w:sz w:val="28"/>
          <w:szCs w:val="28"/>
        </w:rPr>
        <w:t xml:space="preserve">(1) &amp; 0xFF == </w:t>
      </w:r>
      <w:proofErr w:type="spellStart"/>
      <w:r w:rsidRPr="001D202F">
        <w:rPr>
          <w:sz w:val="28"/>
          <w:szCs w:val="28"/>
        </w:rPr>
        <w:t>ord</w:t>
      </w:r>
      <w:proofErr w:type="spellEnd"/>
      <w:r w:rsidRPr="001D202F">
        <w:rPr>
          <w:sz w:val="28"/>
          <w:szCs w:val="28"/>
        </w:rPr>
        <w:t>('q'):</w:t>
      </w:r>
    </w:p>
    <w:p w14:paraId="1696EA7B" w14:textId="77777777" w:rsidR="001D202F" w:rsidRPr="001D202F" w:rsidRDefault="001D202F" w:rsidP="001D202F">
      <w:pPr>
        <w:pStyle w:val="ListParagraph"/>
        <w:spacing w:line="276" w:lineRule="auto"/>
        <w:ind w:left="1140"/>
        <w:jc w:val="both"/>
        <w:rPr>
          <w:sz w:val="28"/>
          <w:szCs w:val="28"/>
        </w:rPr>
      </w:pPr>
      <w:r w:rsidRPr="001D202F">
        <w:rPr>
          <w:sz w:val="28"/>
          <w:szCs w:val="28"/>
        </w:rPr>
        <w:t xml:space="preserve">        break</w:t>
      </w:r>
    </w:p>
    <w:p w14:paraId="78E8956A" w14:textId="77777777" w:rsidR="001D202F" w:rsidRPr="001D202F" w:rsidRDefault="001D202F" w:rsidP="001D202F">
      <w:pPr>
        <w:pStyle w:val="ListParagraph"/>
        <w:spacing w:line="276" w:lineRule="auto"/>
        <w:ind w:left="1140"/>
        <w:jc w:val="both"/>
        <w:rPr>
          <w:sz w:val="28"/>
          <w:szCs w:val="28"/>
        </w:rPr>
      </w:pPr>
      <w:r w:rsidRPr="001D202F">
        <w:rPr>
          <w:sz w:val="28"/>
          <w:szCs w:val="28"/>
        </w:rPr>
        <w:t xml:space="preserve">    blob = </w:t>
      </w:r>
      <w:proofErr w:type="spellStart"/>
      <w:proofErr w:type="gramStart"/>
      <w:r w:rsidRPr="001D202F">
        <w:rPr>
          <w:sz w:val="28"/>
          <w:szCs w:val="28"/>
        </w:rPr>
        <w:t>cv.dnn.blobFromImage</w:t>
      </w:r>
      <w:proofErr w:type="spellEnd"/>
      <w:proofErr w:type="gramEnd"/>
      <w:r w:rsidRPr="001D202F">
        <w:rPr>
          <w:sz w:val="28"/>
          <w:szCs w:val="28"/>
        </w:rPr>
        <w:t>(frame, 1/255, (</w:t>
      </w:r>
      <w:proofErr w:type="spellStart"/>
      <w:r w:rsidRPr="001D202F">
        <w:rPr>
          <w:sz w:val="28"/>
          <w:szCs w:val="28"/>
        </w:rPr>
        <w:t>inpWidth</w:t>
      </w:r>
      <w:proofErr w:type="spellEnd"/>
      <w:r w:rsidRPr="001D202F">
        <w:rPr>
          <w:sz w:val="28"/>
          <w:szCs w:val="28"/>
        </w:rPr>
        <w:t xml:space="preserve">, </w:t>
      </w:r>
      <w:proofErr w:type="spellStart"/>
      <w:r w:rsidRPr="001D202F">
        <w:rPr>
          <w:sz w:val="28"/>
          <w:szCs w:val="28"/>
        </w:rPr>
        <w:t>inpHeight</w:t>
      </w:r>
      <w:proofErr w:type="spellEnd"/>
      <w:r w:rsidRPr="001D202F">
        <w:rPr>
          <w:sz w:val="28"/>
          <w:szCs w:val="28"/>
        </w:rPr>
        <w:t>), [0,0,0], 1, crop=False)</w:t>
      </w:r>
    </w:p>
    <w:p w14:paraId="74ADC430" w14:textId="77777777" w:rsidR="001D202F" w:rsidRPr="001D202F" w:rsidRDefault="001D202F" w:rsidP="001D202F">
      <w:pPr>
        <w:pStyle w:val="ListParagraph"/>
        <w:spacing w:line="276" w:lineRule="auto"/>
        <w:ind w:left="1140"/>
        <w:jc w:val="both"/>
        <w:rPr>
          <w:sz w:val="28"/>
          <w:szCs w:val="28"/>
        </w:rPr>
      </w:pPr>
      <w:r w:rsidRPr="001D202F">
        <w:rPr>
          <w:sz w:val="28"/>
          <w:szCs w:val="28"/>
        </w:rPr>
        <w:t xml:space="preserve">    </w:t>
      </w:r>
      <w:proofErr w:type="spellStart"/>
      <w:proofErr w:type="gramStart"/>
      <w:r w:rsidRPr="001D202F">
        <w:rPr>
          <w:sz w:val="28"/>
          <w:szCs w:val="28"/>
        </w:rPr>
        <w:t>net.setInput</w:t>
      </w:r>
      <w:proofErr w:type="spellEnd"/>
      <w:proofErr w:type="gramEnd"/>
      <w:r w:rsidRPr="001D202F">
        <w:rPr>
          <w:sz w:val="28"/>
          <w:szCs w:val="28"/>
        </w:rPr>
        <w:t>(blob)</w:t>
      </w:r>
    </w:p>
    <w:p w14:paraId="45AAD7D9" w14:textId="77777777" w:rsidR="001D202F" w:rsidRPr="001D202F" w:rsidRDefault="001D202F" w:rsidP="001D202F">
      <w:pPr>
        <w:pStyle w:val="ListParagraph"/>
        <w:spacing w:line="276" w:lineRule="auto"/>
        <w:ind w:left="1140"/>
        <w:jc w:val="both"/>
        <w:rPr>
          <w:sz w:val="28"/>
          <w:szCs w:val="28"/>
        </w:rPr>
      </w:pPr>
      <w:r w:rsidRPr="001D202F">
        <w:rPr>
          <w:sz w:val="28"/>
          <w:szCs w:val="28"/>
        </w:rPr>
        <w:t xml:space="preserve">    outs = </w:t>
      </w:r>
      <w:proofErr w:type="spellStart"/>
      <w:r w:rsidRPr="001D202F">
        <w:rPr>
          <w:sz w:val="28"/>
          <w:szCs w:val="28"/>
        </w:rPr>
        <w:t>net.forward</w:t>
      </w:r>
      <w:proofErr w:type="spellEnd"/>
      <w:r w:rsidRPr="001D202F">
        <w:rPr>
          <w:sz w:val="28"/>
          <w:szCs w:val="28"/>
        </w:rPr>
        <w:t>(</w:t>
      </w:r>
      <w:proofErr w:type="spellStart"/>
      <w:r w:rsidRPr="001D202F">
        <w:rPr>
          <w:sz w:val="28"/>
          <w:szCs w:val="28"/>
        </w:rPr>
        <w:t>output_layer</w:t>
      </w:r>
      <w:proofErr w:type="spellEnd"/>
      <w:r w:rsidRPr="001D202F">
        <w:rPr>
          <w:sz w:val="28"/>
          <w:szCs w:val="28"/>
        </w:rPr>
        <w:t>)</w:t>
      </w:r>
    </w:p>
    <w:p w14:paraId="1317729E" w14:textId="77777777" w:rsidR="001D202F" w:rsidRPr="001D202F" w:rsidRDefault="001D202F" w:rsidP="001D202F">
      <w:pPr>
        <w:pStyle w:val="ListParagraph"/>
        <w:spacing w:line="276" w:lineRule="auto"/>
        <w:ind w:left="1140"/>
        <w:jc w:val="both"/>
        <w:rPr>
          <w:sz w:val="28"/>
          <w:szCs w:val="28"/>
        </w:rPr>
      </w:pPr>
      <w:r w:rsidRPr="001D202F">
        <w:rPr>
          <w:sz w:val="28"/>
          <w:szCs w:val="28"/>
        </w:rPr>
        <w:t xml:space="preserve">    </w:t>
      </w:r>
      <w:proofErr w:type="gramStart"/>
      <w:r w:rsidRPr="001D202F">
        <w:rPr>
          <w:sz w:val="28"/>
          <w:szCs w:val="28"/>
        </w:rPr>
        <w:t>postprocess(</w:t>
      </w:r>
      <w:proofErr w:type="gramEnd"/>
      <w:r w:rsidRPr="001D202F">
        <w:rPr>
          <w:sz w:val="28"/>
          <w:szCs w:val="28"/>
        </w:rPr>
        <w:t xml:space="preserve">frame, outs, </w:t>
      </w:r>
      <w:proofErr w:type="spellStart"/>
      <w:r w:rsidRPr="001D202F">
        <w:rPr>
          <w:sz w:val="28"/>
          <w:szCs w:val="28"/>
        </w:rPr>
        <w:t>confThreshold</w:t>
      </w:r>
      <w:proofErr w:type="spellEnd"/>
      <w:r w:rsidRPr="001D202F">
        <w:rPr>
          <w:sz w:val="28"/>
          <w:szCs w:val="28"/>
        </w:rPr>
        <w:t xml:space="preserve">, </w:t>
      </w:r>
      <w:proofErr w:type="spellStart"/>
      <w:r w:rsidRPr="001D202F">
        <w:rPr>
          <w:sz w:val="28"/>
          <w:szCs w:val="28"/>
        </w:rPr>
        <w:t>nmsThreshold</w:t>
      </w:r>
      <w:proofErr w:type="spellEnd"/>
      <w:r w:rsidRPr="001D202F">
        <w:rPr>
          <w:sz w:val="28"/>
          <w:szCs w:val="28"/>
        </w:rPr>
        <w:t>, classes)</w:t>
      </w:r>
    </w:p>
    <w:p w14:paraId="0594E567" w14:textId="77777777" w:rsidR="001D202F" w:rsidRPr="001D202F" w:rsidRDefault="001D202F" w:rsidP="001D202F">
      <w:pPr>
        <w:pStyle w:val="ListParagraph"/>
        <w:spacing w:line="276" w:lineRule="auto"/>
        <w:ind w:left="1140"/>
        <w:jc w:val="both"/>
        <w:rPr>
          <w:sz w:val="28"/>
          <w:szCs w:val="28"/>
        </w:rPr>
      </w:pPr>
      <w:r w:rsidRPr="001D202F">
        <w:rPr>
          <w:sz w:val="28"/>
          <w:szCs w:val="28"/>
        </w:rPr>
        <w:t xml:space="preserve">    </w:t>
      </w:r>
      <w:proofErr w:type="spellStart"/>
      <w:r w:rsidRPr="001D202F">
        <w:rPr>
          <w:sz w:val="28"/>
          <w:szCs w:val="28"/>
        </w:rPr>
        <w:t>cv.</w:t>
      </w:r>
      <w:proofErr w:type="gramStart"/>
      <w:r w:rsidRPr="001D202F">
        <w:rPr>
          <w:sz w:val="28"/>
          <w:szCs w:val="28"/>
        </w:rPr>
        <w:t>imshow</w:t>
      </w:r>
      <w:proofErr w:type="spellEnd"/>
      <w:r w:rsidRPr="001D202F">
        <w:rPr>
          <w:sz w:val="28"/>
          <w:szCs w:val="28"/>
        </w:rPr>
        <w:t>(</w:t>
      </w:r>
      <w:proofErr w:type="gramEnd"/>
      <w:r w:rsidRPr="001D202F">
        <w:rPr>
          <w:sz w:val="28"/>
          <w:szCs w:val="28"/>
        </w:rPr>
        <w:t>'</w:t>
      </w:r>
      <w:proofErr w:type="spellStart"/>
      <w:r w:rsidRPr="001D202F">
        <w:rPr>
          <w:sz w:val="28"/>
          <w:szCs w:val="28"/>
        </w:rPr>
        <w:t>img</w:t>
      </w:r>
      <w:proofErr w:type="spellEnd"/>
      <w:r w:rsidRPr="001D202F">
        <w:rPr>
          <w:sz w:val="28"/>
          <w:szCs w:val="28"/>
        </w:rPr>
        <w:t>', frame)</w:t>
      </w:r>
    </w:p>
    <w:p w14:paraId="3C315744" w14:textId="77777777" w:rsidR="001D202F" w:rsidRPr="001D202F" w:rsidRDefault="001D202F" w:rsidP="001D202F">
      <w:pPr>
        <w:pStyle w:val="ListParagraph"/>
        <w:spacing w:line="276" w:lineRule="auto"/>
        <w:ind w:left="1140"/>
        <w:jc w:val="both"/>
        <w:rPr>
          <w:sz w:val="28"/>
          <w:szCs w:val="28"/>
        </w:rPr>
      </w:pPr>
      <w:r w:rsidRPr="001D202F">
        <w:rPr>
          <w:sz w:val="28"/>
          <w:szCs w:val="28"/>
        </w:rPr>
        <w:t xml:space="preserve">    t, _ = </w:t>
      </w:r>
      <w:proofErr w:type="spellStart"/>
      <w:proofErr w:type="gramStart"/>
      <w:r w:rsidRPr="001D202F">
        <w:rPr>
          <w:sz w:val="28"/>
          <w:szCs w:val="28"/>
        </w:rPr>
        <w:t>net.getPerfProfile</w:t>
      </w:r>
      <w:proofErr w:type="spellEnd"/>
      <w:proofErr w:type="gramEnd"/>
      <w:r w:rsidRPr="001D202F">
        <w:rPr>
          <w:sz w:val="28"/>
          <w:szCs w:val="28"/>
        </w:rPr>
        <w:t>()</w:t>
      </w:r>
    </w:p>
    <w:p w14:paraId="76BB19C0" w14:textId="77777777" w:rsidR="001D202F" w:rsidRPr="001D202F" w:rsidRDefault="001D202F" w:rsidP="001D202F">
      <w:pPr>
        <w:pStyle w:val="ListParagraph"/>
        <w:spacing w:line="276" w:lineRule="auto"/>
        <w:ind w:left="1140"/>
        <w:jc w:val="both"/>
        <w:rPr>
          <w:sz w:val="28"/>
          <w:szCs w:val="28"/>
        </w:rPr>
      </w:pPr>
      <w:r w:rsidRPr="001D202F">
        <w:rPr>
          <w:sz w:val="28"/>
          <w:szCs w:val="28"/>
        </w:rPr>
        <w:t xml:space="preserve">    label = 'Inference time: %.2f </w:t>
      </w:r>
      <w:proofErr w:type="spellStart"/>
      <w:r w:rsidRPr="001D202F">
        <w:rPr>
          <w:sz w:val="28"/>
          <w:szCs w:val="28"/>
        </w:rPr>
        <w:t>ms'</w:t>
      </w:r>
      <w:proofErr w:type="spellEnd"/>
      <w:r w:rsidRPr="001D202F">
        <w:rPr>
          <w:sz w:val="28"/>
          <w:szCs w:val="28"/>
        </w:rPr>
        <w:t xml:space="preserve"> % (t * 1000.0 / </w:t>
      </w:r>
      <w:proofErr w:type="spellStart"/>
      <w:proofErr w:type="gramStart"/>
      <w:r w:rsidRPr="001D202F">
        <w:rPr>
          <w:sz w:val="28"/>
          <w:szCs w:val="28"/>
        </w:rPr>
        <w:t>cv.getTickFrequency</w:t>
      </w:r>
      <w:proofErr w:type="spellEnd"/>
      <w:proofErr w:type="gramEnd"/>
      <w:r w:rsidRPr="001D202F">
        <w:rPr>
          <w:sz w:val="28"/>
          <w:szCs w:val="28"/>
        </w:rPr>
        <w:t>())</w:t>
      </w:r>
    </w:p>
    <w:p w14:paraId="2EC0CB56" w14:textId="77777777" w:rsidR="001D202F" w:rsidRPr="001D202F" w:rsidRDefault="001D202F" w:rsidP="001D202F">
      <w:pPr>
        <w:pStyle w:val="ListParagraph"/>
        <w:spacing w:line="276" w:lineRule="auto"/>
        <w:ind w:left="1140"/>
        <w:jc w:val="both"/>
        <w:rPr>
          <w:sz w:val="28"/>
          <w:szCs w:val="28"/>
        </w:rPr>
      </w:pPr>
      <w:r w:rsidRPr="001D202F">
        <w:rPr>
          <w:sz w:val="28"/>
          <w:szCs w:val="28"/>
        </w:rPr>
        <w:t xml:space="preserve">    </w:t>
      </w:r>
      <w:proofErr w:type="spellStart"/>
      <w:r w:rsidRPr="001D202F">
        <w:rPr>
          <w:sz w:val="28"/>
          <w:szCs w:val="28"/>
        </w:rPr>
        <w:t>cv.</w:t>
      </w:r>
      <w:proofErr w:type="gramStart"/>
      <w:r w:rsidRPr="001D202F">
        <w:rPr>
          <w:sz w:val="28"/>
          <w:szCs w:val="28"/>
        </w:rPr>
        <w:t>putText</w:t>
      </w:r>
      <w:proofErr w:type="spellEnd"/>
      <w:r w:rsidRPr="001D202F">
        <w:rPr>
          <w:sz w:val="28"/>
          <w:szCs w:val="28"/>
        </w:rPr>
        <w:t>(</w:t>
      </w:r>
      <w:proofErr w:type="gramEnd"/>
      <w:r w:rsidRPr="001D202F">
        <w:rPr>
          <w:sz w:val="28"/>
          <w:szCs w:val="28"/>
        </w:rPr>
        <w:t xml:space="preserve">frame, label, (0, 15), </w:t>
      </w:r>
      <w:proofErr w:type="spellStart"/>
      <w:r w:rsidRPr="001D202F">
        <w:rPr>
          <w:sz w:val="28"/>
          <w:szCs w:val="28"/>
        </w:rPr>
        <w:t>cv.FONT_HERSHEY_SIMPLEX</w:t>
      </w:r>
      <w:proofErr w:type="spellEnd"/>
      <w:r w:rsidRPr="001D202F">
        <w:rPr>
          <w:sz w:val="28"/>
          <w:szCs w:val="28"/>
        </w:rPr>
        <w:t>, 0.5, (0, 0, 255))</w:t>
      </w:r>
    </w:p>
    <w:p w14:paraId="7D19EF79" w14:textId="3E51534E" w:rsidR="001D202F" w:rsidRDefault="001D202F" w:rsidP="001D202F">
      <w:pPr>
        <w:spacing w:line="276" w:lineRule="auto"/>
        <w:jc w:val="both"/>
        <w:rPr>
          <w:b/>
          <w:bCs/>
          <w:sz w:val="28"/>
          <w:szCs w:val="28"/>
        </w:rPr>
      </w:pPr>
      <w:r w:rsidRPr="001D202F">
        <w:rPr>
          <w:b/>
          <w:bCs/>
          <w:sz w:val="28"/>
          <w:szCs w:val="28"/>
        </w:rPr>
        <w:t>Utils.py</w:t>
      </w:r>
      <w:r>
        <w:rPr>
          <w:b/>
          <w:bCs/>
          <w:sz w:val="28"/>
          <w:szCs w:val="28"/>
        </w:rPr>
        <w:t>:</w:t>
      </w:r>
    </w:p>
    <w:p w14:paraId="50F5AD47" w14:textId="77777777" w:rsidR="001D202F" w:rsidRDefault="001D202F" w:rsidP="001D202F">
      <w:pPr>
        <w:spacing w:line="276" w:lineRule="auto"/>
        <w:jc w:val="both"/>
        <w:rPr>
          <w:b/>
          <w:bCs/>
          <w:sz w:val="28"/>
          <w:szCs w:val="28"/>
        </w:rPr>
      </w:pPr>
    </w:p>
    <w:p w14:paraId="2B4A7A39" w14:textId="10BE078F" w:rsidR="001D202F" w:rsidRPr="001D202F" w:rsidRDefault="00D5798C" w:rsidP="001D202F">
      <w:pPr>
        <w:spacing w:line="276" w:lineRule="auto"/>
        <w:jc w:val="both"/>
        <w:rPr>
          <w:sz w:val="28"/>
          <w:szCs w:val="28"/>
        </w:rPr>
      </w:pPr>
      <w:r>
        <w:rPr>
          <w:b/>
          <w:bCs/>
          <w:sz w:val="28"/>
          <w:szCs w:val="28"/>
        </w:rPr>
        <w:t xml:space="preserve">            </w:t>
      </w:r>
      <w:r w:rsidR="001D202F">
        <w:rPr>
          <w:b/>
          <w:bCs/>
          <w:sz w:val="28"/>
          <w:szCs w:val="28"/>
        </w:rPr>
        <w:t xml:space="preserve"> </w:t>
      </w:r>
      <w:r w:rsidR="001D202F" w:rsidRPr="001D202F">
        <w:rPr>
          <w:sz w:val="28"/>
          <w:szCs w:val="28"/>
        </w:rPr>
        <w:t>import cv2 as cv</w:t>
      </w:r>
    </w:p>
    <w:p w14:paraId="633F9F3E" w14:textId="3A0C9BB3" w:rsidR="001D202F" w:rsidRPr="001D202F" w:rsidRDefault="00D5798C" w:rsidP="001D202F">
      <w:pPr>
        <w:spacing w:line="276" w:lineRule="auto"/>
        <w:jc w:val="both"/>
        <w:rPr>
          <w:sz w:val="28"/>
          <w:szCs w:val="28"/>
        </w:rPr>
      </w:pPr>
      <w:r>
        <w:rPr>
          <w:sz w:val="28"/>
          <w:szCs w:val="28"/>
        </w:rPr>
        <w:t xml:space="preserve">             </w:t>
      </w:r>
      <w:r w:rsidR="001D202F" w:rsidRPr="001D202F">
        <w:rPr>
          <w:sz w:val="28"/>
          <w:szCs w:val="28"/>
        </w:rPr>
        <w:t xml:space="preserve">import </w:t>
      </w:r>
      <w:proofErr w:type="spellStart"/>
      <w:r w:rsidR="001D202F" w:rsidRPr="001D202F">
        <w:rPr>
          <w:sz w:val="28"/>
          <w:szCs w:val="28"/>
        </w:rPr>
        <w:t>numpy</w:t>
      </w:r>
      <w:proofErr w:type="spellEnd"/>
      <w:r w:rsidR="001D202F" w:rsidRPr="001D202F">
        <w:rPr>
          <w:sz w:val="28"/>
          <w:szCs w:val="28"/>
        </w:rPr>
        <w:t xml:space="preserve"> as np</w:t>
      </w:r>
    </w:p>
    <w:p w14:paraId="73E5073C" w14:textId="2B73C0E2" w:rsidR="001D202F" w:rsidRPr="001D202F" w:rsidRDefault="00D5798C" w:rsidP="001D202F">
      <w:pPr>
        <w:spacing w:line="276" w:lineRule="auto"/>
        <w:jc w:val="both"/>
        <w:rPr>
          <w:sz w:val="28"/>
          <w:szCs w:val="28"/>
        </w:rPr>
      </w:pPr>
      <w:r>
        <w:rPr>
          <w:sz w:val="28"/>
          <w:szCs w:val="28"/>
        </w:rPr>
        <w:t xml:space="preserve">             </w:t>
      </w:r>
      <w:r w:rsidR="001D202F" w:rsidRPr="001D202F">
        <w:rPr>
          <w:sz w:val="28"/>
          <w:szCs w:val="28"/>
        </w:rPr>
        <w:t xml:space="preserve">def </w:t>
      </w:r>
      <w:proofErr w:type="spellStart"/>
      <w:r w:rsidR="001D202F" w:rsidRPr="001D202F">
        <w:rPr>
          <w:sz w:val="28"/>
          <w:szCs w:val="28"/>
        </w:rPr>
        <w:t>draw_bounding_</w:t>
      </w:r>
      <w:proofErr w:type="gramStart"/>
      <w:r w:rsidR="001D202F" w:rsidRPr="001D202F">
        <w:rPr>
          <w:sz w:val="28"/>
          <w:szCs w:val="28"/>
        </w:rPr>
        <w:t>box</w:t>
      </w:r>
      <w:proofErr w:type="spellEnd"/>
      <w:r w:rsidR="001D202F" w:rsidRPr="001D202F">
        <w:rPr>
          <w:sz w:val="28"/>
          <w:szCs w:val="28"/>
        </w:rPr>
        <w:t>(</w:t>
      </w:r>
      <w:proofErr w:type="spellStart"/>
      <w:proofErr w:type="gramEnd"/>
      <w:r w:rsidR="001D202F" w:rsidRPr="001D202F">
        <w:rPr>
          <w:sz w:val="28"/>
          <w:szCs w:val="28"/>
        </w:rPr>
        <w:t>classId</w:t>
      </w:r>
      <w:proofErr w:type="spellEnd"/>
      <w:r w:rsidR="001D202F" w:rsidRPr="001D202F">
        <w:rPr>
          <w:sz w:val="28"/>
          <w:szCs w:val="28"/>
        </w:rPr>
        <w:t>, conf, left, top, right, bottom, frame, classes):</w:t>
      </w:r>
    </w:p>
    <w:p w14:paraId="34537CB6" w14:textId="48A2A864" w:rsidR="001D202F" w:rsidRPr="001D202F" w:rsidRDefault="001D202F" w:rsidP="001D202F">
      <w:pPr>
        <w:spacing w:line="276" w:lineRule="auto"/>
        <w:jc w:val="both"/>
        <w:rPr>
          <w:sz w:val="28"/>
          <w:szCs w:val="28"/>
        </w:rPr>
      </w:pPr>
      <w:r w:rsidRPr="001D202F">
        <w:rPr>
          <w:sz w:val="28"/>
          <w:szCs w:val="28"/>
        </w:rPr>
        <w:t xml:space="preserve"> </w:t>
      </w:r>
      <w:r w:rsidR="00D5798C">
        <w:rPr>
          <w:sz w:val="28"/>
          <w:szCs w:val="28"/>
        </w:rPr>
        <w:t xml:space="preserve">         </w:t>
      </w:r>
      <w:r w:rsidRPr="001D202F">
        <w:rPr>
          <w:sz w:val="28"/>
          <w:szCs w:val="28"/>
        </w:rPr>
        <w:t xml:space="preserve">   </w:t>
      </w:r>
      <w:proofErr w:type="spellStart"/>
      <w:r w:rsidRPr="001D202F">
        <w:rPr>
          <w:sz w:val="28"/>
          <w:szCs w:val="28"/>
        </w:rPr>
        <w:t>frame_count</w:t>
      </w:r>
      <w:proofErr w:type="spellEnd"/>
      <w:r w:rsidRPr="001D202F">
        <w:rPr>
          <w:sz w:val="28"/>
          <w:szCs w:val="28"/>
        </w:rPr>
        <w:t xml:space="preserve"> = 0</w:t>
      </w:r>
    </w:p>
    <w:p w14:paraId="01E42BF6" w14:textId="36371DBA" w:rsidR="001D202F" w:rsidRPr="001D202F" w:rsidRDefault="001D202F" w:rsidP="001D202F">
      <w:pPr>
        <w:spacing w:line="276" w:lineRule="auto"/>
        <w:jc w:val="both"/>
        <w:rPr>
          <w:sz w:val="28"/>
          <w:szCs w:val="28"/>
        </w:rPr>
      </w:pPr>
      <w:r w:rsidRPr="001D202F">
        <w:rPr>
          <w:sz w:val="28"/>
          <w:szCs w:val="28"/>
        </w:rPr>
        <w:t xml:space="preserve">   </w:t>
      </w:r>
      <w:r w:rsidR="00D5798C">
        <w:rPr>
          <w:sz w:val="28"/>
          <w:szCs w:val="28"/>
        </w:rPr>
        <w:t xml:space="preserve">         </w:t>
      </w:r>
      <w:r w:rsidRPr="001D202F">
        <w:rPr>
          <w:sz w:val="28"/>
          <w:szCs w:val="28"/>
        </w:rPr>
        <w:t xml:space="preserve"> </w:t>
      </w:r>
      <w:proofErr w:type="spellStart"/>
      <w:r w:rsidRPr="001D202F">
        <w:rPr>
          <w:sz w:val="28"/>
          <w:szCs w:val="28"/>
        </w:rPr>
        <w:t>cv.</w:t>
      </w:r>
      <w:proofErr w:type="gramStart"/>
      <w:r w:rsidRPr="001D202F">
        <w:rPr>
          <w:sz w:val="28"/>
          <w:szCs w:val="28"/>
        </w:rPr>
        <w:t>rectangle</w:t>
      </w:r>
      <w:proofErr w:type="spellEnd"/>
      <w:r w:rsidRPr="001D202F">
        <w:rPr>
          <w:sz w:val="28"/>
          <w:szCs w:val="28"/>
        </w:rPr>
        <w:t>(</w:t>
      </w:r>
      <w:proofErr w:type="gramEnd"/>
      <w:r w:rsidRPr="001D202F">
        <w:rPr>
          <w:sz w:val="28"/>
          <w:szCs w:val="28"/>
        </w:rPr>
        <w:t>frame, (left, top), (right, bottom), (255, 178, 50), 3)</w:t>
      </w:r>
    </w:p>
    <w:p w14:paraId="297727AD" w14:textId="104CF898" w:rsidR="001D202F" w:rsidRPr="001D202F" w:rsidRDefault="001D202F" w:rsidP="001D202F">
      <w:pPr>
        <w:spacing w:line="276" w:lineRule="auto"/>
        <w:jc w:val="both"/>
        <w:rPr>
          <w:sz w:val="28"/>
          <w:szCs w:val="28"/>
        </w:rPr>
      </w:pPr>
      <w:r w:rsidRPr="001D202F">
        <w:rPr>
          <w:sz w:val="28"/>
          <w:szCs w:val="28"/>
        </w:rPr>
        <w:t xml:space="preserve">    </w:t>
      </w:r>
      <w:r w:rsidR="00D5798C">
        <w:rPr>
          <w:sz w:val="28"/>
          <w:szCs w:val="28"/>
        </w:rPr>
        <w:t xml:space="preserve">         </w:t>
      </w:r>
      <w:r w:rsidRPr="001D202F">
        <w:rPr>
          <w:sz w:val="28"/>
          <w:szCs w:val="28"/>
        </w:rPr>
        <w:t>label = '%.2f' % conf</w:t>
      </w:r>
    </w:p>
    <w:p w14:paraId="5B39F13D" w14:textId="6AFBB8D6" w:rsidR="001D202F" w:rsidRPr="001D202F" w:rsidRDefault="001D202F" w:rsidP="001D202F">
      <w:pPr>
        <w:spacing w:line="276" w:lineRule="auto"/>
        <w:jc w:val="both"/>
        <w:rPr>
          <w:sz w:val="28"/>
          <w:szCs w:val="28"/>
        </w:rPr>
      </w:pPr>
      <w:r w:rsidRPr="001D202F">
        <w:rPr>
          <w:sz w:val="28"/>
          <w:szCs w:val="28"/>
        </w:rPr>
        <w:t xml:space="preserve">    </w:t>
      </w:r>
      <w:r w:rsidR="00D5798C">
        <w:rPr>
          <w:sz w:val="28"/>
          <w:szCs w:val="28"/>
        </w:rPr>
        <w:t xml:space="preserve">         </w:t>
      </w:r>
      <w:r w:rsidRPr="001D202F">
        <w:rPr>
          <w:sz w:val="28"/>
          <w:szCs w:val="28"/>
        </w:rPr>
        <w:t>if classes:</w:t>
      </w:r>
    </w:p>
    <w:p w14:paraId="58E89663" w14:textId="087E7C14" w:rsidR="001D202F" w:rsidRPr="001D202F" w:rsidRDefault="001D202F" w:rsidP="001D202F">
      <w:pPr>
        <w:spacing w:line="276" w:lineRule="auto"/>
        <w:jc w:val="both"/>
        <w:rPr>
          <w:sz w:val="28"/>
          <w:szCs w:val="28"/>
        </w:rPr>
      </w:pPr>
      <w:r w:rsidRPr="001D202F">
        <w:rPr>
          <w:sz w:val="28"/>
          <w:szCs w:val="28"/>
        </w:rPr>
        <w:t xml:space="preserve">        </w:t>
      </w:r>
      <w:r w:rsidR="00D5798C">
        <w:rPr>
          <w:sz w:val="28"/>
          <w:szCs w:val="28"/>
        </w:rPr>
        <w:t xml:space="preserve">         </w:t>
      </w:r>
      <w:proofErr w:type="gramStart"/>
      <w:r w:rsidRPr="001D202F">
        <w:rPr>
          <w:sz w:val="28"/>
          <w:szCs w:val="28"/>
        </w:rPr>
        <w:t>assert(</w:t>
      </w:r>
      <w:proofErr w:type="spellStart"/>
      <w:proofErr w:type="gramEnd"/>
      <w:r w:rsidRPr="001D202F">
        <w:rPr>
          <w:sz w:val="28"/>
          <w:szCs w:val="28"/>
        </w:rPr>
        <w:t>classId</w:t>
      </w:r>
      <w:proofErr w:type="spellEnd"/>
      <w:r w:rsidRPr="001D202F">
        <w:rPr>
          <w:sz w:val="28"/>
          <w:szCs w:val="28"/>
        </w:rPr>
        <w:t xml:space="preserve"> &lt; </w:t>
      </w:r>
      <w:proofErr w:type="spellStart"/>
      <w:r w:rsidRPr="001D202F">
        <w:rPr>
          <w:sz w:val="28"/>
          <w:szCs w:val="28"/>
        </w:rPr>
        <w:t>len</w:t>
      </w:r>
      <w:proofErr w:type="spellEnd"/>
      <w:r w:rsidRPr="001D202F">
        <w:rPr>
          <w:sz w:val="28"/>
          <w:szCs w:val="28"/>
        </w:rPr>
        <w:t>(classes))</w:t>
      </w:r>
    </w:p>
    <w:p w14:paraId="6DDE3D03" w14:textId="54BA5D1D" w:rsidR="001D202F" w:rsidRPr="001D202F" w:rsidRDefault="001D202F" w:rsidP="001D202F">
      <w:pPr>
        <w:spacing w:line="276" w:lineRule="auto"/>
        <w:jc w:val="both"/>
        <w:rPr>
          <w:sz w:val="28"/>
          <w:szCs w:val="28"/>
        </w:rPr>
      </w:pPr>
      <w:r w:rsidRPr="001D202F">
        <w:rPr>
          <w:sz w:val="28"/>
          <w:szCs w:val="28"/>
        </w:rPr>
        <w:t xml:space="preserve">        </w:t>
      </w:r>
      <w:r w:rsidR="00D5798C">
        <w:rPr>
          <w:sz w:val="28"/>
          <w:szCs w:val="28"/>
        </w:rPr>
        <w:t xml:space="preserve">         </w:t>
      </w:r>
      <w:r w:rsidRPr="001D202F">
        <w:rPr>
          <w:sz w:val="28"/>
          <w:szCs w:val="28"/>
        </w:rPr>
        <w:t>label = '%</w:t>
      </w:r>
      <w:proofErr w:type="gramStart"/>
      <w:r w:rsidRPr="001D202F">
        <w:rPr>
          <w:sz w:val="28"/>
          <w:szCs w:val="28"/>
        </w:rPr>
        <w:t>s:%</w:t>
      </w:r>
      <w:proofErr w:type="gramEnd"/>
      <w:r w:rsidRPr="001D202F">
        <w:rPr>
          <w:sz w:val="28"/>
          <w:szCs w:val="28"/>
        </w:rPr>
        <w:t>s' % (classes[</w:t>
      </w:r>
      <w:proofErr w:type="spellStart"/>
      <w:r w:rsidRPr="001D202F">
        <w:rPr>
          <w:sz w:val="28"/>
          <w:szCs w:val="28"/>
        </w:rPr>
        <w:t>classId</w:t>
      </w:r>
      <w:proofErr w:type="spellEnd"/>
      <w:r w:rsidRPr="001D202F">
        <w:rPr>
          <w:sz w:val="28"/>
          <w:szCs w:val="28"/>
        </w:rPr>
        <w:t>], label)</w:t>
      </w:r>
    </w:p>
    <w:p w14:paraId="459F917F" w14:textId="634E498C" w:rsidR="001D202F" w:rsidRPr="001D202F" w:rsidRDefault="00CD1963" w:rsidP="001D202F">
      <w:pPr>
        <w:spacing w:line="276" w:lineRule="auto"/>
        <w:jc w:val="both"/>
        <w:rPr>
          <w:sz w:val="28"/>
          <w:szCs w:val="28"/>
        </w:rPr>
      </w:pPr>
      <w:r>
        <w:rPr>
          <w:sz w:val="28"/>
          <w:szCs w:val="28"/>
        </w:rPr>
        <w:t xml:space="preserve">                 </w:t>
      </w:r>
      <w:proofErr w:type="spellStart"/>
      <w:r w:rsidR="001D202F" w:rsidRPr="001D202F">
        <w:rPr>
          <w:sz w:val="28"/>
          <w:szCs w:val="28"/>
        </w:rPr>
        <w:t>label_size</w:t>
      </w:r>
      <w:proofErr w:type="spellEnd"/>
      <w:r w:rsidR="001D202F" w:rsidRPr="001D202F">
        <w:rPr>
          <w:sz w:val="28"/>
          <w:szCs w:val="28"/>
        </w:rPr>
        <w:t xml:space="preserve">, </w:t>
      </w:r>
      <w:proofErr w:type="spellStart"/>
      <w:r w:rsidR="001D202F" w:rsidRPr="001D202F">
        <w:rPr>
          <w:sz w:val="28"/>
          <w:szCs w:val="28"/>
        </w:rPr>
        <w:t>base_line</w:t>
      </w:r>
      <w:proofErr w:type="spellEnd"/>
      <w:r w:rsidR="001D202F" w:rsidRPr="001D202F">
        <w:rPr>
          <w:sz w:val="28"/>
          <w:szCs w:val="28"/>
        </w:rPr>
        <w:t xml:space="preserve"> = </w:t>
      </w:r>
      <w:proofErr w:type="spellStart"/>
      <w:proofErr w:type="gramStart"/>
      <w:r w:rsidR="001D202F" w:rsidRPr="001D202F">
        <w:rPr>
          <w:sz w:val="28"/>
          <w:szCs w:val="28"/>
        </w:rPr>
        <w:t>cv.getTextSize</w:t>
      </w:r>
      <w:proofErr w:type="spellEnd"/>
      <w:proofErr w:type="gramEnd"/>
      <w:r w:rsidR="001D202F" w:rsidRPr="001D202F">
        <w:rPr>
          <w:sz w:val="28"/>
          <w:szCs w:val="28"/>
        </w:rPr>
        <w:t xml:space="preserve">(label, </w:t>
      </w:r>
      <w:r>
        <w:rPr>
          <w:sz w:val="28"/>
          <w:szCs w:val="28"/>
        </w:rPr>
        <w:t xml:space="preserve">                   </w:t>
      </w:r>
      <w:proofErr w:type="spellStart"/>
      <w:r w:rsidR="001D202F" w:rsidRPr="001D202F">
        <w:rPr>
          <w:sz w:val="28"/>
          <w:szCs w:val="28"/>
        </w:rPr>
        <w:t>cv.FONT_HERSHEY_SIMPLEX</w:t>
      </w:r>
      <w:proofErr w:type="spellEnd"/>
      <w:r w:rsidR="001D202F" w:rsidRPr="001D202F">
        <w:rPr>
          <w:sz w:val="28"/>
          <w:szCs w:val="28"/>
        </w:rPr>
        <w:t>, 0.5, 1)</w:t>
      </w:r>
    </w:p>
    <w:p w14:paraId="159D89A9" w14:textId="12D74B7F" w:rsidR="001D202F" w:rsidRPr="001D202F" w:rsidRDefault="001D202F" w:rsidP="001D202F">
      <w:pPr>
        <w:spacing w:line="276" w:lineRule="auto"/>
        <w:jc w:val="both"/>
        <w:rPr>
          <w:sz w:val="28"/>
          <w:szCs w:val="28"/>
        </w:rPr>
      </w:pPr>
      <w:r w:rsidRPr="001D202F">
        <w:rPr>
          <w:sz w:val="28"/>
          <w:szCs w:val="28"/>
        </w:rPr>
        <w:t xml:space="preserve">  </w:t>
      </w:r>
      <w:r w:rsidR="00CD1963">
        <w:rPr>
          <w:sz w:val="28"/>
          <w:szCs w:val="28"/>
        </w:rPr>
        <w:t xml:space="preserve">              </w:t>
      </w:r>
      <w:r w:rsidRPr="001D202F">
        <w:rPr>
          <w:sz w:val="28"/>
          <w:szCs w:val="28"/>
        </w:rPr>
        <w:t xml:space="preserve">  top = </w:t>
      </w:r>
      <w:proofErr w:type="gramStart"/>
      <w:r w:rsidRPr="001D202F">
        <w:rPr>
          <w:sz w:val="28"/>
          <w:szCs w:val="28"/>
        </w:rPr>
        <w:t>max(</w:t>
      </w:r>
      <w:proofErr w:type="gramEnd"/>
      <w:r w:rsidRPr="001D202F">
        <w:rPr>
          <w:sz w:val="28"/>
          <w:szCs w:val="28"/>
        </w:rPr>
        <w:t xml:space="preserve">top, </w:t>
      </w:r>
      <w:proofErr w:type="spellStart"/>
      <w:r w:rsidRPr="001D202F">
        <w:rPr>
          <w:sz w:val="28"/>
          <w:szCs w:val="28"/>
        </w:rPr>
        <w:t>label_size</w:t>
      </w:r>
      <w:proofErr w:type="spellEnd"/>
      <w:r w:rsidRPr="001D202F">
        <w:rPr>
          <w:sz w:val="28"/>
          <w:szCs w:val="28"/>
        </w:rPr>
        <w:t>[1])</w:t>
      </w:r>
    </w:p>
    <w:p w14:paraId="1D897B3A" w14:textId="7F3987C3" w:rsidR="001D202F" w:rsidRPr="001D202F" w:rsidRDefault="00CD1963" w:rsidP="001D202F">
      <w:pPr>
        <w:spacing w:line="276" w:lineRule="auto"/>
        <w:jc w:val="both"/>
        <w:rPr>
          <w:sz w:val="28"/>
          <w:szCs w:val="28"/>
        </w:rPr>
      </w:pPr>
      <w:r>
        <w:rPr>
          <w:sz w:val="28"/>
          <w:szCs w:val="28"/>
        </w:rPr>
        <w:t xml:space="preserve">                  </w:t>
      </w:r>
      <w:proofErr w:type="spellStart"/>
      <w:r w:rsidR="001D202F" w:rsidRPr="001D202F">
        <w:rPr>
          <w:sz w:val="28"/>
          <w:szCs w:val="28"/>
        </w:rPr>
        <w:t>label_</w:t>
      </w:r>
      <w:proofErr w:type="gramStart"/>
      <w:r w:rsidR="001D202F" w:rsidRPr="001D202F">
        <w:rPr>
          <w:sz w:val="28"/>
          <w:szCs w:val="28"/>
        </w:rPr>
        <w:t>name,label</w:t>
      </w:r>
      <w:proofErr w:type="gramEnd"/>
      <w:r w:rsidR="001D202F" w:rsidRPr="001D202F">
        <w:rPr>
          <w:sz w:val="28"/>
          <w:szCs w:val="28"/>
        </w:rPr>
        <w:t>_conf</w:t>
      </w:r>
      <w:proofErr w:type="spellEnd"/>
      <w:r w:rsidR="001D202F" w:rsidRPr="001D202F">
        <w:rPr>
          <w:sz w:val="28"/>
          <w:szCs w:val="28"/>
        </w:rPr>
        <w:t xml:space="preserve"> = </w:t>
      </w:r>
      <w:proofErr w:type="spellStart"/>
      <w:r w:rsidR="001D202F" w:rsidRPr="001D202F">
        <w:rPr>
          <w:sz w:val="28"/>
          <w:szCs w:val="28"/>
        </w:rPr>
        <w:t>label.split</w:t>
      </w:r>
      <w:proofErr w:type="spellEnd"/>
      <w:r w:rsidR="001D202F" w:rsidRPr="001D202F">
        <w:rPr>
          <w:sz w:val="28"/>
          <w:szCs w:val="28"/>
        </w:rPr>
        <w:t>(':')</w:t>
      </w:r>
    </w:p>
    <w:p w14:paraId="3E491485" w14:textId="2065384C" w:rsidR="001D202F" w:rsidRPr="001D202F" w:rsidRDefault="001D202F" w:rsidP="001D202F">
      <w:pPr>
        <w:spacing w:line="276" w:lineRule="auto"/>
        <w:jc w:val="both"/>
        <w:rPr>
          <w:sz w:val="28"/>
          <w:szCs w:val="28"/>
        </w:rPr>
      </w:pPr>
      <w:r w:rsidRPr="001D202F">
        <w:rPr>
          <w:sz w:val="28"/>
          <w:szCs w:val="28"/>
        </w:rPr>
        <w:t xml:space="preserve">    </w:t>
      </w:r>
      <w:r w:rsidR="00CD1963">
        <w:rPr>
          <w:sz w:val="28"/>
          <w:szCs w:val="28"/>
        </w:rPr>
        <w:t xml:space="preserve">              </w:t>
      </w:r>
      <w:r w:rsidRPr="001D202F">
        <w:rPr>
          <w:sz w:val="28"/>
          <w:szCs w:val="28"/>
        </w:rPr>
        <w:t xml:space="preserve">if </w:t>
      </w:r>
      <w:proofErr w:type="spellStart"/>
      <w:r w:rsidRPr="001D202F">
        <w:rPr>
          <w:sz w:val="28"/>
          <w:szCs w:val="28"/>
        </w:rPr>
        <w:t>label_name</w:t>
      </w:r>
      <w:proofErr w:type="spellEnd"/>
      <w:r w:rsidRPr="001D202F">
        <w:rPr>
          <w:sz w:val="28"/>
          <w:szCs w:val="28"/>
        </w:rPr>
        <w:t xml:space="preserve"> == 'Helmet':</w:t>
      </w:r>
    </w:p>
    <w:p w14:paraId="14A511DA" w14:textId="4D28356D" w:rsidR="001D202F" w:rsidRPr="001D202F" w:rsidRDefault="001D202F" w:rsidP="001D202F">
      <w:pPr>
        <w:spacing w:line="276" w:lineRule="auto"/>
        <w:jc w:val="both"/>
        <w:rPr>
          <w:sz w:val="28"/>
          <w:szCs w:val="28"/>
        </w:rPr>
      </w:pPr>
      <w:r w:rsidRPr="001D202F">
        <w:rPr>
          <w:sz w:val="28"/>
          <w:szCs w:val="28"/>
        </w:rPr>
        <w:lastRenderedPageBreak/>
        <w:t xml:space="preserve">       </w:t>
      </w:r>
      <w:r w:rsidR="00CD1963">
        <w:rPr>
          <w:sz w:val="28"/>
          <w:szCs w:val="28"/>
        </w:rPr>
        <w:t xml:space="preserve">              </w:t>
      </w:r>
      <w:r w:rsidRPr="001D202F">
        <w:rPr>
          <w:sz w:val="28"/>
          <w:szCs w:val="28"/>
        </w:rPr>
        <w:t xml:space="preserve"> </w:t>
      </w:r>
      <w:proofErr w:type="spellStart"/>
      <w:r w:rsidRPr="001D202F">
        <w:rPr>
          <w:sz w:val="28"/>
          <w:szCs w:val="28"/>
        </w:rPr>
        <w:t>cv.</w:t>
      </w:r>
      <w:proofErr w:type="gramStart"/>
      <w:r w:rsidRPr="001D202F">
        <w:rPr>
          <w:sz w:val="28"/>
          <w:szCs w:val="28"/>
        </w:rPr>
        <w:t>rectangle</w:t>
      </w:r>
      <w:proofErr w:type="spellEnd"/>
      <w:r w:rsidRPr="001D202F">
        <w:rPr>
          <w:sz w:val="28"/>
          <w:szCs w:val="28"/>
        </w:rPr>
        <w:t>(</w:t>
      </w:r>
      <w:proofErr w:type="gramEnd"/>
      <w:r w:rsidRPr="001D202F">
        <w:rPr>
          <w:sz w:val="28"/>
          <w:szCs w:val="28"/>
        </w:rPr>
        <w:t>frame, (left, top - round(1.5*</w:t>
      </w:r>
      <w:proofErr w:type="spellStart"/>
      <w:r w:rsidRPr="001D202F">
        <w:rPr>
          <w:sz w:val="28"/>
          <w:szCs w:val="28"/>
        </w:rPr>
        <w:t>label_size</w:t>
      </w:r>
      <w:proofErr w:type="spellEnd"/>
      <w:r w:rsidRPr="001D202F">
        <w:rPr>
          <w:sz w:val="28"/>
          <w:szCs w:val="28"/>
        </w:rPr>
        <w:t>[1])), (left + round(1.5*</w:t>
      </w:r>
      <w:proofErr w:type="spellStart"/>
      <w:r w:rsidRPr="001D202F">
        <w:rPr>
          <w:sz w:val="28"/>
          <w:szCs w:val="28"/>
        </w:rPr>
        <w:t>label_size</w:t>
      </w:r>
      <w:proofErr w:type="spellEnd"/>
      <w:r w:rsidRPr="001D202F">
        <w:rPr>
          <w:sz w:val="28"/>
          <w:szCs w:val="28"/>
        </w:rPr>
        <w:t xml:space="preserve">[0]), top + </w:t>
      </w:r>
      <w:proofErr w:type="spellStart"/>
      <w:r w:rsidRPr="001D202F">
        <w:rPr>
          <w:sz w:val="28"/>
          <w:szCs w:val="28"/>
        </w:rPr>
        <w:t>base_line</w:t>
      </w:r>
      <w:proofErr w:type="spellEnd"/>
      <w:r w:rsidRPr="001D202F">
        <w:rPr>
          <w:sz w:val="28"/>
          <w:szCs w:val="28"/>
        </w:rPr>
        <w:t>),</w:t>
      </w:r>
    </w:p>
    <w:p w14:paraId="1BAAA260" w14:textId="77777777" w:rsidR="001D202F" w:rsidRPr="001D202F" w:rsidRDefault="001D202F" w:rsidP="001D202F">
      <w:pPr>
        <w:spacing w:line="276" w:lineRule="auto"/>
        <w:jc w:val="both"/>
        <w:rPr>
          <w:sz w:val="28"/>
          <w:szCs w:val="28"/>
        </w:rPr>
      </w:pPr>
      <w:r w:rsidRPr="001D202F">
        <w:rPr>
          <w:sz w:val="28"/>
          <w:szCs w:val="28"/>
        </w:rPr>
        <w:t xml:space="preserve">                     (255, 255, 255), </w:t>
      </w:r>
      <w:proofErr w:type="spellStart"/>
      <w:proofErr w:type="gramStart"/>
      <w:r w:rsidRPr="001D202F">
        <w:rPr>
          <w:sz w:val="28"/>
          <w:szCs w:val="28"/>
        </w:rPr>
        <w:t>cv.FILLED</w:t>
      </w:r>
      <w:proofErr w:type="spellEnd"/>
      <w:proofErr w:type="gramEnd"/>
      <w:r w:rsidRPr="001D202F">
        <w:rPr>
          <w:sz w:val="28"/>
          <w:szCs w:val="28"/>
        </w:rPr>
        <w:t>)</w:t>
      </w:r>
    </w:p>
    <w:p w14:paraId="7C240FF8" w14:textId="027F8708" w:rsidR="001D202F" w:rsidRPr="001D202F" w:rsidRDefault="001D202F" w:rsidP="001D202F">
      <w:pPr>
        <w:spacing w:line="276" w:lineRule="auto"/>
        <w:jc w:val="both"/>
        <w:rPr>
          <w:sz w:val="28"/>
          <w:szCs w:val="28"/>
        </w:rPr>
      </w:pPr>
      <w:r w:rsidRPr="001D202F">
        <w:rPr>
          <w:sz w:val="28"/>
          <w:szCs w:val="28"/>
        </w:rPr>
        <w:t xml:space="preserve">        </w:t>
      </w:r>
      <w:r w:rsidR="00CD1963">
        <w:rPr>
          <w:sz w:val="28"/>
          <w:szCs w:val="28"/>
        </w:rPr>
        <w:t xml:space="preserve">              </w:t>
      </w:r>
      <w:proofErr w:type="spellStart"/>
      <w:r w:rsidRPr="001D202F">
        <w:rPr>
          <w:sz w:val="28"/>
          <w:szCs w:val="28"/>
        </w:rPr>
        <w:t>cv.</w:t>
      </w:r>
      <w:proofErr w:type="gramStart"/>
      <w:r w:rsidRPr="001D202F">
        <w:rPr>
          <w:sz w:val="28"/>
          <w:szCs w:val="28"/>
        </w:rPr>
        <w:t>putText</w:t>
      </w:r>
      <w:proofErr w:type="spellEnd"/>
      <w:r w:rsidRPr="001D202F">
        <w:rPr>
          <w:sz w:val="28"/>
          <w:szCs w:val="28"/>
        </w:rPr>
        <w:t>(</w:t>
      </w:r>
      <w:proofErr w:type="gramEnd"/>
      <w:r w:rsidRPr="001D202F">
        <w:rPr>
          <w:sz w:val="28"/>
          <w:szCs w:val="28"/>
        </w:rPr>
        <w:t xml:space="preserve">frame, label, (left, top), </w:t>
      </w:r>
      <w:proofErr w:type="spellStart"/>
      <w:r w:rsidRPr="001D202F">
        <w:rPr>
          <w:sz w:val="28"/>
          <w:szCs w:val="28"/>
        </w:rPr>
        <w:t>cv.FONT_HERSHEY_SIMPLEX</w:t>
      </w:r>
      <w:proofErr w:type="spellEnd"/>
      <w:r w:rsidRPr="001D202F">
        <w:rPr>
          <w:sz w:val="28"/>
          <w:szCs w:val="28"/>
        </w:rPr>
        <w:t>, 0.75, (0,0,0), 1)</w:t>
      </w:r>
    </w:p>
    <w:p w14:paraId="0E8587CC" w14:textId="3A93B7BC" w:rsidR="001D202F" w:rsidRPr="001D202F" w:rsidRDefault="001D202F" w:rsidP="001D202F">
      <w:pPr>
        <w:spacing w:line="276" w:lineRule="auto"/>
        <w:jc w:val="both"/>
        <w:rPr>
          <w:sz w:val="28"/>
          <w:szCs w:val="28"/>
        </w:rPr>
      </w:pPr>
      <w:r w:rsidRPr="001D202F">
        <w:rPr>
          <w:sz w:val="28"/>
          <w:szCs w:val="28"/>
        </w:rPr>
        <w:t xml:space="preserve">       </w:t>
      </w:r>
      <w:r w:rsidR="00CD1963">
        <w:rPr>
          <w:sz w:val="28"/>
          <w:szCs w:val="28"/>
        </w:rPr>
        <w:t xml:space="preserve">              </w:t>
      </w:r>
      <w:r w:rsidRPr="001D202F">
        <w:rPr>
          <w:sz w:val="28"/>
          <w:szCs w:val="28"/>
        </w:rPr>
        <w:t xml:space="preserve"> </w:t>
      </w:r>
      <w:proofErr w:type="spellStart"/>
      <w:r w:rsidRPr="001D202F">
        <w:rPr>
          <w:sz w:val="28"/>
          <w:szCs w:val="28"/>
        </w:rPr>
        <w:t>frame_count</w:t>
      </w:r>
      <w:proofErr w:type="spellEnd"/>
      <w:r w:rsidRPr="001D202F">
        <w:rPr>
          <w:sz w:val="28"/>
          <w:szCs w:val="28"/>
        </w:rPr>
        <w:t>+=1</w:t>
      </w:r>
    </w:p>
    <w:p w14:paraId="33B74366" w14:textId="77777777" w:rsidR="001D202F" w:rsidRPr="001D202F" w:rsidRDefault="001D202F" w:rsidP="001D202F">
      <w:pPr>
        <w:spacing w:line="276" w:lineRule="auto"/>
        <w:jc w:val="both"/>
        <w:rPr>
          <w:sz w:val="28"/>
          <w:szCs w:val="28"/>
        </w:rPr>
      </w:pPr>
    </w:p>
    <w:p w14:paraId="3EE1DAD8" w14:textId="77777777" w:rsidR="001D202F" w:rsidRPr="001D202F" w:rsidRDefault="001D202F" w:rsidP="001D202F">
      <w:pPr>
        <w:spacing w:line="276" w:lineRule="auto"/>
        <w:jc w:val="both"/>
        <w:rPr>
          <w:sz w:val="28"/>
          <w:szCs w:val="28"/>
        </w:rPr>
      </w:pPr>
      <w:r w:rsidRPr="001D202F">
        <w:rPr>
          <w:sz w:val="28"/>
          <w:szCs w:val="28"/>
        </w:rPr>
        <w:t xml:space="preserve">def </w:t>
      </w:r>
      <w:proofErr w:type="gramStart"/>
      <w:r w:rsidRPr="001D202F">
        <w:rPr>
          <w:sz w:val="28"/>
          <w:szCs w:val="28"/>
        </w:rPr>
        <w:t>postprocess(</w:t>
      </w:r>
      <w:proofErr w:type="gramEnd"/>
      <w:r w:rsidRPr="001D202F">
        <w:rPr>
          <w:sz w:val="28"/>
          <w:szCs w:val="28"/>
        </w:rPr>
        <w:t xml:space="preserve">frame, outs, </w:t>
      </w:r>
      <w:proofErr w:type="spellStart"/>
      <w:r w:rsidRPr="001D202F">
        <w:rPr>
          <w:sz w:val="28"/>
          <w:szCs w:val="28"/>
        </w:rPr>
        <w:t>conf_threshold</w:t>
      </w:r>
      <w:proofErr w:type="spellEnd"/>
      <w:r w:rsidRPr="001D202F">
        <w:rPr>
          <w:sz w:val="28"/>
          <w:szCs w:val="28"/>
        </w:rPr>
        <w:t xml:space="preserve">, </w:t>
      </w:r>
      <w:proofErr w:type="spellStart"/>
      <w:r w:rsidRPr="001D202F">
        <w:rPr>
          <w:sz w:val="28"/>
          <w:szCs w:val="28"/>
        </w:rPr>
        <w:t>nms_threshold</w:t>
      </w:r>
      <w:proofErr w:type="spellEnd"/>
      <w:r w:rsidRPr="001D202F">
        <w:rPr>
          <w:sz w:val="28"/>
          <w:szCs w:val="28"/>
        </w:rPr>
        <w:t>, classes):</w:t>
      </w:r>
    </w:p>
    <w:p w14:paraId="79956236" w14:textId="77777777" w:rsidR="001D202F" w:rsidRPr="001D202F" w:rsidRDefault="001D202F" w:rsidP="001D202F">
      <w:pPr>
        <w:spacing w:line="276" w:lineRule="auto"/>
        <w:jc w:val="both"/>
        <w:rPr>
          <w:sz w:val="28"/>
          <w:szCs w:val="28"/>
        </w:rPr>
      </w:pPr>
      <w:r w:rsidRPr="001D202F">
        <w:rPr>
          <w:sz w:val="28"/>
          <w:szCs w:val="28"/>
        </w:rPr>
        <w:t xml:space="preserve">    </w:t>
      </w:r>
      <w:proofErr w:type="spellStart"/>
      <w:r w:rsidRPr="001D202F">
        <w:rPr>
          <w:sz w:val="28"/>
          <w:szCs w:val="28"/>
        </w:rPr>
        <w:t>frameHeight</w:t>
      </w:r>
      <w:proofErr w:type="spellEnd"/>
      <w:r w:rsidRPr="001D202F">
        <w:rPr>
          <w:sz w:val="28"/>
          <w:szCs w:val="28"/>
        </w:rPr>
        <w:t xml:space="preserve"> = </w:t>
      </w:r>
      <w:proofErr w:type="spellStart"/>
      <w:proofErr w:type="gramStart"/>
      <w:r w:rsidRPr="001D202F">
        <w:rPr>
          <w:sz w:val="28"/>
          <w:szCs w:val="28"/>
        </w:rPr>
        <w:t>frame.shape</w:t>
      </w:r>
      <w:proofErr w:type="spellEnd"/>
      <w:proofErr w:type="gramEnd"/>
      <w:r w:rsidRPr="001D202F">
        <w:rPr>
          <w:sz w:val="28"/>
          <w:szCs w:val="28"/>
        </w:rPr>
        <w:t>[0]</w:t>
      </w:r>
    </w:p>
    <w:p w14:paraId="72E5B856" w14:textId="77777777" w:rsidR="001D202F" w:rsidRPr="001D202F" w:rsidRDefault="001D202F" w:rsidP="001D202F">
      <w:pPr>
        <w:spacing w:line="276" w:lineRule="auto"/>
        <w:jc w:val="both"/>
        <w:rPr>
          <w:sz w:val="28"/>
          <w:szCs w:val="28"/>
        </w:rPr>
      </w:pPr>
      <w:r w:rsidRPr="001D202F">
        <w:rPr>
          <w:sz w:val="28"/>
          <w:szCs w:val="28"/>
        </w:rPr>
        <w:t xml:space="preserve">    </w:t>
      </w:r>
      <w:proofErr w:type="spellStart"/>
      <w:r w:rsidRPr="001D202F">
        <w:rPr>
          <w:sz w:val="28"/>
          <w:szCs w:val="28"/>
        </w:rPr>
        <w:t>frame_width</w:t>
      </w:r>
      <w:proofErr w:type="spellEnd"/>
      <w:r w:rsidRPr="001D202F">
        <w:rPr>
          <w:sz w:val="28"/>
          <w:szCs w:val="28"/>
        </w:rPr>
        <w:t xml:space="preserve"> = </w:t>
      </w:r>
      <w:proofErr w:type="spellStart"/>
      <w:proofErr w:type="gramStart"/>
      <w:r w:rsidRPr="001D202F">
        <w:rPr>
          <w:sz w:val="28"/>
          <w:szCs w:val="28"/>
        </w:rPr>
        <w:t>frame.shape</w:t>
      </w:r>
      <w:proofErr w:type="spellEnd"/>
      <w:proofErr w:type="gramEnd"/>
      <w:r w:rsidRPr="001D202F">
        <w:rPr>
          <w:sz w:val="28"/>
          <w:szCs w:val="28"/>
        </w:rPr>
        <w:t>[1]</w:t>
      </w:r>
    </w:p>
    <w:p w14:paraId="71DDABDB" w14:textId="77777777" w:rsidR="001D202F" w:rsidRPr="001D202F" w:rsidRDefault="001D202F" w:rsidP="001D202F">
      <w:pPr>
        <w:spacing w:line="276" w:lineRule="auto"/>
        <w:jc w:val="both"/>
        <w:rPr>
          <w:sz w:val="28"/>
          <w:szCs w:val="28"/>
        </w:rPr>
      </w:pPr>
      <w:r w:rsidRPr="001D202F">
        <w:rPr>
          <w:sz w:val="28"/>
          <w:szCs w:val="28"/>
        </w:rPr>
        <w:t xml:space="preserve">    </w:t>
      </w:r>
      <w:proofErr w:type="spellStart"/>
      <w:r w:rsidRPr="001D202F">
        <w:rPr>
          <w:sz w:val="28"/>
          <w:szCs w:val="28"/>
        </w:rPr>
        <w:t>classIds</w:t>
      </w:r>
      <w:proofErr w:type="spellEnd"/>
      <w:r w:rsidRPr="001D202F">
        <w:rPr>
          <w:sz w:val="28"/>
          <w:szCs w:val="28"/>
        </w:rPr>
        <w:t xml:space="preserve"> = []</w:t>
      </w:r>
    </w:p>
    <w:p w14:paraId="6016F10F" w14:textId="77777777" w:rsidR="001D202F" w:rsidRPr="001D202F" w:rsidRDefault="001D202F" w:rsidP="001D202F">
      <w:pPr>
        <w:spacing w:line="276" w:lineRule="auto"/>
        <w:jc w:val="both"/>
        <w:rPr>
          <w:sz w:val="28"/>
          <w:szCs w:val="28"/>
        </w:rPr>
      </w:pPr>
      <w:r w:rsidRPr="001D202F">
        <w:rPr>
          <w:sz w:val="28"/>
          <w:szCs w:val="28"/>
        </w:rPr>
        <w:t xml:space="preserve">    confidences = []</w:t>
      </w:r>
    </w:p>
    <w:p w14:paraId="6B2ABA11" w14:textId="77777777" w:rsidR="001D202F" w:rsidRPr="001D202F" w:rsidRDefault="001D202F" w:rsidP="001D202F">
      <w:pPr>
        <w:spacing w:line="276" w:lineRule="auto"/>
        <w:jc w:val="both"/>
        <w:rPr>
          <w:sz w:val="28"/>
          <w:szCs w:val="28"/>
        </w:rPr>
      </w:pPr>
      <w:r w:rsidRPr="001D202F">
        <w:rPr>
          <w:sz w:val="28"/>
          <w:szCs w:val="28"/>
        </w:rPr>
        <w:t xml:space="preserve">    boxes = []</w:t>
      </w:r>
    </w:p>
    <w:p w14:paraId="61311469" w14:textId="77777777" w:rsidR="001D202F" w:rsidRPr="001D202F" w:rsidRDefault="001D202F" w:rsidP="001D202F">
      <w:pPr>
        <w:spacing w:line="276" w:lineRule="auto"/>
        <w:jc w:val="both"/>
        <w:rPr>
          <w:sz w:val="28"/>
          <w:szCs w:val="28"/>
        </w:rPr>
      </w:pPr>
      <w:r w:rsidRPr="001D202F">
        <w:rPr>
          <w:sz w:val="28"/>
          <w:szCs w:val="28"/>
        </w:rPr>
        <w:t xml:space="preserve">    for out in outs:</w:t>
      </w:r>
    </w:p>
    <w:p w14:paraId="32E8F243" w14:textId="77777777" w:rsidR="001D202F" w:rsidRPr="001D202F" w:rsidRDefault="001D202F" w:rsidP="001D202F">
      <w:pPr>
        <w:spacing w:line="276" w:lineRule="auto"/>
        <w:jc w:val="both"/>
        <w:rPr>
          <w:sz w:val="28"/>
          <w:szCs w:val="28"/>
        </w:rPr>
      </w:pPr>
      <w:r w:rsidRPr="001D202F">
        <w:rPr>
          <w:sz w:val="28"/>
          <w:szCs w:val="28"/>
        </w:rPr>
        <w:t xml:space="preserve">        for detection in out:</w:t>
      </w:r>
    </w:p>
    <w:p w14:paraId="2DA2C052" w14:textId="77777777" w:rsidR="001D202F" w:rsidRPr="001D202F" w:rsidRDefault="001D202F" w:rsidP="001D202F">
      <w:pPr>
        <w:spacing w:line="276" w:lineRule="auto"/>
        <w:jc w:val="both"/>
        <w:rPr>
          <w:sz w:val="28"/>
          <w:szCs w:val="28"/>
        </w:rPr>
      </w:pPr>
      <w:r w:rsidRPr="001D202F">
        <w:rPr>
          <w:sz w:val="28"/>
          <w:szCs w:val="28"/>
        </w:rPr>
        <w:t xml:space="preserve">            scores = </w:t>
      </w:r>
      <w:proofErr w:type="gramStart"/>
      <w:r w:rsidRPr="001D202F">
        <w:rPr>
          <w:sz w:val="28"/>
          <w:szCs w:val="28"/>
        </w:rPr>
        <w:t>detection[</w:t>
      </w:r>
      <w:proofErr w:type="gramEnd"/>
      <w:r w:rsidRPr="001D202F">
        <w:rPr>
          <w:sz w:val="28"/>
          <w:szCs w:val="28"/>
        </w:rPr>
        <w:t>5:]</w:t>
      </w:r>
    </w:p>
    <w:p w14:paraId="57B8C44F" w14:textId="77777777" w:rsidR="001D202F" w:rsidRPr="001D202F" w:rsidRDefault="001D202F" w:rsidP="001D202F">
      <w:pPr>
        <w:spacing w:line="276" w:lineRule="auto"/>
        <w:jc w:val="both"/>
        <w:rPr>
          <w:sz w:val="28"/>
          <w:szCs w:val="28"/>
        </w:rPr>
      </w:pPr>
      <w:r w:rsidRPr="001D202F">
        <w:rPr>
          <w:sz w:val="28"/>
          <w:szCs w:val="28"/>
        </w:rPr>
        <w:t xml:space="preserve">            </w:t>
      </w:r>
      <w:proofErr w:type="spellStart"/>
      <w:r w:rsidRPr="001D202F">
        <w:rPr>
          <w:sz w:val="28"/>
          <w:szCs w:val="28"/>
        </w:rPr>
        <w:t>classId</w:t>
      </w:r>
      <w:proofErr w:type="spellEnd"/>
      <w:r w:rsidRPr="001D202F">
        <w:rPr>
          <w:sz w:val="28"/>
          <w:szCs w:val="28"/>
        </w:rPr>
        <w:t xml:space="preserve"> = </w:t>
      </w:r>
      <w:proofErr w:type="spellStart"/>
      <w:proofErr w:type="gramStart"/>
      <w:r w:rsidRPr="001D202F">
        <w:rPr>
          <w:sz w:val="28"/>
          <w:szCs w:val="28"/>
        </w:rPr>
        <w:t>np.argmax</w:t>
      </w:r>
      <w:proofErr w:type="spellEnd"/>
      <w:proofErr w:type="gramEnd"/>
      <w:r w:rsidRPr="001D202F">
        <w:rPr>
          <w:sz w:val="28"/>
          <w:szCs w:val="28"/>
        </w:rPr>
        <w:t>(scores)</w:t>
      </w:r>
    </w:p>
    <w:p w14:paraId="664FDF37" w14:textId="77777777" w:rsidR="001D202F" w:rsidRPr="001D202F" w:rsidRDefault="001D202F" w:rsidP="001D202F">
      <w:pPr>
        <w:spacing w:line="276" w:lineRule="auto"/>
        <w:jc w:val="both"/>
        <w:rPr>
          <w:sz w:val="28"/>
          <w:szCs w:val="28"/>
        </w:rPr>
      </w:pPr>
      <w:r w:rsidRPr="001D202F">
        <w:rPr>
          <w:sz w:val="28"/>
          <w:szCs w:val="28"/>
        </w:rPr>
        <w:t xml:space="preserve">            confidence = scores[</w:t>
      </w:r>
      <w:proofErr w:type="spellStart"/>
      <w:r w:rsidRPr="001D202F">
        <w:rPr>
          <w:sz w:val="28"/>
          <w:szCs w:val="28"/>
        </w:rPr>
        <w:t>classId</w:t>
      </w:r>
      <w:proofErr w:type="spellEnd"/>
      <w:r w:rsidRPr="001D202F">
        <w:rPr>
          <w:sz w:val="28"/>
          <w:szCs w:val="28"/>
        </w:rPr>
        <w:t>]</w:t>
      </w:r>
    </w:p>
    <w:p w14:paraId="21333CFD" w14:textId="77777777" w:rsidR="001D202F" w:rsidRPr="001D202F" w:rsidRDefault="001D202F" w:rsidP="001D202F">
      <w:pPr>
        <w:spacing w:line="276" w:lineRule="auto"/>
        <w:jc w:val="both"/>
        <w:rPr>
          <w:sz w:val="28"/>
          <w:szCs w:val="28"/>
        </w:rPr>
      </w:pPr>
      <w:r w:rsidRPr="001D202F">
        <w:rPr>
          <w:sz w:val="28"/>
          <w:szCs w:val="28"/>
        </w:rPr>
        <w:t xml:space="preserve">            if confidence &gt; </w:t>
      </w:r>
      <w:proofErr w:type="spellStart"/>
      <w:r w:rsidRPr="001D202F">
        <w:rPr>
          <w:sz w:val="28"/>
          <w:szCs w:val="28"/>
        </w:rPr>
        <w:t>conf_threshold</w:t>
      </w:r>
      <w:proofErr w:type="spellEnd"/>
      <w:r w:rsidRPr="001D202F">
        <w:rPr>
          <w:sz w:val="28"/>
          <w:szCs w:val="28"/>
        </w:rPr>
        <w:t>:</w:t>
      </w:r>
    </w:p>
    <w:p w14:paraId="45B780FD" w14:textId="77777777" w:rsidR="001D202F" w:rsidRPr="001D202F" w:rsidRDefault="001D202F" w:rsidP="001D202F">
      <w:pPr>
        <w:spacing w:line="276" w:lineRule="auto"/>
        <w:jc w:val="both"/>
        <w:rPr>
          <w:sz w:val="28"/>
          <w:szCs w:val="28"/>
        </w:rPr>
      </w:pPr>
      <w:r w:rsidRPr="001D202F">
        <w:rPr>
          <w:sz w:val="28"/>
          <w:szCs w:val="28"/>
        </w:rPr>
        <w:t xml:space="preserve">                </w:t>
      </w:r>
      <w:proofErr w:type="spellStart"/>
      <w:r w:rsidRPr="001D202F">
        <w:rPr>
          <w:sz w:val="28"/>
          <w:szCs w:val="28"/>
        </w:rPr>
        <w:t>center_x</w:t>
      </w:r>
      <w:proofErr w:type="spellEnd"/>
      <w:r w:rsidRPr="001D202F">
        <w:rPr>
          <w:sz w:val="28"/>
          <w:szCs w:val="28"/>
        </w:rPr>
        <w:t xml:space="preserve"> = int(</w:t>
      </w:r>
      <w:proofErr w:type="gramStart"/>
      <w:r w:rsidRPr="001D202F">
        <w:rPr>
          <w:sz w:val="28"/>
          <w:szCs w:val="28"/>
        </w:rPr>
        <w:t>detection[</w:t>
      </w:r>
      <w:proofErr w:type="gramEnd"/>
      <w:r w:rsidRPr="001D202F">
        <w:rPr>
          <w:sz w:val="28"/>
          <w:szCs w:val="28"/>
        </w:rPr>
        <w:t xml:space="preserve">0] * </w:t>
      </w:r>
      <w:proofErr w:type="spellStart"/>
      <w:r w:rsidRPr="001D202F">
        <w:rPr>
          <w:sz w:val="28"/>
          <w:szCs w:val="28"/>
        </w:rPr>
        <w:t>frame_width</w:t>
      </w:r>
      <w:proofErr w:type="spellEnd"/>
      <w:r w:rsidRPr="001D202F">
        <w:rPr>
          <w:sz w:val="28"/>
          <w:szCs w:val="28"/>
        </w:rPr>
        <w:t>)</w:t>
      </w:r>
    </w:p>
    <w:p w14:paraId="2BDC43E7" w14:textId="77777777" w:rsidR="001D202F" w:rsidRPr="001D202F" w:rsidRDefault="001D202F" w:rsidP="001D202F">
      <w:pPr>
        <w:spacing w:line="276" w:lineRule="auto"/>
        <w:jc w:val="both"/>
        <w:rPr>
          <w:sz w:val="28"/>
          <w:szCs w:val="28"/>
        </w:rPr>
      </w:pPr>
      <w:r w:rsidRPr="001D202F">
        <w:rPr>
          <w:sz w:val="28"/>
          <w:szCs w:val="28"/>
        </w:rPr>
        <w:t xml:space="preserve">                </w:t>
      </w:r>
      <w:proofErr w:type="spellStart"/>
      <w:r w:rsidRPr="001D202F">
        <w:rPr>
          <w:sz w:val="28"/>
          <w:szCs w:val="28"/>
        </w:rPr>
        <w:t>center_y</w:t>
      </w:r>
      <w:proofErr w:type="spellEnd"/>
      <w:r w:rsidRPr="001D202F">
        <w:rPr>
          <w:sz w:val="28"/>
          <w:szCs w:val="28"/>
        </w:rPr>
        <w:t xml:space="preserve"> = int(</w:t>
      </w:r>
      <w:proofErr w:type="gramStart"/>
      <w:r w:rsidRPr="001D202F">
        <w:rPr>
          <w:sz w:val="28"/>
          <w:szCs w:val="28"/>
        </w:rPr>
        <w:t>detection[</w:t>
      </w:r>
      <w:proofErr w:type="gramEnd"/>
      <w:r w:rsidRPr="001D202F">
        <w:rPr>
          <w:sz w:val="28"/>
          <w:szCs w:val="28"/>
        </w:rPr>
        <w:t xml:space="preserve">1] * </w:t>
      </w:r>
      <w:proofErr w:type="spellStart"/>
      <w:r w:rsidRPr="001D202F">
        <w:rPr>
          <w:sz w:val="28"/>
          <w:szCs w:val="28"/>
        </w:rPr>
        <w:t>frameHeight</w:t>
      </w:r>
      <w:proofErr w:type="spellEnd"/>
      <w:r w:rsidRPr="001D202F">
        <w:rPr>
          <w:sz w:val="28"/>
          <w:szCs w:val="28"/>
        </w:rPr>
        <w:t>)</w:t>
      </w:r>
    </w:p>
    <w:p w14:paraId="3C25AE2A" w14:textId="77777777" w:rsidR="001D202F" w:rsidRPr="001D202F" w:rsidRDefault="001D202F" w:rsidP="001D202F">
      <w:pPr>
        <w:spacing w:line="276" w:lineRule="auto"/>
        <w:jc w:val="both"/>
        <w:rPr>
          <w:sz w:val="28"/>
          <w:szCs w:val="28"/>
        </w:rPr>
      </w:pPr>
      <w:r w:rsidRPr="001D202F">
        <w:rPr>
          <w:sz w:val="28"/>
          <w:szCs w:val="28"/>
        </w:rPr>
        <w:t xml:space="preserve">                width = int(</w:t>
      </w:r>
      <w:proofErr w:type="gramStart"/>
      <w:r w:rsidRPr="001D202F">
        <w:rPr>
          <w:sz w:val="28"/>
          <w:szCs w:val="28"/>
        </w:rPr>
        <w:t>detection[</w:t>
      </w:r>
      <w:proofErr w:type="gramEnd"/>
      <w:r w:rsidRPr="001D202F">
        <w:rPr>
          <w:sz w:val="28"/>
          <w:szCs w:val="28"/>
        </w:rPr>
        <w:t xml:space="preserve">2] * </w:t>
      </w:r>
      <w:proofErr w:type="spellStart"/>
      <w:r w:rsidRPr="001D202F">
        <w:rPr>
          <w:sz w:val="28"/>
          <w:szCs w:val="28"/>
        </w:rPr>
        <w:t>frame_width</w:t>
      </w:r>
      <w:proofErr w:type="spellEnd"/>
      <w:r w:rsidRPr="001D202F">
        <w:rPr>
          <w:sz w:val="28"/>
          <w:szCs w:val="28"/>
        </w:rPr>
        <w:t>)</w:t>
      </w:r>
    </w:p>
    <w:p w14:paraId="0C975269" w14:textId="77777777" w:rsidR="001D202F" w:rsidRPr="001D202F" w:rsidRDefault="001D202F" w:rsidP="001D202F">
      <w:pPr>
        <w:spacing w:line="276" w:lineRule="auto"/>
        <w:jc w:val="both"/>
        <w:rPr>
          <w:sz w:val="28"/>
          <w:szCs w:val="28"/>
        </w:rPr>
      </w:pPr>
      <w:r w:rsidRPr="001D202F">
        <w:rPr>
          <w:sz w:val="28"/>
          <w:szCs w:val="28"/>
        </w:rPr>
        <w:t xml:space="preserve">                height = int(</w:t>
      </w:r>
      <w:proofErr w:type="gramStart"/>
      <w:r w:rsidRPr="001D202F">
        <w:rPr>
          <w:sz w:val="28"/>
          <w:szCs w:val="28"/>
        </w:rPr>
        <w:t>detection[</w:t>
      </w:r>
      <w:proofErr w:type="gramEnd"/>
      <w:r w:rsidRPr="001D202F">
        <w:rPr>
          <w:sz w:val="28"/>
          <w:szCs w:val="28"/>
        </w:rPr>
        <w:t xml:space="preserve">3] * </w:t>
      </w:r>
      <w:proofErr w:type="spellStart"/>
      <w:r w:rsidRPr="001D202F">
        <w:rPr>
          <w:sz w:val="28"/>
          <w:szCs w:val="28"/>
        </w:rPr>
        <w:t>frameHeight</w:t>
      </w:r>
      <w:proofErr w:type="spellEnd"/>
      <w:r w:rsidRPr="001D202F">
        <w:rPr>
          <w:sz w:val="28"/>
          <w:szCs w:val="28"/>
        </w:rPr>
        <w:t>)</w:t>
      </w:r>
    </w:p>
    <w:p w14:paraId="24412EC2" w14:textId="77777777" w:rsidR="001D202F" w:rsidRPr="001D202F" w:rsidRDefault="001D202F" w:rsidP="001D202F">
      <w:pPr>
        <w:spacing w:line="276" w:lineRule="auto"/>
        <w:jc w:val="both"/>
        <w:rPr>
          <w:sz w:val="28"/>
          <w:szCs w:val="28"/>
        </w:rPr>
      </w:pPr>
      <w:r w:rsidRPr="001D202F">
        <w:rPr>
          <w:sz w:val="28"/>
          <w:szCs w:val="28"/>
        </w:rPr>
        <w:t xml:space="preserve">                left = </w:t>
      </w:r>
      <w:proofErr w:type="gramStart"/>
      <w:r w:rsidRPr="001D202F">
        <w:rPr>
          <w:sz w:val="28"/>
          <w:szCs w:val="28"/>
        </w:rPr>
        <w:t>int(</w:t>
      </w:r>
      <w:proofErr w:type="spellStart"/>
      <w:proofErr w:type="gramEnd"/>
      <w:r w:rsidRPr="001D202F">
        <w:rPr>
          <w:sz w:val="28"/>
          <w:szCs w:val="28"/>
        </w:rPr>
        <w:t>center_x</w:t>
      </w:r>
      <w:proofErr w:type="spellEnd"/>
      <w:r w:rsidRPr="001D202F">
        <w:rPr>
          <w:sz w:val="28"/>
          <w:szCs w:val="28"/>
        </w:rPr>
        <w:t xml:space="preserve"> - width / 2)</w:t>
      </w:r>
    </w:p>
    <w:p w14:paraId="73AB8D2F" w14:textId="77777777" w:rsidR="001D202F" w:rsidRPr="001D202F" w:rsidRDefault="001D202F" w:rsidP="001D202F">
      <w:pPr>
        <w:spacing w:line="276" w:lineRule="auto"/>
        <w:jc w:val="both"/>
        <w:rPr>
          <w:sz w:val="28"/>
          <w:szCs w:val="28"/>
        </w:rPr>
      </w:pPr>
      <w:r w:rsidRPr="001D202F">
        <w:rPr>
          <w:sz w:val="28"/>
          <w:szCs w:val="28"/>
        </w:rPr>
        <w:t xml:space="preserve">                top = </w:t>
      </w:r>
      <w:proofErr w:type="gramStart"/>
      <w:r w:rsidRPr="001D202F">
        <w:rPr>
          <w:sz w:val="28"/>
          <w:szCs w:val="28"/>
        </w:rPr>
        <w:t>int(</w:t>
      </w:r>
      <w:proofErr w:type="spellStart"/>
      <w:proofErr w:type="gramEnd"/>
      <w:r w:rsidRPr="001D202F">
        <w:rPr>
          <w:sz w:val="28"/>
          <w:szCs w:val="28"/>
        </w:rPr>
        <w:t>center_y</w:t>
      </w:r>
      <w:proofErr w:type="spellEnd"/>
      <w:r w:rsidRPr="001D202F">
        <w:rPr>
          <w:sz w:val="28"/>
          <w:szCs w:val="28"/>
        </w:rPr>
        <w:t xml:space="preserve"> - height / 2)</w:t>
      </w:r>
    </w:p>
    <w:p w14:paraId="17543392" w14:textId="77777777" w:rsidR="001D202F" w:rsidRPr="001D202F" w:rsidRDefault="001D202F" w:rsidP="001D202F">
      <w:pPr>
        <w:spacing w:line="276" w:lineRule="auto"/>
        <w:jc w:val="both"/>
        <w:rPr>
          <w:sz w:val="28"/>
          <w:szCs w:val="28"/>
        </w:rPr>
      </w:pPr>
      <w:r w:rsidRPr="001D202F">
        <w:rPr>
          <w:sz w:val="28"/>
          <w:szCs w:val="28"/>
        </w:rPr>
        <w:t xml:space="preserve">                </w:t>
      </w:r>
      <w:proofErr w:type="spellStart"/>
      <w:r w:rsidRPr="001D202F">
        <w:rPr>
          <w:sz w:val="28"/>
          <w:szCs w:val="28"/>
        </w:rPr>
        <w:t>classIds.append</w:t>
      </w:r>
      <w:proofErr w:type="spellEnd"/>
      <w:r w:rsidRPr="001D202F">
        <w:rPr>
          <w:sz w:val="28"/>
          <w:szCs w:val="28"/>
        </w:rPr>
        <w:t>(</w:t>
      </w:r>
      <w:proofErr w:type="spellStart"/>
      <w:r w:rsidRPr="001D202F">
        <w:rPr>
          <w:sz w:val="28"/>
          <w:szCs w:val="28"/>
        </w:rPr>
        <w:t>classId</w:t>
      </w:r>
      <w:proofErr w:type="spellEnd"/>
      <w:r w:rsidRPr="001D202F">
        <w:rPr>
          <w:sz w:val="28"/>
          <w:szCs w:val="28"/>
        </w:rPr>
        <w:t>)</w:t>
      </w:r>
    </w:p>
    <w:p w14:paraId="144B264F" w14:textId="77777777" w:rsidR="001D202F" w:rsidRPr="001D202F" w:rsidRDefault="001D202F" w:rsidP="001D202F">
      <w:pPr>
        <w:spacing w:line="276" w:lineRule="auto"/>
        <w:jc w:val="both"/>
        <w:rPr>
          <w:sz w:val="28"/>
          <w:szCs w:val="28"/>
        </w:rPr>
      </w:pPr>
      <w:r w:rsidRPr="001D202F">
        <w:rPr>
          <w:sz w:val="28"/>
          <w:szCs w:val="28"/>
        </w:rPr>
        <w:t xml:space="preserve">                </w:t>
      </w:r>
      <w:proofErr w:type="spellStart"/>
      <w:proofErr w:type="gramStart"/>
      <w:r w:rsidRPr="001D202F">
        <w:rPr>
          <w:sz w:val="28"/>
          <w:szCs w:val="28"/>
        </w:rPr>
        <w:t>confidences.append</w:t>
      </w:r>
      <w:proofErr w:type="spellEnd"/>
      <w:proofErr w:type="gramEnd"/>
      <w:r w:rsidRPr="001D202F">
        <w:rPr>
          <w:sz w:val="28"/>
          <w:szCs w:val="28"/>
        </w:rPr>
        <w:t>(float(confidence))</w:t>
      </w:r>
    </w:p>
    <w:p w14:paraId="36B1069A" w14:textId="265C7A67" w:rsidR="001D202F" w:rsidRPr="001D202F" w:rsidRDefault="001D202F" w:rsidP="001D202F">
      <w:pPr>
        <w:spacing w:line="276" w:lineRule="auto"/>
        <w:jc w:val="both"/>
        <w:rPr>
          <w:sz w:val="28"/>
          <w:szCs w:val="28"/>
        </w:rPr>
      </w:pPr>
      <w:r w:rsidRPr="001D202F">
        <w:rPr>
          <w:sz w:val="28"/>
          <w:szCs w:val="28"/>
        </w:rPr>
        <w:t xml:space="preserve">                </w:t>
      </w:r>
      <w:proofErr w:type="spellStart"/>
      <w:proofErr w:type="gramStart"/>
      <w:r w:rsidRPr="001D202F">
        <w:rPr>
          <w:sz w:val="28"/>
          <w:szCs w:val="28"/>
        </w:rPr>
        <w:t>boxes.append</w:t>
      </w:r>
      <w:proofErr w:type="spellEnd"/>
      <w:proofErr w:type="gramEnd"/>
      <w:r w:rsidRPr="001D202F">
        <w:rPr>
          <w:sz w:val="28"/>
          <w:szCs w:val="28"/>
        </w:rPr>
        <w:t>([left, top, width, height])</w:t>
      </w:r>
    </w:p>
    <w:p w14:paraId="405700BC" w14:textId="77777777" w:rsidR="001D202F" w:rsidRPr="001D202F" w:rsidRDefault="001D202F" w:rsidP="001D202F">
      <w:pPr>
        <w:spacing w:line="276" w:lineRule="auto"/>
        <w:jc w:val="both"/>
        <w:rPr>
          <w:sz w:val="28"/>
          <w:szCs w:val="28"/>
        </w:rPr>
      </w:pPr>
      <w:r w:rsidRPr="001D202F">
        <w:rPr>
          <w:sz w:val="28"/>
          <w:szCs w:val="28"/>
        </w:rPr>
        <w:t xml:space="preserve">    indices = </w:t>
      </w:r>
      <w:proofErr w:type="spellStart"/>
      <w:proofErr w:type="gramStart"/>
      <w:r w:rsidRPr="001D202F">
        <w:rPr>
          <w:sz w:val="28"/>
          <w:szCs w:val="28"/>
        </w:rPr>
        <w:t>cv.dnn.NMSBoxes</w:t>
      </w:r>
      <w:proofErr w:type="spellEnd"/>
      <w:proofErr w:type="gramEnd"/>
      <w:r w:rsidRPr="001D202F">
        <w:rPr>
          <w:sz w:val="28"/>
          <w:szCs w:val="28"/>
        </w:rPr>
        <w:t xml:space="preserve">(boxes, confidences, </w:t>
      </w:r>
      <w:proofErr w:type="spellStart"/>
      <w:r w:rsidRPr="001D202F">
        <w:rPr>
          <w:sz w:val="28"/>
          <w:szCs w:val="28"/>
        </w:rPr>
        <w:t>conf_threshold</w:t>
      </w:r>
      <w:proofErr w:type="spellEnd"/>
      <w:r w:rsidRPr="001D202F">
        <w:rPr>
          <w:sz w:val="28"/>
          <w:szCs w:val="28"/>
        </w:rPr>
        <w:t xml:space="preserve">, </w:t>
      </w:r>
      <w:proofErr w:type="spellStart"/>
      <w:r w:rsidRPr="001D202F">
        <w:rPr>
          <w:sz w:val="28"/>
          <w:szCs w:val="28"/>
        </w:rPr>
        <w:t>nms_threshold</w:t>
      </w:r>
      <w:proofErr w:type="spellEnd"/>
      <w:r w:rsidRPr="001D202F">
        <w:rPr>
          <w:sz w:val="28"/>
          <w:szCs w:val="28"/>
        </w:rPr>
        <w:t>)</w:t>
      </w:r>
    </w:p>
    <w:p w14:paraId="64C40E60" w14:textId="77777777" w:rsidR="001D202F" w:rsidRPr="001D202F" w:rsidRDefault="001D202F" w:rsidP="001D202F">
      <w:pPr>
        <w:spacing w:line="276" w:lineRule="auto"/>
        <w:jc w:val="both"/>
        <w:rPr>
          <w:sz w:val="28"/>
          <w:szCs w:val="28"/>
        </w:rPr>
      </w:pPr>
      <w:r w:rsidRPr="001D202F">
        <w:rPr>
          <w:sz w:val="28"/>
          <w:szCs w:val="28"/>
        </w:rPr>
        <w:t xml:space="preserve">    </w:t>
      </w:r>
      <w:proofErr w:type="spellStart"/>
      <w:r w:rsidRPr="001D202F">
        <w:rPr>
          <w:sz w:val="28"/>
          <w:szCs w:val="28"/>
        </w:rPr>
        <w:t>count_person</w:t>
      </w:r>
      <w:proofErr w:type="spellEnd"/>
      <w:r w:rsidRPr="001D202F">
        <w:rPr>
          <w:sz w:val="28"/>
          <w:szCs w:val="28"/>
        </w:rPr>
        <w:t>=0 # for counting the classes in this loop.</w:t>
      </w:r>
    </w:p>
    <w:p w14:paraId="50687029" w14:textId="77777777" w:rsidR="001D202F" w:rsidRPr="001D202F" w:rsidRDefault="001D202F" w:rsidP="001D202F">
      <w:pPr>
        <w:spacing w:line="276" w:lineRule="auto"/>
        <w:jc w:val="both"/>
        <w:rPr>
          <w:sz w:val="28"/>
          <w:szCs w:val="28"/>
        </w:rPr>
      </w:pPr>
      <w:r w:rsidRPr="001D202F">
        <w:rPr>
          <w:sz w:val="28"/>
          <w:szCs w:val="28"/>
        </w:rPr>
        <w:t xml:space="preserve">    for </w:t>
      </w:r>
      <w:proofErr w:type="spellStart"/>
      <w:r w:rsidRPr="001D202F">
        <w:rPr>
          <w:sz w:val="28"/>
          <w:szCs w:val="28"/>
        </w:rPr>
        <w:t>i</w:t>
      </w:r>
      <w:proofErr w:type="spellEnd"/>
      <w:r w:rsidRPr="001D202F">
        <w:rPr>
          <w:sz w:val="28"/>
          <w:szCs w:val="28"/>
        </w:rPr>
        <w:t xml:space="preserve"> in indices:</w:t>
      </w:r>
    </w:p>
    <w:p w14:paraId="51A3B554" w14:textId="77777777" w:rsidR="001D202F" w:rsidRPr="001D202F" w:rsidRDefault="001D202F" w:rsidP="001D202F">
      <w:pPr>
        <w:spacing w:line="276" w:lineRule="auto"/>
        <w:jc w:val="both"/>
        <w:rPr>
          <w:sz w:val="28"/>
          <w:szCs w:val="28"/>
        </w:rPr>
      </w:pPr>
      <w:r w:rsidRPr="001D202F">
        <w:rPr>
          <w:sz w:val="28"/>
          <w:szCs w:val="28"/>
        </w:rPr>
        <w:t xml:space="preserve">        </w:t>
      </w:r>
      <w:proofErr w:type="spellStart"/>
      <w:r w:rsidRPr="001D202F">
        <w:rPr>
          <w:sz w:val="28"/>
          <w:szCs w:val="28"/>
        </w:rPr>
        <w:t>i</w:t>
      </w:r>
      <w:proofErr w:type="spellEnd"/>
      <w:r w:rsidRPr="001D202F">
        <w:rPr>
          <w:sz w:val="28"/>
          <w:szCs w:val="28"/>
        </w:rPr>
        <w:t xml:space="preserve"> = </w:t>
      </w:r>
      <w:proofErr w:type="spellStart"/>
      <w:proofErr w:type="gramStart"/>
      <w:r w:rsidRPr="001D202F">
        <w:rPr>
          <w:sz w:val="28"/>
          <w:szCs w:val="28"/>
        </w:rPr>
        <w:t>i</w:t>
      </w:r>
      <w:proofErr w:type="spellEnd"/>
      <w:r w:rsidRPr="001D202F">
        <w:rPr>
          <w:sz w:val="28"/>
          <w:szCs w:val="28"/>
        </w:rPr>
        <w:t>[</w:t>
      </w:r>
      <w:proofErr w:type="gramEnd"/>
      <w:r w:rsidRPr="001D202F">
        <w:rPr>
          <w:sz w:val="28"/>
          <w:szCs w:val="28"/>
        </w:rPr>
        <w:t>0]</w:t>
      </w:r>
    </w:p>
    <w:p w14:paraId="10702897" w14:textId="77777777" w:rsidR="001D202F" w:rsidRPr="001D202F" w:rsidRDefault="001D202F" w:rsidP="001D202F">
      <w:pPr>
        <w:spacing w:line="276" w:lineRule="auto"/>
        <w:jc w:val="both"/>
        <w:rPr>
          <w:sz w:val="28"/>
          <w:szCs w:val="28"/>
        </w:rPr>
      </w:pPr>
      <w:r w:rsidRPr="001D202F">
        <w:rPr>
          <w:sz w:val="28"/>
          <w:szCs w:val="28"/>
        </w:rPr>
        <w:t xml:space="preserve">        box = boxes[</w:t>
      </w:r>
      <w:proofErr w:type="spellStart"/>
      <w:r w:rsidRPr="001D202F">
        <w:rPr>
          <w:sz w:val="28"/>
          <w:szCs w:val="28"/>
        </w:rPr>
        <w:t>i</w:t>
      </w:r>
      <w:proofErr w:type="spellEnd"/>
      <w:r w:rsidRPr="001D202F">
        <w:rPr>
          <w:sz w:val="28"/>
          <w:szCs w:val="28"/>
        </w:rPr>
        <w:t>]</w:t>
      </w:r>
    </w:p>
    <w:p w14:paraId="39D1F0DD" w14:textId="77777777" w:rsidR="001D202F" w:rsidRPr="001D202F" w:rsidRDefault="001D202F" w:rsidP="001D202F">
      <w:pPr>
        <w:spacing w:line="276" w:lineRule="auto"/>
        <w:jc w:val="both"/>
        <w:rPr>
          <w:sz w:val="28"/>
          <w:szCs w:val="28"/>
        </w:rPr>
      </w:pPr>
      <w:r w:rsidRPr="001D202F">
        <w:rPr>
          <w:sz w:val="28"/>
          <w:szCs w:val="28"/>
        </w:rPr>
        <w:t xml:space="preserve">        left = </w:t>
      </w:r>
      <w:proofErr w:type="gramStart"/>
      <w:r w:rsidRPr="001D202F">
        <w:rPr>
          <w:sz w:val="28"/>
          <w:szCs w:val="28"/>
        </w:rPr>
        <w:t>box[</w:t>
      </w:r>
      <w:proofErr w:type="gramEnd"/>
      <w:r w:rsidRPr="001D202F">
        <w:rPr>
          <w:sz w:val="28"/>
          <w:szCs w:val="28"/>
        </w:rPr>
        <w:t>0]</w:t>
      </w:r>
    </w:p>
    <w:p w14:paraId="4612171E" w14:textId="77777777" w:rsidR="001D202F" w:rsidRPr="001D202F" w:rsidRDefault="001D202F" w:rsidP="001D202F">
      <w:pPr>
        <w:spacing w:line="276" w:lineRule="auto"/>
        <w:jc w:val="both"/>
        <w:rPr>
          <w:sz w:val="28"/>
          <w:szCs w:val="28"/>
        </w:rPr>
      </w:pPr>
      <w:r w:rsidRPr="001D202F">
        <w:rPr>
          <w:sz w:val="28"/>
          <w:szCs w:val="28"/>
        </w:rPr>
        <w:t xml:space="preserve">        top = </w:t>
      </w:r>
      <w:proofErr w:type="gramStart"/>
      <w:r w:rsidRPr="001D202F">
        <w:rPr>
          <w:sz w:val="28"/>
          <w:szCs w:val="28"/>
        </w:rPr>
        <w:t>box[</w:t>
      </w:r>
      <w:proofErr w:type="gramEnd"/>
      <w:r w:rsidRPr="001D202F">
        <w:rPr>
          <w:sz w:val="28"/>
          <w:szCs w:val="28"/>
        </w:rPr>
        <w:t>1]</w:t>
      </w:r>
    </w:p>
    <w:p w14:paraId="3F0DA2A7" w14:textId="77777777" w:rsidR="001D202F" w:rsidRPr="001D202F" w:rsidRDefault="001D202F" w:rsidP="001D202F">
      <w:pPr>
        <w:spacing w:line="276" w:lineRule="auto"/>
        <w:jc w:val="both"/>
        <w:rPr>
          <w:sz w:val="28"/>
          <w:szCs w:val="28"/>
        </w:rPr>
      </w:pPr>
      <w:r w:rsidRPr="001D202F">
        <w:rPr>
          <w:sz w:val="28"/>
          <w:szCs w:val="28"/>
        </w:rPr>
        <w:t xml:space="preserve">        width = </w:t>
      </w:r>
      <w:proofErr w:type="gramStart"/>
      <w:r w:rsidRPr="001D202F">
        <w:rPr>
          <w:sz w:val="28"/>
          <w:szCs w:val="28"/>
        </w:rPr>
        <w:t>box[</w:t>
      </w:r>
      <w:proofErr w:type="gramEnd"/>
      <w:r w:rsidRPr="001D202F">
        <w:rPr>
          <w:sz w:val="28"/>
          <w:szCs w:val="28"/>
        </w:rPr>
        <w:t>2]</w:t>
      </w:r>
    </w:p>
    <w:p w14:paraId="0925C8D2" w14:textId="77777777" w:rsidR="001D202F" w:rsidRPr="001D202F" w:rsidRDefault="001D202F" w:rsidP="001D202F">
      <w:pPr>
        <w:spacing w:line="276" w:lineRule="auto"/>
        <w:jc w:val="both"/>
        <w:rPr>
          <w:sz w:val="28"/>
          <w:szCs w:val="28"/>
        </w:rPr>
      </w:pPr>
      <w:r w:rsidRPr="001D202F">
        <w:rPr>
          <w:sz w:val="28"/>
          <w:szCs w:val="28"/>
        </w:rPr>
        <w:lastRenderedPageBreak/>
        <w:t xml:space="preserve">        height = </w:t>
      </w:r>
      <w:proofErr w:type="gramStart"/>
      <w:r w:rsidRPr="001D202F">
        <w:rPr>
          <w:sz w:val="28"/>
          <w:szCs w:val="28"/>
        </w:rPr>
        <w:t>box[</w:t>
      </w:r>
      <w:proofErr w:type="gramEnd"/>
      <w:r w:rsidRPr="001D202F">
        <w:rPr>
          <w:sz w:val="28"/>
          <w:szCs w:val="28"/>
        </w:rPr>
        <w:t>3]</w:t>
      </w:r>
    </w:p>
    <w:p w14:paraId="0995E633" w14:textId="77777777" w:rsidR="001D202F" w:rsidRPr="001D202F" w:rsidRDefault="001D202F" w:rsidP="001D202F">
      <w:pPr>
        <w:spacing w:line="276" w:lineRule="auto"/>
        <w:jc w:val="both"/>
        <w:rPr>
          <w:sz w:val="28"/>
          <w:szCs w:val="28"/>
        </w:rPr>
      </w:pPr>
      <w:r w:rsidRPr="001D202F">
        <w:rPr>
          <w:sz w:val="28"/>
          <w:szCs w:val="28"/>
        </w:rPr>
        <w:t xml:space="preserve">        </w:t>
      </w:r>
      <w:proofErr w:type="spellStart"/>
      <w:r w:rsidRPr="001D202F">
        <w:rPr>
          <w:sz w:val="28"/>
          <w:szCs w:val="28"/>
        </w:rPr>
        <w:t>draw_bounding_box</w:t>
      </w:r>
      <w:proofErr w:type="spellEnd"/>
      <w:r w:rsidRPr="001D202F">
        <w:rPr>
          <w:sz w:val="28"/>
          <w:szCs w:val="28"/>
        </w:rPr>
        <w:t>(</w:t>
      </w:r>
      <w:proofErr w:type="spellStart"/>
      <w:r w:rsidRPr="001D202F">
        <w:rPr>
          <w:sz w:val="28"/>
          <w:szCs w:val="28"/>
        </w:rPr>
        <w:t>classIds</w:t>
      </w:r>
      <w:proofErr w:type="spellEnd"/>
      <w:r w:rsidRPr="001D202F">
        <w:rPr>
          <w:sz w:val="28"/>
          <w:szCs w:val="28"/>
        </w:rPr>
        <w:t>[</w:t>
      </w:r>
      <w:proofErr w:type="spellStart"/>
      <w:r w:rsidRPr="001D202F">
        <w:rPr>
          <w:sz w:val="28"/>
          <w:szCs w:val="28"/>
        </w:rPr>
        <w:t>i</w:t>
      </w:r>
      <w:proofErr w:type="spellEnd"/>
      <w:r w:rsidRPr="001D202F">
        <w:rPr>
          <w:sz w:val="28"/>
          <w:szCs w:val="28"/>
        </w:rPr>
        <w:t>], confidences[</w:t>
      </w:r>
      <w:proofErr w:type="spellStart"/>
      <w:r w:rsidRPr="001D202F">
        <w:rPr>
          <w:sz w:val="28"/>
          <w:szCs w:val="28"/>
        </w:rPr>
        <w:t>i</w:t>
      </w:r>
      <w:proofErr w:type="spellEnd"/>
      <w:r w:rsidRPr="001D202F">
        <w:rPr>
          <w:sz w:val="28"/>
          <w:szCs w:val="28"/>
        </w:rPr>
        <w:t>], left, top, left + width, top + height, frame, classes)</w:t>
      </w:r>
    </w:p>
    <w:p w14:paraId="44B546DE" w14:textId="302A0A4E" w:rsidR="001D202F" w:rsidRPr="001D202F" w:rsidRDefault="00CD1963" w:rsidP="001D202F">
      <w:pPr>
        <w:spacing w:line="276" w:lineRule="auto"/>
        <w:jc w:val="both"/>
        <w:rPr>
          <w:sz w:val="28"/>
          <w:szCs w:val="28"/>
        </w:rPr>
      </w:pPr>
      <w:r>
        <w:rPr>
          <w:sz w:val="28"/>
          <w:szCs w:val="28"/>
        </w:rPr>
        <w:t xml:space="preserve">       </w:t>
      </w:r>
      <w:r w:rsidR="001D202F" w:rsidRPr="001D202F">
        <w:rPr>
          <w:sz w:val="28"/>
          <w:szCs w:val="28"/>
        </w:rPr>
        <w:t xml:space="preserve"> </w:t>
      </w:r>
      <w:proofErr w:type="spellStart"/>
      <w:r w:rsidR="001D202F" w:rsidRPr="001D202F">
        <w:rPr>
          <w:sz w:val="28"/>
          <w:szCs w:val="28"/>
        </w:rPr>
        <w:t>my_class</w:t>
      </w:r>
      <w:proofErr w:type="spellEnd"/>
      <w:r w:rsidR="001D202F" w:rsidRPr="001D202F">
        <w:rPr>
          <w:sz w:val="28"/>
          <w:szCs w:val="28"/>
        </w:rPr>
        <w:t>='Helmet'</w:t>
      </w:r>
    </w:p>
    <w:p w14:paraId="796C904E" w14:textId="77777777" w:rsidR="001D202F" w:rsidRPr="001D202F" w:rsidRDefault="001D202F" w:rsidP="001D202F">
      <w:pPr>
        <w:spacing w:line="276" w:lineRule="auto"/>
        <w:jc w:val="both"/>
        <w:rPr>
          <w:sz w:val="28"/>
          <w:szCs w:val="28"/>
        </w:rPr>
      </w:pPr>
      <w:r w:rsidRPr="001D202F">
        <w:rPr>
          <w:sz w:val="28"/>
          <w:szCs w:val="28"/>
        </w:rPr>
        <w:t xml:space="preserve">        </w:t>
      </w:r>
      <w:proofErr w:type="spellStart"/>
      <w:r w:rsidRPr="001D202F">
        <w:rPr>
          <w:sz w:val="28"/>
          <w:szCs w:val="28"/>
        </w:rPr>
        <w:t>unknown_class</w:t>
      </w:r>
      <w:proofErr w:type="spellEnd"/>
      <w:r w:rsidRPr="001D202F">
        <w:rPr>
          <w:sz w:val="28"/>
          <w:szCs w:val="28"/>
        </w:rPr>
        <w:t xml:space="preserve"> = classes[</w:t>
      </w:r>
      <w:proofErr w:type="spellStart"/>
      <w:r w:rsidRPr="001D202F">
        <w:rPr>
          <w:sz w:val="28"/>
          <w:szCs w:val="28"/>
        </w:rPr>
        <w:t>classId</w:t>
      </w:r>
      <w:proofErr w:type="spellEnd"/>
      <w:r w:rsidRPr="001D202F">
        <w:rPr>
          <w:sz w:val="28"/>
          <w:szCs w:val="28"/>
        </w:rPr>
        <w:t>]</w:t>
      </w:r>
    </w:p>
    <w:p w14:paraId="54E9027C" w14:textId="77777777" w:rsidR="001D202F" w:rsidRPr="001D202F" w:rsidRDefault="001D202F" w:rsidP="001D202F">
      <w:pPr>
        <w:spacing w:line="276" w:lineRule="auto"/>
        <w:jc w:val="both"/>
        <w:rPr>
          <w:sz w:val="28"/>
          <w:szCs w:val="28"/>
        </w:rPr>
      </w:pPr>
    </w:p>
    <w:p w14:paraId="0A113C85" w14:textId="77777777" w:rsidR="001D202F" w:rsidRPr="001D202F" w:rsidRDefault="001D202F" w:rsidP="001D202F">
      <w:pPr>
        <w:spacing w:line="276" w:lineRule="auto"/>
        <w:jc w:val="both"/>
        <w:rPr>
          <w:sz w:val="28"/>
          <w:szCs w:val="28"/>
        </w:rPr>
      </w:pPr>
      <w:r w:rsidRPr="001D202F">
        <w:rPr>
          <w:sz w:val="28"/>
          <w:szCs w:val="28"/>
        </w:rPr>
        <w:t xml:space="preserve">        if </w:t>
      </w:r>
      <w:proofErr w:type="spellStart"/>
      <w:r w:rsidRPr="001D202F">
        <w:rPr>
          <w:sz w:val="28"/>
          <w:szCs w:val="28"/>
        </w:rPr>
        <w:t>my_class</w:t>
      </w:r>
      <w:proofErr w:type="spellEnd"/>
      <w:r w:rsidRPr="001D202F">
        <w:rPr>
          <w:sz w:val="28"/>
          <w:szCs w:val="28"/>
        </w:rPr>
        <w:t xml:space="preserve"> == </w:t>
      </w:r>
      <w:proofErr w:type="spellStart"/>
      <w:r w:rsidRPr="001D202F">
        <w:rPr>
          <w:sz w:val="28"/>
          <w:szCs w:val="28"/>
        </w:rPr>
        <w:t>unknown_class</w:t>
      </w:r>
      <w:proofErr w:type="spellEnd"/>
      <w:r w:rsidRPr="001D202F">
        <w:rPr>
          <w:sz w:val="28"/>
          <w:szCs w:val="28"/>
        </w:rPr>
        <w:t>:</w:t>
      </w:r>
    </w:p>
    <w:p w14:paraId="2C43F1E9" w14:textId="77777777" w:rsidR="00CD1963" w:rsidRDefault="001D202F" w:rsidP="001D202F">
      <w:pPr>
        <w:spacing w:line="276" w:lineRule="auto"/>
        <w:jc w:val="both"/>
        <w:rPr>
          <w:sz w:val="28"/>
          <w:szCs w:val="28"/>
        </w:rPr>
      </w:pPr>
      <w:r w:rsidRPr="001D202F">
        <w:rPr>
          <w:sz w:val="28"/>
          <w:szCs w:val="28"/>
        </w:rPr>
        <w:t xml:space="preserve">            </w:t>
      </w:r>
      <w:proofErr w:type="spellStart"/>
      <w:r w:rsidRPr="001D202F">
        <w:rPr>
          <w:sz w:val="28"/>
          <w:szCs w:val="28"/>
        </w:rPr>
        <w:t>count_person</w:t>
      </w:r>
      <w:proofErr w:type="spellEnd"/>
      <w:r w:rsidRPr="001D202F">
        <w:rPr>
          <w:sz w:val="28"/>
          <w:szCs w:val="28"/>
        </w:rPr>
        <w:t xml:space="preserve"> += 1</w:t>
      </w:r>
    </w:p>
    <w:p w14:paraId="27A77529" w14:textId="07532AEA" w:rsidR="001D202F" w:rsidRPr="001D202F" w:rsidRDefault="00CD1963" w:rsidP="001D202F">
      <w:pPr>
        <w:spacing w:line="276" w:lineRule="auto"/>
        <w:jc w:val="both"/>
        <w:rPr>
          <w:sz w:val="28"/>
          <w:szCs w:val="28"/>
        </w:rPr>
      </w:pPr>
      <w:r>
        <w:rPr>
          <w:sz w:val="28"/>
          <w:szCs w:val="28"/>
        </w:rPr>
        <w:t xml:space="preserve">    </w:t>
      </w:r>
      <w:proofErr w:type="gramStart"/>
      <w:r w:rsidR="001D202F" w:rsidRPr="001D202F">
        <w:rPr>
          <w:sz w:val="28"/>
          <w:szCs w:val="28"/>
        </w:rPr>
        <w:t>if(</w:t>
      </w:r>
      <w:proofErr w:type="spellStart"/>
      <w:proofErr w:type="gramEnd"/>
      <w:r w:rsidR="001D202F" w:rsidRPr="001D202F">
        <w:rPr>
          <w:sz w:val="28"/>
          <w:szCs w:val="28"/>
        </w:rPr>
        <w:t>count_person</w:t>
      </w:r>
      <w:proofErr w:type="spellEnd"/>
      <w:r w:rsidR="001D202F" w:rsidRPr="001D202F">
        <w:rPr>
          <w:sz w:val="28"/>
          <w:szCs w:val="28"/>
        </w:rPr>
        <w:t xml:space="preserve"> &gt; 0):</w:t>
      </w:r>
    </w:p>
    <w:p w14:paraId="5E466FB3" w14:textId="77777777" w:rsidR="001D202F" w:rsidRPr="001D202F" w:rsidRDefault="001D202F" w:rsidP="001D202F">
      <w:pPr>
        <w:spacing w:line="276" w:lineRule="auto"/>
        <w:jc w:val="both"/>
        <w:rPr>
          <w:sz w:val="28"/>
          <w:szCs w:val="28"/>
        </w:rPr>
      </w:pPr>
      <w:r w:rsidRPr="001D202F">
        <w:rPr>
          <w:sz w:val="28"/>
          <w:szCs w:val="28"/>
        </w:rPr>
        <w:t xml:space="preserve">        </w:t>
      </w:r>
      <w:proofErr w:type="gramStart"/>
      <w:r w:rsidRPr="001D202F">
        <w:rPr>
          <w:sz w:val="28"/>
          <w:szCs w:val="28"/>
        </w:rPr>
        <w:t>print(</w:t>
      </w:r>
      <w:proofErr w:type="gramEnd"/>
      <w:r w:rsidRPr="001D202F">
        <w:rPr>
          <w:sz w:val="28"/>
          <w:szCs w:val="28"/>
        </w:rPr>
        <w:t>'Helmet detected')</w:t>
      </w:r>
    </w:p>
    <w:p w14:paraId="4F37FCA5" w14:textId="77777777" w:rsidR="001D202F" w:rsidRPr="001D202F" w:rsidRDefault="001D202F" w:rsidP="001D202F">
      <w:pPr>
        <w:spacing w:line="276" w:lineRule="auto"/>
        <w:jc w:val="both"/>
        <w:rPr>
          <w:sz w:val="28"/>
          <w:szCs w:val="28"/>
        </w:rPr>
      </w:pPr>
      <w:r w:rsidRPr="001D202F">
        <w:rPr>
          <w:sz w:val="28"/>
          <w:szCs w:val="28"/>
        </w:rPr>
        <w:t xml:space="preserve">    else:</w:t>
      </w:r>
    </w:p>
    <w:p w14:paraId="31E41EE2" w14:textId="70105FF4" w:rsidR="001D202F" w:rsidRDefault="001D202F" w:rsidP="001D202F">
      <w:pPr>
        <w:spacing w:line="276" w:lineRule="auto"/>
        <w:jc w:val="both"/>
        <w:rPr>
          <w:sz w:val="28"/>
          <w:szCs w:val="28"/>
        </w:rPr>
      </w:pPr>
      <w:r w:rsidRPr="001D202F">
        <w:rPr>
          <w:sz w:val="28"/>
          <w:szCs w:val="28"/>
        </w:rPr>
        <w:t xml:space="preserve">        </w:t>
      </w:r>
      <w:proofErr w:type="gramStart"/>
      <w:r w:rsidRPr="001D202F">
        <w:rPr>
          <w:sz w:val="28"/>
          <w:szCs w:val="28"/>
        </w:rPr>
        <w:t>print(</w:t>
      </w:r>
      <w:proofErr w:type="gramEnd"/>
      <w:r w:rsidRPr="001D202F">
        <w:rPr>
          <w:sz w:val="28"/>
          <w:szCs w:val="28"/>
        </w:rPr>
        <w:t>'No helmet')</w:t>
      </w:r>
    </w:p>
    <w:p w14:paraId="3F3DFA25" w14:textId="47B22380" w:rsidR="00E35D2E" w:rsidRDefault="00E35D2E" w:rsidP="001D202F">
      <w:pPr>
        <w:spacing w:line="276" w:lineRule="auto"/>
        <w:jc w:val="both"/>
        <w:rPr>
          <w:sz w:val="28"/>
          <w:szCs w:val="28"/>
        </w:rPr>
      </w:pPr>
    </w:p>
    <w:p w14:paraId="1808B8F9" w14:textId="14BFBF08" w:rsidR="00E35D2E" w:rsidRPr="00E35D2E" w:rsidRDefault="00E35D2E" w:rsidP="001D202F">
      <w:pPr>
        <w:spacing w:line="276" w:lineRule="auto"/>
        <w:jc w:val="both"/>
        <w:rPr>
          <w:b/>
          <w:bCs/>
          <w:sz w:val="28"/>
          <w:szCs w:val="28"/>
        </w:rPr>
      </w:pPr>
      <w:r>
        <w:rPr>
          <w:b/>
          <w:bCs/>
          <w:sz w:val="28"/>
          <w:szCs w:val="28"/>
        </w:rPr>
        <w:t>M</w:t>
      </w:r>
      <w:r w:rsidRPr="00E35D2E">
        <w:rPr>
          <w:b/>
          <w:bCs/>
          <w:sz w:val="28"/>
          <w:szCs w:val="28"/>
        </w:rPr>
        <w:t>ain.py:</w:t>
      </w:r>
    </w:p>
    <w:p w14:paraId="42706F2C" w14:textId="77777777" w:rsidR="00E35D2E" w:rsidRPr="00E35D2E" w:rsidRDefault="00E35D2E" w:rsidP="00E35D2E">
      <w:pPr>
        <w:spacing w:line="276" w:lineRule="auto"/>
        <w:jc w:val="both"/>
        <w:rPr>
          <w:sz w:val="28"/>
          <w:szCs w:val="28"/>
        </w:rPr>
      </w:pPr>
    </w:p>
    <w:p w14:paraId="6E65CC17" w14:textId="77777777" w:rsidR="00E35D2E" w:rsidRPr="00E35D2E" w:rsidRDefault="00E35D2E" w:rsidP="00E35D2E">
      <w:pPr>
        <w:spacing w:line="276" w:lineRule="auto"/>
        <w:jc w:val="both"/>
        <w:rPr>
          <w:sz w:val="28"/>
          <w:szCs w:val="28"/>
        </w:rPr>
      </w:pPr>
      <w:r w:rsidRPr="00E35D2E">
        <w:rPr>
          <w:sz w:val="28"/>
          <w:szCs w:val="28"/>
        </w:rPr>
        <w:t>import cv2</w:t>
      </w:r>
    </w:p>
    <w:p w14:paraId="525377C7" w14:textId="77777777" w:rsidR="00E35D2E" w:rsidRPr="00E35D2E" w:rsidRDefault="00E35D2E" w:rsidP="00E35D2E">
      <w:pPr>
        <w:spacing w:line="276" w:lineRule="auto"/>
        <w:jc w:val="both"/>
        <w:rPr>
          <w:sz w:val="28"/>
          <w:szCs w:val="28"/>
        </w:rPr>
      </w:pPr>
      <w:r w:rsidRPr="00E35D2E">
        <w:rPr>
          <w:sz w:val="28"/>
          <w:szCs w:val="28"/>
        </w:rPr>
        <w:t xml:space="preserve">import </w:t>
      </w:r>
      <w:proofErr w:type="spellStart"/>
      <w:r w:rsidRPr="00E35D2E">
        <w:rPr>
          <w:sz w:val="28"/>
          <w:szCs w:val="28"/>
        </w:rPr>
        <w:t>numpy</w:t>
      </w:r>
      <w:proofErr w:type="spellEnd"/>
      <w:r w:rsidRPr="00E35D2E">
        <w:rPr>
          <w:sz w:val="28"/>
          <w:szCs w:val="28"/>
        </w:rPr>
        <w:t xml:space="preserve"> as np</w:t>
      </w:r>
    </w:p>
    <w:p w14:paraId="6726FD02" w14:textId="77777777" w:rsidR="00E35D2E" w:rsidRPr="00E35D2E" w:rsidRDefault="00E35D2E" w:rsidP="00E35D2E">
      <w:pPr>
        <w:spacing w:line="276" w:lineRule="auto"/>
        <w:jc w:val="both"/>
        <w:rPr>
          <w:sz w:val="28"/>
          <w:szCs w:val="28"/>
        </w:rPr>
      </w:pPr>
      <w:r w:rsidRPr="00E35D2E">
        <w:rPr>
          <w:sz w:val="28"/>
          <w:szCs w:val="28"/>
        </w:rPr>
        <w:t xml:space="preserve">import </w:t>
      </w:r>
      <w:proofErr w:type="spellStart"/>
      <w:r w:rsidRPr="00E35D2E">
        <w:rPr>
          <w:sz w:val="28"/>
          <w:szCs w:val="28"/>
        </w:rPr>
        <w:t>os</w:t>
      </w:r>
      <w:proofErr w:type="spellEnd"/>
    </w:p>
    <w:p w14:paraId="5DC52F42" w14:textId="77777777" w:rsidR="00E35D2E" w:rsidRPr="00E35D2E" w:rsidRDefault="00E35D2E" w:rsidP="00E35D2E">
      <w:pPr>
        <w:spacing w:line="276" w:lineRule="auto"/>
        <w:jc w:val="both"/>
        <w:rPr>
          <w:sz w:val="28"/>
          <w:szCs w:val="28"/>
        </w:rPr>
      </w:pPr>
    </w:p>
    <w:p w14:paraId="70B2E8A4" w14:textId="77777777" w:rsidR="00E35D2E" w:rsidRPr="00E35D2E" w:rsidRDefault="00E35D2E" w:rsidP="00E35D2E">
      <w:pPr>
        <w:spacing w:line="276" w:lineRule="auto"/>
        <w:jc w:val="both"/>
        <w:rPr>
          <w:sz w:val="28"/>
          <w:szCs w:val="28"/>
        </w:rPr>
      </w:pPr>
      <w:r w:rsidRPr="00E35D2E">
        <w:rPr>
          <w:sz w:val="28"/>
          <w:szCs w:val="28"/>
        </w:rPr>
        <w:t xml:space="preserve">import </w:t>
      </w:r>
      <w:proofErr w:type="spellStart"/>
      <w:r w:rsidRPr="00E35D2E">
        <w:rPr>
          <w:sz w:val="28"/>
          <w:szCs w:val="28"/>
        </w:rPr>
        <w:t>DetectChars</w:t>
      </w:r>
      <w:proofErr w:type="spellEnd"/>
    </w:p>
    <w:p w14:paraId="1A93CA79" w14:textId="77777777" w:rsidR="00E35D2E" w:rsidRPr="00E35D2E" w:rsidRDefault="00E35D2E" w:rsidP="00E35D2E">
      <w:pPr>
        <w:spacing w:line="276" w:lineRule="auto"/>
        <w:jc w:val="both"/>
        <w:rPr>
          <w:sz w:val="28"/>
          <w:szCs w:val="28"/>
        </w:rPr>
      </w:pPr>
      <w:r w:rsidRPr="00E35D2E">
        <w:rPr>
          <w:sz w:val="28"/>
          <w:szCs w:val="28"/>
        </w:rPr>
        <w:t xml:space="preserve">import </w:t>
      </w:r>
      <w:proofErr w:type="spellStart"/>
      <w:r w:rsidRPr="00E35D2E">
        <w:rPr>
          <w:sz w:val="28"/>
          <w:szCs w:val="28"/>
        </w:rPr>
        <w:t>DetectPlates</w:t>
      </w:r>
      <w:proofErr w:type="spellEnd"/>
    </w:p>
    <w:p w14:paraId="32CB5734" w14:textId="77777777" w:rsidR="00E35D2E" w:rsidRPr="00E35D2E" w:rsidRDefault="00E35D2E" w:rsidP="00E35D2E">
      <w:pPr>
        <w:spacing w:line="276" w:lineRule="auto"/>
        <w:jc w:val="both"/>
        <w:rPr>
          <w:sz w:val="28"/>
          <w:szCs w:val="28"/>
        </w:rPr>
      </w:pPr>
      <w:r w:rsidRPr="00E35D2E">
        <w:rPr>
          <w:sz w:val="28"/>
          <w:szCs w:val="28"/>
        </w:rPr>
        <w:t xml:space="preserve">import </w:t>
      </w:r>
      <w:proofErr w:type="spellStart"/>
      <w:r w:rsidRPr="00E35D2E">
        <w:rPr>
          <w:sz w:val="28"/>
          <w:szCs w:val="28"/>
        </w:rPr>
        <w:t>PossiblePlate</w:t>
      </w:r>
      <w:proofErr w:type="spellEnd"/>
    </w:p>
    <w:p w14:paraId="7255DEBD" w14:textId="77777777" w:rsidR="00E35D2E" w:rsidRPr="00E35D2E" w:rsidRDefault="00E35D2E" w:rsidP="00E35D2E">
      <w:pPr>
        <w:spacing w:line="276" w:lineRule="auto"/>
        <w:jc w:val="both"/>
        <w:rPr>
          <w:sz w:val="28"/>
          <w:szCs w:val="28"/>
        </w:rPr>
      </w:pPr>
      <w:r w:rsidRPr="00E35D2E">
        <w:rPr>
          <w:sz w:val="28"/>
          <w:szCs w:val="28"/>
        </w:rPr>
        <w:t>SCALAR_BLACK = (0.0, 0.0, 0.0)</w:t>
      </w:r>
    </w:p>
    <w:p w14:paraId="634EEDC5" w14:textId="77777777" w:rsidR="00E35D2E" w:rsidRPr="00E35D2E" w:rsidRDefault="00E35D2E" w:rsidP="00E35D2E">
      <w:pPr>
        <w:spacing w:line="276" w:lineRule="auto"/>
        <w:jc w:val="both"/>
        <w:rPr>
          <w:sz w:val="28"/>
          <w:szCs w:val="28"/>
        </w:rPr>
      </w:pPr>
      <w:r w:rsidRPr="00E35D2E">
        <w:rPr>
          <w:sz w:val="28"/>
          <w:szCs w:val="28"/>
        </w:rPr>
        <w:t>SCALAR_WHITE = (255.0, 255.0, 255.0)</w:t>
      </w:r>
    </w:p>
    <w:p w14:paraId="66049B2C" w14:textId="77777777" w:rsidR="00E35D2E" w:rsidRPr="00E35D2E" w:rsidRDefault="00E35D2E" w:rsidP="00E35D2E">
      <w:pPr>
        <w:spacing w:line="276" w:lineRule="auto"/>
        <w:jc w:val="both"/>
        <w:rPr>
          <w:sz w:val="28"/>
          <w:szCs w:val="28"/>
        </w:rPr>
      </w:pPr>
      <w:r w:rsidRPr="00E35D2E">
        <w:rPr>
          <w:sz w:val="28"/>
          <w:szCs w:val="28"/>
        </w:rPr>
        <w:t>SCALAR_YELLOW = (0.0, 255.0, 255.0)</w:t>
      </w:r>
    </w:p>
    <w:p w14:paraId="59C1C372" w14:textId="77777777" w:rsidR="00E35D2E" w:rsidRPr="00E35D2E" w:rsidRDefault="00E35D2E" w:rsidP="00E35D2E">
      <w:pPr>
        <w:spacing w:line="276" w:lineRule="auto"/>
        <w:jc w:val="both"/>
        <w:rPr>
          <w:sz w:val="28"/>
          <w:szCs w:val="28"/>
        </w:rPr>
      </w:pPr>
      <w:r w:rsidRPr="00E35D2E">
        <w:rPr>
          <w:sz w:val="28"/>
          <w:szCs w:val="28"/>
        </w:rPr>
        <w:t>SCALAR_GREEN = (0.0, 255.0, 0.0)</w:t>
      </w:r>
    </w:p>
    <w:p w14:paraId="7973CBCB" w14:textId="77777777" w:rsidR="00E35D2E" w:rsidRPr="00E35D2E" w:rsidRDefault="00E35D2E" w:rsidP="00E35D2E">
      <w:pPr>
        <w:spacing w:line="276" w:lineRule="auto"/>
        <w:jc w:val="both"/>
        <w:rPr>
          <w:sz w:val="28"/>
          <w:szCs w:val="28"/>
        </w:rPr>
      </w:pPr>
      <w:r w:rsidRPr="00E35D2E">
        <w:rPr>
          <w:sz w:val="28"/>
          <w:szCs w:val="28"/>
        </w:rPr>
        <w:t>SCALAR_RED = (0.0, 0.0, 255.0)</w:t>
      </w:r>
    </w:p>
    <w:p w14:paraId="3AF2CED2" w14:textId="77777777" w:rsidR="00E35D2E" w:rsidRPr="00E35D2E" w:rsidRDefault="00E35D2E" w:rsidP="00E35D2E">
      <w:pPr>
        <w:spacing w:line="276" w:lineRule="auto"/>
        <w:jc w:val="both"/>
        <w:rPr>
          <w:sz w:val="28"/>
          <w:szCs w:val="28"/>
        </w:rPr>
      </w:pPr>
      <w:proofErr w:type="spellStart"/>
      <w:r w:rsidRPr="00E35D2E">
        <w:rPr>
          <w:sz w:val="28"/>
          <w:szCs w:val="28"/>
        </w:rPr>
        <w:t>showSteps</w:t>
      </w:r>
      <w:proofErr w:type="spellEnd"/>
      <w:r w:rsidRPr="00E35D2E">
        <w:rPr>
          <w:sz w:val="28"/>
          <w:szCs w:val="28"/>
        </w:rPr>
        <w:t xml:space="preserve"> = False</w:t>
      </w:r>
    </w:p>
    <w:p w14:paraId="01DF9243" w14:textId="77777777" w:rsidR="00E35D2E" w:rsidRPr="00E35D2E" w:rsidRDefault="00E35D2E" w:rsidP="00E35D2E">
      <w:pPr>
        <w:spacing w:line="276" w:lineRule="auto"/>
        <w:jc w:val="both"/>
        <w:rPr>
          <w:sz w:val="28"/>
          <w:szCs w:val="28"/>
        </w:rPr>
      </w:pPr>
      <w:r w:rsidRPr="00E35D2E">
        <w:rPr>
          <w:sz w:val="28"/>
          <w:szCs w:val="28"/>
        </w:rPr>
        <w:t xml:space="preserve">def </w:t>
      </w:r>
      <w:proofErr w:type="gramStart"/>
      <w:r w:rsidRPr="00E35D2E">
        <w:rPr>
          <w:sz w:val="28"/>
          <w:szCs w:val="28"/>
        </w:rPr>
        <w:t>main(</w:t>
      </w:r>
      <w:proofErr w:type="gramEnd"/>
      <w:r w:rsidRPr="00E35D2E">
        <w:rPr>
          <w:sz w:val="28"/>
          <w:szCs w:val="28"/>
        </w:rPr>
        <w:t>):</w:t>
      </w:r>
    </w:p>
    <w:p w14:paraId="46A57C0D" w14:textId="41655B4F" w:rsidR="00E35D2E" w:rsidRPr="00E35D2E" w:rsidRDefault="00CD1963" w:rsidP="00E35D2E">
      <w:pPr>
        <w:spacing w:line="276" w:lineRule="auto"/>
        <w:jc w:val="both"/>
        <w:rPr>
          <w:sz w:val="28"/>
          <w:szCs w:val="28"/>
        </w:rPr>
      </w:pPr>
      <w:r>
        <w:rPr>
          <w:sz w:val="28"/>
          <w:szCs w:val="28"/>
        </w:rPr>
        <w:t xml:space="preserve">     </w:t>
      </w:r>
      <w:proofErr w:type="spellStart"/>
      <w:r w:rsidR="00E35D2E" w:rsidRPr="00E35D2E">
        <w:rPr>
          <w:sz w:val="28"/>
          <w:szCs w:val="28"/>
        </w:rPr>
        <w:t>blnKNNTrainingSuccessful</w:t>
      </w:r>
      <w:proofErr w:type="spellEnd"/>
      <w:r w:rsidR="00E35D2E" w:rsidRPr="00E35D2E">
        <w:rPr>
          <w:sz w:val="28"/>
          <w:szCs w:val="28"/>
        </w:rPr>
        <w:t xml:space="preserve"> = </w:t>
      </w:r>
      <w:proofErr w:type="spellStart"/>
      <w:r w:rsidR="00E35D2E" w:rsidRPr="00E35D2E">
        <w:rPr>
          <w:sz w:val="28"/>
          <w:szCs w:val="28"/>
        </w:rPr>
        <w:t>DetectChars.loadKNNDataAndTrainKNN</w:t>
      </w:r>
      <w:proofErr w:type="spellEnd"/>
      <w:r w:rsidR="00E35D2E" w:rsidRPr="00E35D2E">
        <w:rPr>
          <w:sz w:val="28"/>
          <w:szCs w:val="28"/>
        </w:rPr>
        <w:t xml:space="preserve">()        </w:t>
      </w:r>
    </w:p>
    <w:p w14:paraId="48E62DC3" w14:textId="686CAA42" w:rsidR="00E35D2E" w:rsidRPr="00E35D2E" w:rsidRDefault="00CD1963" w:rsidP="00E35D2E">
      <w:pPr>
        <w:spacing w:line="276" w:lineRule="auto"/>
        <w:jc w:val="both"/>
        <w:rPr>
          <w:sz w:val="28"/>
          <w:szCs w:val="28"/>
        </w:rPr>
      </w:pPr>
      <w:r>
        <w:rPr>
          <w:sz w:val="28"/>
          <w:szCs w:val="28"/>
        </w:rPr>
        <w:t xml:space="preserve">     </w:t>
      </w:r>
      <w:r w:rsidR="00E35D2E" w:rsidRPr="00E35D2E">
        <w:rPr>
          <w:sz w:val="28"/>
          <w:szCs w:val="28"/>
        </w:rPr>
        <w:t xml:space="preserve">if </w:t>
      </w:r>
      <w:proofErr w:type="spellStart"/>
      <w:r w:rsidR="00E35D2E" w:rsidRPr="00E35D2E">
        <w:rPr>
          <w:sz w:val="28"/>
          <w:szCs w:val="28"/>
        </w:rPr>
        <w:t>blnKNNTrainingSuccessful</w:t>
      </w:r>
      <w:proofErr w:type="spellEnd"/>
      <w:r w:rsidR="00E35D2E" w:rsidRPr="00E35D2E">
        <w:rPr>
          <w:sz w:val="28"/>
          <w:szCs w:val="28"/>
        </w:rPr>
        <w:t xml:space="preserve"> == False:                               </w:t>
      </w:r>
    </w:p>
    <w:p w14:paraId="41766F47" w14:textId="2BCC8789" w:rsidR="00E35D2E" w:rsidRPr="00E35D2E" w:rsidRDefault="00E35D2E" w:rsidP="00E35D2E">
      <w:pPr>
        <w:spacing w:line="276" w:lineRule="auto"/>
        <w:jc w:val="both"/>
        <w:rPr>
          <w:sz w:val="28"/>
          <w:szCs w:val="28"/>
        </w:rPr>
      </w:pPr>
      <w:r w:rsidRPr="00E35D2E">
        <w:rPr>
          <w:sz w:val="28"/>
          <w:szCs w:val="28"/>
        </w:rPr>
        <w:t xml:space="preserve">        </w:t>
      </w:r>
      <w:proofErr w:type="gramStart"/>
      <w:r w:rsidRPr="00E35D2E">
        <w:rPr>
          <w:sz w:val="28"/>
          <w:szCs w:val="28"/>
        </w:rPr>
        <w:t>print(</w:t>
      </w:r>
      <w:proofErr w:type="gramEnd"/>
      <w:r w:rsidRPr="00E35D2E">
        <w:rPr>
          <w:sz w:val="28"/>
          <w:szCs w:val="28"/>
        </w:rPr>
        <w:t>"\</w:t>
      </w:r>
      <w:proofErr w:type="spellStart"/>
      <w:r w:rsidRPr="00E35D2E">
        <w:rPr>
          <w:sz w:val="28"/>
          <w:szCs w:val="28"/>
        </w:rPr>
        <w:t>nerror</w:t>
      </w:r>
      <w:proofErr w:type="spellEnd"/>
      <w:r w:rsidRPr="00E35D2E">
        <w:rPr>
          <w:sz w:val="28"/>
          <w:szCs w:val="28"/>
        </w:rPr>
        <w:t xml:space="preserve">: KNN </w:t>
      </w:r>
      <w:proofErr w:type="spellStart"/>
      <w:r w:rsidRPr="00E35D2E">
        <w:rPr>
          <w:sz w:val="28"/>
          <w:szCs w:val="28"/>
        </w:rPr>
        <w:t>traning</w:t>
      </w:r>
      <w:proofErr w:type="spellEnd"/>
      <w:r w:rsidRPr="00E35D2E">
        <w:rPr>
          <w:sz w:val="28"/>
          <w:szCs w:val="28"/>
        </w:rPr>
        <w:t xml:space="preserve"> was not successful\n")  </w:t>
      </w:r>
    </w:p>
    <w:p w14:paraId="28564FCF" w14:textId="18219473" w:rsidR="00E35D2E" w:rsidRPr="00E35D2E" w:rsidRDefault="00E35D2E" w:rsidP="00E35D2E">
      <w:pPr>
        <w:spacing w:line="276" w:lineRule="auto"/>
        <w:jc w:val="both"/>
        <w:rPr>
          <w:sz w:val="28"/>
          <w:szCs w:val="28"/>
        </w:rPr>
      </w:pPr>
      <w:r w:rsidRPr="00E35D2E">
        <w:rPr>
          <w:sz w:val="28"/>
          <w:szCs w:val="28"/>
        </w:rPr>
        <w:t xml:space="preserve">        return                                                          </w:t>
      </w:r>
    </w:p>
    <w:p w14:paraId="4EC8627D" w14:textId="5B48C96E" w:rsidR="00E35D2E" w:rsidRPr="00E35D2E" w:rsidRDefault="00E35D2E" w:rsidP="00E35D2E">
      <w:pPr>
        <w:spacing w:line="276" w:lineRule="auto"/>
        <w:jc w:val="both"/>
        <w:rPr>
          <w:sz w:val="28"/>
          <w:szCs w:val="28"/>
        </w:rPr>
      </w:pPr>
      <w:r w:rsidRPr="00E35D2E">
        <w:rPr>
          <w:sz w:val="28"/>
          <w:szCs w:val="28"/>
        </w:rPr>
        <w:t xml:space="preserve">    </w:t>
      </w:r>
      <w:proofErr w:type="spellStart"/>
      <w:proofErr w:type="gramStart"/>
      <w:r w:rsidRPr="00E35D2E">
        <w:rPr>
          <w:sz w:val="28"/>
          <w:szCs w:val="28"/>
        </w:rPr>
        <w:t>imgOriginalScene</w:t>
      </w:r>
      <w:proofErr w:type="spellEnd"/>
      <w:r w:rsidRPr="00E35D2E">
        <w:rPr>
          <w:sz w:val="28"/>
          <w:szCs w:val="28"/>
        </w:rPr>
        <w:t xml:space="preserve">  =</w:t>
      </w:r>
      <w:proofErr w:type="gramEnd"/>
      <w:r w:rsidRPr="00E35D2E">
        <w:rPr>
          <w:sz w:val="28"/>
          <w:szCs w:val="28"/>
        </w:rPr>
        <w:t xml:space="preserve"> cv2.imread("1.png</w:t>
      </w:r>
    </w:p>
    <w:p w14:paraId="787743DA" w14:textId="12647002" w:rsidR="00E35D2E" w:rsidRPr="00E35D2E" w:rsidRDefault="00E35D2E" w:rsidP="00E35D2E">
      <w:pPr>
        <w:spacing w:line="276" w:lineRule="auto"/>
        <w:jc w:val="both"/>
        <w:rPr>
          <w:sz w:val="28"/>
          <w:szCs w:val="28"/>
        </w:rPr>
      </w:pPr>
      <w:r w:rsidRPr="00E35D2E">
        <w:rPr>
          <w:sz w:val="28"/>
          <w:szCs w:val="28"/>
        </w:rPr>
        <w:t xml:space="preserve">    if </w:t>
      </w:r>
      <w:proofErr w:type="spellStart"/>
      <w:r w:rsidRPr="00E35D2E">
        <w:rPr>
          <w:sz w:val="28"/>
          <w:szCs w:val="28"/>
        </w:rPr>
        <w:t>imgOriginalScene</w:t>
      </w:r>
      <w:proofErr w:type="spellEnd"/>
      <w:r w:rsidRPr="00E35D2E">
        <w:rPr>
          <w:sz w:val="28"/>
          <w:szCs w:val="28"/>
        </w:rPr>
        <w:t xml:space="preserve"> is None:                            </w:t>
      </w:r>
    </w:p>
    <w:p w14:paraId="1272F85C" w14:textId="3229B78C" w:rsidR="00E35D2E" w:rsidRPr="00E35D2E" w:rsidRDefault="00E35D2E" w:rsidP="00E35D2E">
      <w:pPr>
        <w:spacing w:line="276" w:lineRule="auto"/>
        <w:jc w:val="both"/>
        <w:rPr>
          <w:sz w:val="28"/>
          <w:szCs w:val="28"/>
        </w:rPr>
      </w:pPr>
      <w:r w:rsidRPr="00E35D2E">
        <w:rPr>
          <w:sz w:val="28"/>
          <w:szCs w:val="28"/>
        </w:rPr>
        <w:t xml:space="preserve">        </w:t>
      </w:r>
      <w:proofErr w:type="gramStart"/>
      <w:r w:rsidRPr="00E35D2E">
        <w:rPr>
          <w:sz w:val="28"/>
          <w:szCs w:val="28"/>
        </w:rPr>
        <w:t>print(</w:t>
      </w:r>
      <w:proofErr w:type="gramEnd"/>
      <w:r w:rsidRPr="00E35D2E">
        <w:rPr>
          <w:sz w:val="28"/>
          <w:szCs w:val="28"/>
        </w:rPr>
        <w:t>"\</w:t>
      </w:r>
      <w:proofErr w:type="spellStart"/>
      <w:r w:rsidRPr="00E35D2E">
        <w:rPr>
          <w:sz w:val="28"/>
          <w:szCs w:val="28"/>
        </w:rPr>
        <w:t>nerror</w:t>
      </w:r>
      <w:proofErr w:type="spellEnd"/>
      <w:r w:rsidRPr="00E35D2E">
        <w:rPr>
          <w:sz w:val="28"/>
          <w:szCs w:val="28"/>
        </w:rPr>
        <w:t xml:space="preserve">: image not read from file \n\n")  </w:t>
      </w:r>
    </w:p>
    <w:p w14:paraId="5FAEA621" w14:textId="05733FE4" w:rsidR="00E35D2E" w:rsidRPr="00E35D2E" w:rsidRDefault="00E35D2E" w:rsidP="00E35D2E">
      <w:pPr>
        <w:spacing w:line="276" w:lineRule="auto"/>
        <w:jc w:val="both"/>
        <w:rPr>
          <w:sz w:val="28"/>
          <w:szCs w:val="28"/>
        </w:rPr>
      </w:pPr>
      <w:r w:rsidRPr="00E35D2E">
        <w:rPr>
          <w:sz w:val="28"/>
          <w:szCs w:val="28"/>
        </w:rPr>
        <w:lastRenderedPageBreak/>
        <w:t xml:space="preserve">        </w:t>
      </w:r>
      <w:proofErr w:type="spellStart"/>
      <w:proofErr w:type="gramStart"/>
      <w:r w:rsidRPr="00E35D2E">
        <w:rPr>
          <w:sz w:val="28"/>
          <w:szCs w:val="28"/>
        </w:rPr>
        <w:t>os.system</w:t>
      </w:r>
      <w:proofErr w:type="spellEnd"/>
      <w:proofErr w:type="gramEnd"/>
      <w:r w:rsidRPr="00E35D2E">
        <w:rPr>
          <w:sz w:val="28"/>
          <w:szCs w:val="28"/>
        </w:rPr>
        <w:t xml:space="preserve">("pause")                                  </w:t>
      </w:r>
    </w:p>
    <w:p w14:paraId="110BE2BB" w14:textId="08926D51" w:rsidR="00E35D2E" w:rsidRPr="00E35D2E" w:rsidRDefault="00E35D2E" w:rsidP="00E35D2E">
      <w:pPr>
        <w:spacing w:line="276" w:lineRule="auto"/>
        <w:jc w:val="both"/>
        <w:rPr>
          <w:sz w:val="28"/>
          <w:szCs w:val="28"/>
        </w:rPr>
      </w:pPr>
      <w:r w:rsidRPr="00E35D2E">
        <w:rPr>
          <w:sz w:val="28"/>
          <w:szCs w:val="28"/>
        </w:rPr>
        <w:t xml:space="preserve">        return                                              </w:t>
      </w:r>
    </w:p>
    <w:p w14:paraId="4D88E96B" w14:textId="229A24AD" w:rsidR="00E35D2E" w:rsidRPr="00E35D2E" w:rsidRDefault="00E35D2E" w:rsidP="00E35D2E">
      <w:pPr>
        <w:spacing w:line="276" w:lineRule="auto"/>
        <w:jc w:val="both"/>
        <w:rPr>
          <w:sz w:val="28"/>
          <w:szCs w:val="28"/>
        </w:rPr>
      </w:pPr>
      <w:r w:rsidRPr="00E35D2E">
        <w:rPr>
          <w:sz w:val="28"/>
          <w:szCs w:val="28"/>
        </w:rPr>
        <w:t xml:space="preserve">    </w:t>
      </w:r>
      <w:proofErr w:type="spellStart"/>
      <w:r w:rsidRPr="00E35D2E">
        <w:rPr>
          <w:sz w:val="28"/>
          <w:szCs w:val="28"/>
        </w:rPr>
        <w:t>listOfPossiblePlates</w:t>
      </w:r>
      <w:proofErr w:type="spellEnd"/>
      <w:r w:rsidRPr="00E35D2E">
        <w:rPr>
          <w:sz w:val="28"/>
          <w:szCs w:val="28"/>
        </w:rPr>
        <w:t xml:space="preserve"> = </w:t>
      </w:r>
      <w:proofErr w:type="spellStart"/>
      <w:r w:rsidRPr="00E35D2E">
        <w:rPr>
          <w:sz w:val="28"/>
          <w:szCs w:val="28"/>
        </w:rPr>
        <w:t>DetectPlates.detectPlatesInScene</w:t>
      </w:r>
      <w:proofErr w:type="spellEnd"/>
      <w:r w:rsidRPr="00E35D2E">
        <w:rPr>
          <w:sz w:val="28"/>
          <w:szCs w:val="28"/>
        </w:rPr>
        <w:t>(</w:t>
      </w:r>
      <w:proofErr w:type="spellStart"/>
      <w:r w:rsidRPr="00E35D2E">
        <w:rPr>
          <w:sz w:val="28"/>
          <w:szCs w:val="28"/>
        </w:rPr>
        <w:t>imgOriginalScene</w:t>
      </w:r>
      <w:proofErr w:type="spellEnd"/>
      <w:r w:rsidRPr="00E35D2E">
        <w:rPr>
          <w:sz w:val="28"/>
          <w:szCs w:val="28"/>
        </w:rPr>
        <w:t xml:space="preserve">)           </w:t>
      </w:r>
    </w:p>
    <w:p w14:paraId="0ABBB706" w14:textId="0E7DCD34" w:rsidR="00E35D2E" w:rsidRPr="00E35D2E" w:rsidRDefault="00E35D2E" w:rsidP="00E35D2E">
      <w:pPr>
        <w:spacing w:line="276" w:lineRule="auto"/>
        <w:jc w:val="both"/>
        <w:rPr>
          <w:sz w:val="28"/>
          <w:szCs w:val="28"/>
        </w:rPr>
      </w:pPr>
      <w:r w:rsidRPr="00E35D2E">
        <w:rPr>
          <w:sz w:val="28"/>
          <w:szCs w:val="28"/>
        </w:rPr>
        <w:t xml:space="preserve">    </w:t>
      </w:r>
      <w:proofErr w:type="spellStart"/>
      <w:r w:rsidRPr="00E35D2E">
        <w:rPr>
          <w:sz w:val="28"/>
          <w:szCs w:val="28"/>
        </w:rPr>
        <w:t>listOfPossiblePlates</w:t>
      </w:r>
      <w:proofErr w:type="spellEnd"/>
      <w:r w:rsidRPr="00E35D2E">
        <w:rPr>
          <w:sz w:val="28"/>
          <w:szCs w:val="28"/>
        </w:rPr>
        <w:t xml:space="preserve"> = </w:t>
      </w:r>
      <w:proofErr w:type="spellStart"/>
      <w:r w:rsidRPr="00E35D2E">
        <w:rPr>
          <w:sz w:val="28"/>
          <w:szCs w:val="28"/>
        </w:rPr>
        <w:t>DetectChars.detectCharsInPlates</w:t>
      </w:r>
      <w:proofErr w:type="spellEnd"/>
      <w:r w:rsidRPr="00E35D2E">
        <w:rPr>
          <w:sz w:val="28"/>
          <w:szCs w:val="28"/>
        </w:rPr>
        <w:t>(</w:t>
      </w:r>
      <w:proofErr w:type="spellStart"/>
      <w:r w:rsidRPr="00E35D2E">
        <w:rPr>
          <w:sz w:val="28"/>
          <w:szCs w:val="28"/>
        </w:rPr>
        <w:t>listOfPossiblePlates</w:t>
      </w:r>
      <w:proofErr w:type="spellEnd"/>
      <w:r w:rsidRPr="00E35D2E">
        <w:rPr>
          <w:sz w:val="28"/>
          <w:szCs w:val="28"/>
        </w:rPr>
        <w:t xml:space="preserve">)        </w:t>
      </w:r>
    </w:p>
    <w:p w14:paraId="0183949C" w14:textId="0B35FAE4" w:rsidR="00E35D2E" w:rsidRPr="00E35D2E" w:rsidRDefault="00E35D2E" w:rsidP="00E35D2E">
      <w:pPr>
        <w:spacing w:line="276" w:lineRule="auto"/>
        <w:jc w:val="both"/>
        <w:rPr>
          <w:sz w:val="28"/>
          <w:szCs w:val="28"/>
        </w:rPr>
      </w:pPr>
      <w:r w:rsidRPr="00E35D2E">
        <w:rPr>
          <w:sz w:val="28"/>
          <w:szCs w:val="28"/>
        </w:rPr>
        <w:t xml:space="preserve">    cv2.imshow("</w:t>
      </w:r>
      <w:proofErr w:type="spellStart"/>
      <w:r w:rsidRPr="00E35D2E">
        <w:rPr>
          <w:sz w:val="28"/>
          <w:szCs w:val="28"/>
        </w:rPr>
        <w:t>imgOriginalScene</w:t>
      </w:r>
      <w:proofErr w:type="spellEnd"/>
      <w:r w:rsidRPr="00E35D2E">
        <w:rPr>
          <w:sz w:val="28"/>
          <w:szCs w:val="28"/>
        </w:rPr>
        <w:t xml:space="preserve">", </w:t>
      </w:r>
      <w:proofErr w:type="spellStart"/>
      <w:r w:rsidRPr="00E35D2E">
        <w:rPr>
          <w:sz w:val="28"/>
          <w:szCs w:val="28"/>
        </w:rPr>
        <w:t>imgOriginalScene</w:t>
      </w:r>
      <w:proofErr w:type="spellEnd"/>
      <w:r w:rsidRPr="00E35D2E">
        <w:rPr>
          <w:sz w:val="28"/>
          <w:szCs w:val="28"/>
        </w:rPr>
        <w:t xml:space="preserve">)            </w:t>
      </w:r>
    </w:p>
    <w:p w14:paraId="2FE8E2DD" w14:textId="30E6BCBE" w:rsidR="00E35D2E" w:rsidRPr="00E35D2E" w:rsidRDefault="00E35D2E" w:rsidP="00E35D2E">
      <w:pPr>
        <w:spacing w:line="276" w:lineRule="auto"/>
        <w:jc w:val="both"/>
        <w:rPr>
          <w:sz w:val="28"/>
          <w:szCs w:val="28"/>
        </w:rPr>
      </w:pPr>
      <w:r w:rsidRPr="00E35D2E">
        <w:rPr>
          <w:sz w:val="28"/>
          <w:szCs w:val="28"/>
        </w:rPr>
        <w:t xml:space="preserve">    if </w:t>
      </w:r>
      <w:proofErr w:type="spellStart"/>
      <w:r w:rsidRPr="00E35D2E">
        <w:rPr>
          <w:sz w:val="28"/>
          <w:szCs w:val="28"/>
        </w:rPr>
        <w:t>len</w:t>
      </w:r>
      <w:proofErr w:type="spellEnd"/>
      <w:r w:rsidRPr="00E35D2E">
        <w:rPr>
          <w:sz w:val="28"/>
          <w:szCs w:val="28"/>
        </w:rPr>
        <w:t>(</w:t>
      </w:r>
      <w:proofErr w:type="spellStart"/>
      <w:r w:rsidRPr="00E35D2E">
        <w:rPr>
          <w:sz w:val="28"/>
          <w:szCs w:val="28"/>
        </w:rPr>
        <w:t>listOfPossiblePlates</w:t>
      </w:r>
      <w:proofErr w:type="spellEnd"/>
      <w:r w:rsidRPr="00E35D2E">
        <w:rPr>
          <w:sz w:val="28"/>
          <w:szCs w:val="28"/>
        </w:rPr>
        <w:t xml:space="preserve">) == 0:                          </w:t>
      </w:r>
    </w:p>
    <w:p w14:paraId="145408FD" w14:textId="1EE39C8B" w:rsidR="00E35D2E" w:rsidRPr="00E35D2E" w:rsidRDefault="00E35D2E" w:rsidP="00E35D2E">
      <w:pPr>
        <w:spacing w:line="276" w:lineRule="auto"/>
        <w:jc w:val="both"/>
        <w:rPr>
          <w:sz w:val="28"/>
          <w:szCs w:val="28"/>
        </w:rPr>
      </w:pPr>
      <w:r w:rsidRPr="00E35D2E">
        <w:rPr>
          <w:sz w:val="28"/>
          <w:szCs w:val="28"/>
        </w:rPr>
        <w:t xml:space="preserve">        </w:t>
      </w:r>
      <w:proofErr w:type="gramStart"/>
      <w:r w:rsidRPr="00E35D2E">
        <w:rPr>
          <w:sz w:val="28"/>
          <w:szCs w:val="28"/>
        </w:rPr>
        <w:t>print(</w:t>
      </w:r>
      <w:proofErr w:type="gramEnd"/>
      <w:r w:rsidRPr="00E35D2E">
        <w:rPr>
          <w:sz w:val="28"/>
          <w:szCs w:val="28"/>
        </w:rPr>
        <w:t>"\</w:t>
      </w:r>
      <w:proofErr w:type="spellStart"/>
      <w:r w:rsidRPr="00E35D2E">
        <w:rPr>
          <w:sz w:val="28"/>
          <w:szCs w:val="28"/>
        </w:rPr>
        <w:t>nno</w:t>
      </w:r>
      <w:proofErr w:type="spellEnd"/>
      <w:r w:rsidRPr="00E35D2E">
        <w:rPr>
          <w:sz w:val="28"/>
          <w:szCs w:val="28"/>
        </w:rPr>
        <w:t xml:space="preserve"> license plates were detected\n")  </w:t>
      </w:r>
    </w:p>
    <w:p w14:paraId="77432D7C" w14:textId="1CF939F8" w:rsidR="00E35D2E" w:rsidRPr="00E35D2E" w:rsidRDefault="00E35D2E" w:rsidP="00CD1963">
      <w:pPr>
        <w:spacing w:line="276" w:lineRule="auto"/>
        <w:jc w:val="both"/>
        <w:rPr>
          <w:sz w:val="28"/>
          <w:szCs w:val="28"/>
        </w:rPr>
      </w:pPr>
      <w:r w:rsidRPr="00E35D2E">
        <w:rPr>
          <w:sz w:val="28"/>
          <w:szCs w:val="28"/>
        </w:rPr>
        <w:t xml:space="preserve">    else:                                                       </w:t>
      </w:r>
    </w:p>
    <w:p w14:paraId="6734DBD1" w14:textId="77777777" w:rsidR="00E35D2E" w:rsidRPr="00E35D2E" w:rsidRDefault="00E35D2E" w:rsidP="00E35D2E">
      <w:pPr>
        <w:spacing w:line="276" w:lineRule="auto"/>
        <w:jc w:val="both"/>
        <w:rPr>
          <w:sz w:val="28"/>
          <w:szCs w:val="28"/>
        </w:rPr>
      </w:pPr>
    </w:p>
    <w:p w14:paraId="7C61FBE3" w14:textId="77777777" w:rsidR="00E35D2E" w:rsidRPr="00E35D2E" w:rsidRDefault="00E35D2E" w:rsidP="00E35D2E">
      <w:pPr>
        <w:spacing w:line="276" w:lineRule="auto"/>
        <w:jc w:val="both"/>
        <w:rPr>
          <w:sz w:val="28"/>
          <w:szCs w:val="28"/>
        </w:rPr>
      </w:pPr>
      <w:r w:rsidRPr="00E35D2E">
        <w:rPr>
          <w:sz w:val="28"/>
          <w:szCs w:val="28"/>
        </w:rPr>
        <w:t xml:space="preserve">        </w:t>
      </w:r>
      <w:proofErr w:type="spellStart"/>
      <w:r w:rsidRPr="00E35D2E">
        <w:rPr>
          <w:sz w:val="28"/>
          <w:szCs w:val="28"/>
        </w:rPr>
        <w:t>listOfPossiblePlates.sort</w:t>
      </w:r>
      <w:proofErr w:type="spellEnd"/>
      <w:r w:rsidRPr="00E35D2E">
        <w:rPr>
          <w:sz w:val="28"/>
          <w:szCs w:val="28"/>
        </w:rPr>
        <w:t xml:space="preserve">(key = lambda </w:t>
      </w:r>
      <w:proofErr w:type="spellStart"/>
      <w:r w:rsidRPr="00E35D2E">
        <w:rPr>
          <w:sz w:val="28"/>
          <w:szCs w:val="28"/>
        </w:rPr>
        <w:t>possiblePlate</w:t>
      </w:r>
      <w:proofErr w:type="spellEnd"/>
      <w:r w:rsidRPr="00E35D2E">
        <w:rPr>
          <w:sz w:val="28"/>
          <w:szCs w:val="28"/>
        </w:rPr>
        <w:t xml:space="preserve">: </w:t>
      </w:r>
      <w:proofErr w:type="spellStart"/>
      <w:proofErr w:type="gramStart"/>
      <w:r w:rsidRPr="00E35D2E">
        <w:rPr>
          <w:sz w:val="28"/>
          <w:szCs w:val="28"/>
        </w:rPr>
        <w:t>len</w:t>
      </w:r>
      <w:proofErr w:type="spellEnd"/>
      <w:r w:rsidRPr="00E35D2E">
        <w:rPr>
          <w:sz w:val="28"/>
          <w:szCs w:val="28"/>
        </w:rPr>
        <w:t>(</w:t>
      </w:r>
      <w:proofErr w:type="spellStart"/>
      <w:proofErr w:type="gramEnd"/>
      <w:r w:rsidRPr="00E35D2E">
        <w:rPr>
          <w:sz w:val="28"/>
          <w:szCs w:val="28"/>
        </w:rPr>
        <w:t>possiblePlate.strChars</w:t>
      </w:r>
      <w:proofErr w:type="spellEnd"/>
      <w:r w:rsidRPr="00E35D2E">
        <w:rPr>
          <w:sz w:val="28"/>
          <w:szCs w:val="28"/>
        </w:rPr>
        <w:t>), reverse = True)</w:t>
      </w:r>
    </w:p>
    <w:p w14:paraId="6C32F282" w14:textId="77777777" w:rsidR="00E35D2E" w:rsidRPr="00E35D2E" w:rsidRDefault="00E35D2E" w:rsidP="00E35D2E">
      <w:pPr>
        <w:spacing w:line="276" w:lineRule="auto"/>
        <w:jc w:val="both"/>
        <w:rPr>
          <w:sz w:val="28"/>
          <w:szCs w:val="28"/>
        </w:rPr>
      </w:pPr>
      <w:r w:rsidRPr="00E35D2E">
        <w:rPr>
          <w:sz w:val="28"/>
          <w:szCs w:val="28"/>
        </w:rPr>
        <w:t xml:space="preserve">        </w:t>
      </w:r>
      <w:proofErr w:type="spellStart"/>
      <w:r w:rsidRPr="00E35D2E">
        <w:rPr>
          <w:sz w:val="28"/>
          <w:szCs w:val="28"/>
        </w:rPr>
        <w:t>licPlate</w:t>
      </w:r>
      <w:proofErr w:type="spellEnd"/>
      <w:r w:rsidRPr="00E35D2E">
        <w:rPr>
          <w:sz w:val="28"/>
          <w:szCs w:val="28"/>
        </w:rPr>
        <w:t xml:space="preserve"> = </w:t>
      </w:r>
      <w:proofErr w:type="spellStart"/>
      <w:proofErr w:type="gramStart"/>
      <w:r w:rsidRPr="00E35D2E">
        <w:rPr>
          <w:sz w:val="28"/>
          <w:szCs w:val="28"/>
        </w:rPr>
        <w:t>listOfPossiblePlates</w:t>
      </w:r>
      <w:proofErr w:type="spellEnd"/>
      <w:r w:rsidRPr="00E35D2E">
        <w:rPr>
          <w:sz w:val="28"/>
          <w:szCs w:val="28"/>
        </w:rPr>
        <w:t>[</w:t>
      </w:r>
      <w:proofErr w:type="gramEnd"/>
      <w:r w:rsidRPr="00E35D2E">
        <w:rPr>
          <w:sz w:val="28"/>
          <w:szCs w:val="28"/>
        </w:rPr>
        <w:t>0]</w:t>
      </w:r>
    </w:p>
    <w:p w14:paraId="641E5E01" w14:textId="20319EC9" w:rsidR="00E35D2E" w:rsidRPr="00E35D2E" w:rsidRDefault="00E35D2E" w:rsidP="00E35D2E">
      <w:pPr>
        <w:spacing w:line="276" w:lineRule="auto"/>
        <w:jc w:val="both"/>
        <w:rPr>
          <w:sz w:val="28"/>
          <w:szCs w:val="28"/>
        </w:rPr>
      </w:pPr>
      <w:r w:rsidRPr="00E35D2E">
        <w:rPr>
          <w:sz w:val="28"/>
          <w:szCs w:val="28"/>
        </w:rPr>
        <w:t xml:space="preserve">        cv2.imshow("</w:t>
      </w:r>
      <w:proofErr w:type="spellStart"/>
      <w:r w:rsidRPr="00E35D2E">
        <w:rPr>
          <w:sz w:val="28"/>
          <w:szCs w:val="28"/>
        </w:rPr>
        <w:t>imgPlate</w:t>
      </w:r>
      <w:proofErr w:type="spellEnd"/>
      <w:r w:rsidRPr="00E35D2E">
        <w:rPr>
          <w:sz w:val="28"/>
          <w:szCs w:val="28"/>
        </w:rPr>
        <w:t xml:space="preserve">", </w:t>
      </w:r>
      <w:proofErr w:type="spellStart"/>
      <w:r w:rsidRPr="00E35D2E">
        <w:rPr>
          <w:sz w:val="28"/>
          <w:szCs w:val="28"/>
        </w:rPr>
        <w:t>licPlate.imgPlate</w:t>
      </w:r>
      <w:proofErr w:type="spellEnd"/>
      <w:r w:rsidRPr="00E35D2E">
        <w:rPr>
          <w:sz w:val="28"/>
          <w:szCs w:val="28"/>
        </w:rPr>
        <w:t xml:space="preserve">)           </w:t>
      </w:r>
    </w:p>
    <w:p w14:paraId="07029F72" w14:textId="2AA547A2" w:rsidR="00E35D2E" w:rsidRPr="00E35D2E" w:rsidRDefault="00E35D2E" w:rsidP="00E35D2E">
      <w:pPr>
        <w:spacing w:line="276" w:lineRule="auto"/>
        <w:jc w:val="both"/>
        <w:rPr>
          <w:sz w:val="28"/>
          <w:szCs w:val="28"/>
        </w:rPr>
      </w:pPr>
      <w:r w:rsidRPr="00E35D2E">
        <w:rPr>
          <w:sz w:val="28"/>
          <w:szCs w:val="28"/>
        </w:rPr>
        <w:t xml:space="preserve">        cv2.imshow("</w:t>
      </w:r>
      <w:proofErr w:type="spellStart"/>
      <w:r w:rsidRPr="00E35D2E">
        <w:rPr>
          <w:sz w:val="28"/>
          <w:szCs w:val="28"/>
        </w:rPr>
        <w:t>imgThresh</w:t>
      </w:r>
      <w:proofErr w:type="spellEnd"/>
      <w:r w:rsidRPr="00E35D2E">
        <w:rPr>
          <w:sz w:val="28"/>
          <w:szCs w:val="28"/>
        </w:rPr>
        <w:t xml:space="preserve">", </w:t>
      </w:r>
      <w:proofErr w:type="spellStart"/>
      <w:r w:rsidRPr="00E35D2E">
        <w:rPr>
          <w:sz w:val="28"/>
          <w:szCs w:val="28"/>
        </w:rPr>
        <w:t>licPlate.imgThresh</w:t>
      </w:r>
      <w:proofErr w:type="spellEnd"/>
      <w:r w:rsidRPr="00E35D2E">
        <w:rPr>
          <w:sz w:val="28"/>
          <w:szCs w:val="28"/>
        </w:rPr>
        <w:t>)</w:t>
      </w:r>
    </w:p>
    <w:p w14:paraId="0AAB824D" w14:textId="21B9D7B0" w:rsidR="00E35D2E" w:rsidRPr="00E35D2E" w:rsidRDefault="00E35D2E" w:rsidP="00E35D2E">
      <w:pPr>
        <w:spacing w:line="276" w:lineRule="auto"/>
        <w:jc w:val="both"/>
        <w:rPr>
          <w:sz w:val="28"/>
          <w:szCs w:val="28"/>
        </w:rPr>
      </w:pPr>
      <w:r w:rsidRPr="00E35D2E">
        <w:rPr>
          <w:sz w:val="28"/>
          <w:szCs w:val="28"/>
        </w:rPr>
        <w:t xml:space="preserve">        if </w:t>
      </w:r>
      <w:proofErr w:type="spellStart"/>
      <w:proofErr w:type="gramStart"/>
      <w:r w:rsidRPr="00E35D2E">
        <w:rPr>
          <w:sz w:val="28"/>
          <w:szCs w:val="28"/>
        </w:rPr>
        <w:t>len</w:t>
      </w:r>
      <w:proofErr w:type="spellEnd"/>
      <w:r w:rsidRPr="00E35D2E">
        <w:rPr>
          <w:sz w:val="28"/>
          <w:szCs w:val="28"/>
        </w:rPr>
        <w:t>(</w:t>
      </w:r>
      <w:proofErr w:type="spellStart"/>
      <w:proofErr w:type="gramEnd"/>
      <w:r w:rsidRPr="00E35D2E">
        <w:rPr>
          <w:sz w:val="28"/>
          <w:szCs w:val="28"/>
        </w:rPr>
        <w:t>licPlate.strChars</w:t>
      </w:r>
      <w:proofErr w:type="spellEnd"/>
      <w:r w:rsidRPr="00E35D2E">
        <w:rPr>
          <w:sz w:val="28"/>
          <w:szCs w:val="28"/>
        </w:rPr>
        <w:t xml:space="preserve">) == 0:                     </w:t>
      </w:r>
    </w:p>
    <w:p w14:paraId="70B28C0D" w14:textId="71943980" w:rsidR="00E35D2E" w:rsidRPr="00E35D2E" w:rsidRDefault="00E35D2E" w:rsidP="00E35D2E">
      <w:pPr>
        <w:spacing w:line="276" w:lineRule="auto"/>
        <w:jc w:val="both"/>
        <w:rPr>
          <w:sz w:val="28"/>
          <w:szCs w:val="28"/>
        </w:rPr>
      </w:pPr>
      <w:r w:rsidRPr="00E35D2E">
        <w:rPr>
          <w:sz w:val="28"/>
          <w:szCs w:val="28"/>
        </w:rPr>
        <w:t xml:space="preserve">            </w:t>
      </w:r>
      <w:proofErr w:type="gramStart"/>
      <w:r w:rsidRPr="00E35D2E">
        <w:rPr>
          <w:sz w:val="28"/>
          <w:szCs w:val="28"/>
        </w:rPr>
        <w:t>print(</w:t>
      </w:r>
      <w:proofErr w:type="gramEnd"/>
      <w:r w:rsidRPr="00E35D2E">
        <w:rPr>
          <w:sz w:val="28"/>
          <w:szCs w:val="28"/>
        </w:rPr>
        <w:t>"\</w:t>
      </w:r>
      <w:proofErr w:type="spellStart"/>
      <w:r w:rsidRPr="00E35D2E">
        <w:rPr>
          <w:sz w:val="28"/>
          <w:szCs w:val="28"/>
        </w:rPr>
        <w:t>nno</w:t>
      </w:r>
      <w:proofErr w:type="spellEnd"/>
      <w:r w:rsidRPr="00E35D2E">
        <w:rPr>
          <w:sz w:val="28"/>
          <w:szCs w:val="28"/>
        </w:rPr>
        <w:t xml:space="preserve"> characters were detected\n\n")  </w:t>
      </w:r>
    </w:p>
    <w:p w14:paraId="59C1707A" w14:textId="40B9DA26" w:rsidR="00E35D2E" w:rsidRPr="00E35D2E" w:rsidRDefault="00E35D2E" w:rsidP="00E35D2E">
      <w:pPr>
        <w:spacing w:line="276" w:lineRule="auto"/>
        <w:jc w:val="both"/>
        <w:rPr>
          <w:sz w:val="28"/>
          <w:szCs w:val="28"/>
        </w:rPr>
      </w:pPr>
      <w:r w:rsidRPr="00E35D2E">
        <w:rPr>
          <w:sz w:val="28"/>
          <w:szCs w:val="28"/>
        </w:rPr>
        <w:t xml:space="preserve">            return                                          </w:t>
      </w:r>
    </w:p>
    <w:p w14:paraId="6E9D2DF1" w14:textId="34F2AED9" w:rsidR="00E35D2E" w:rsidRPr="00E35D2E" w:rsidRDefault="00E35D2E" w:rsidP="00E35D2E">
      <w:pPr>
        <w:spacing w:line="276" w:lineRule="auto"/>
        <w:jc w:val="both"/>
        <w:rPr>
          <w:sz w:val="28"/>
          <w:szCs w:val="28"/>
        </w:rPr>
      </w:pPr>
      <w:r w:rsidRPr="00E35D2E">
        <w:rPr>
          <w:sz w:val="28"/>
          <w:szCs w:val="28"/>
        </w:rPr>
        <w:t xml:space="preserve">        </w:t>
      </w:r>
      <w:proofErr w:type="spellStart"/>
      <w:proofErr w:type="gramStart"/>
      <w:r w:rsidRPr="00E35D2E">
        <w:rPr>
          <w:sz w:val="28"/>
          <w:szCs w:val="28"/>
        </w:rPr>
        <w:t>drawRedRectangleAroundPlate</w:t>
      </w:r>
      <w:proofErr w:type="spellEnd"/>
      <w:r w:rsidRPr="00E35D2E">
        <w:rPr>
          <w:sz w:val="28"/>
          <w:szCs w:val="28"/>
        </w:rPr>
        <w:t>(</w:t>
      </w:r>
      <w:proofErr w:type="spellStart"/>
      <w:proofErr w:type="gramEnd"/>
      <w:r w:rsidRPr="00E35D2E">
        <w:rPr>
          <w:sz w:val="28"/>
          <w:szCs w:val="28"/>
        </w:rPr>
        <w:t>imgOriginalScene</w:t>
      </w:r>
      <w:proofErr w:type="spellEnd"/>
      <w:r w:rsidRPr="00E35D2E">
        <w:rPr>
          <w:sz w:val="28"/>
          <w:szCs w:val="28"/>
        </w:rPr>
        <w:t xml:space="preserve">, </w:t>
      </w:r>
      <w:proofErr w:type="spellStart"/>
      <w:r w:rsidRPr="00E35D2E">
        <w:rPr>
          <w:sz w:val="28"/>
          <w:szCs w:val="28"/>
        </w:rPr>
        <w:t>licPlate</w:t>
      </w:r>
      <w:proofErr w:type="spellEnd"/>
      <w:r w:rsidRPr="00E35D2E">
        <w:rPr>
          <w:sz w:val="28"/>
          <w:szCs w:val="28"/>
        </w:rPr>
        <w:t xml:space="preserve">)             </w:t>
      </w:r>
    </w:p>
    <w:p w14:paraId="1EF86479" w14:textId="5D2A7E1E" w:rsidR="00E35D2E" w:rsidRPr="00E35D2E" w:rsidRDefault="00E35D2E" w:rsidP="00E35D2E">
      <w:pPr>
        <w:spacing w:line="276" w:lineRule="auto"/>
        <w:jc w:val="both"/>
        <w:rPr>
          <w:sz w:val="28"/>
          <w:szCs w:val="28"/>
        </w:rPr>
      </w:pPr>
      <w:r w:rsidRPr="00E35D2E">
        <w:rPr>
          <w:sz w:val="28"/>
          <w:szCs w:val="28"/>
        </w:rPr>
        <w:t xml:space="preserve">        </w:t>
      </w:r>
      <w:proofErr w:type="gramStart"/>
      <w:r w:rsidRPr="00E35D2E">
        <w:rPr>
          <w:sz w:val="28"/>
          <w:szCs w:val="28"/>
        </w:rPr>
        <w:t>print(</w:t>
      </w:r>
      <w:proofErr w:type="gramEnd"/>
      <w:r w:rsidRPr="00E35D2E">
        <w:rPr>
          <w:sz w:val="28"/>
          <w:szCs w:val="28"/>
        </w:rPr>
        <w:t>"\</w:t>
      </w:r>
      <w:proofErr w:type="spellStart"/>
      <w:r w:rsidRPr="00E35D2E">
        <w:rPr>
          <w:sz w:val="28"/>
          <w:szCs w:val="28"/>
        </w:rPr>
        <w:t>nlicense</w:t>
      </w:r>
      <w:proofErr w:type="spellEnd"/>
      <w:r w:rsidRPr="00E35D2E">
        <w:rPr>
          <w:sz w:val="28"/>
          <w:szCs w:val="28"/>
        </w:rPr>
        <w:t xml:space="preserve"> plate read from image = " + </w:t>
      </w:r>
      <w:proofErr w:type="spellStart"/>
      <w:r w:rsidRPr="00E35D2E">
        <w:rPr>
          <w:sz w:val="28"/>
          <w:szCs w:val="28"/>
        </w:rPr>
        <w:t>licPlate.strChars</w:t>
      </w:r>
      <w:proofErr w:type="spellEnd"/>
      <w:r w:rsidRPr="00E35D2E">
        <w:rPr>
          <w:sz w:val="28"/>
          <w:szCs w:val="28"/>
        </w:rPr>
        <w:t xml:space="preserve"> + "\n")  </w:t>
      </w:r>
    </w:p>
    <w:p w14:paraId="3A333B6B" w14:textId="77777777" w:rsidR="00E35D2E" w:rsidRPr="00E35D2E" w:rsidRDefault="00E35D2E" w:rsidP="00E35D2E">
      <w:pPr>
        <w:spacing w:line="276" w:lineRule="auto"/>
        <w:jc w:val="both"/>
        <w:rPr>
          <w:sz w:val="28"/>
          <w:szCs w:val="28"/>
        </w:rPr>
      </w:pPr>
      <w:r w:rsidRPr="00E35D2E">
        <w:rPr>
          <w:sz w:val="28"/>
          <w:szCs w:val="28"/>
        </w:rPr>
        <w:t xml:space="preserve">        </w:t>
      </w:r>
      <w:proofErr w:type="gramStart"/>
      <w:r w:rsidRPr="00E35D2E">
        <w:rPr>
          <w:sz w:val="28"/>
          <w:szCs w:val="28"/>
        </w:rPr>
        <w:t>print(</w:t>
      </w:r>
      <w:proofErr w:type="gramEnd"/>
      <w:r w:rsidRPr="00E35D2E">
        <w:rPr>
          <w:sz w:val="28"/>
          <w:szCs w:val="28"/>
        </w:rPr>
        <w:t>"----------------------------------------")</w:t>
      </w:r>
    </w:p>
    <w:p w14:paraId="6393F36E" w14:textId="43BE7CDA" w:rsidR="00E35D2E" w:rsidRPr="00E35D2E" w:rsidRDefault="00CD1963" w:rsidP="00E35D2E">
      <w:pPr>
        <w:spacing w:line="276" w:lineRule="auto"/>
        <w:jc w:val="both"/>
        <w:rPr>
          <w:sz w:val="28"/>
          <w:szCs w:val="28"/>
        </w:rPr>
      </w:pPr>
      <w:r>
        <w:rPr>
          <w:sz w:val="28"/>
          <w:szCs w:val="28"/>
        </w:rPr>
        <w:t xml:space="preserve">       </w:t>
      </w:r>
      <w:r w:rsidR="00E35D2E" w:rsidRPr="00E35D2E">
        <w:rPr>
          <w:sz w:val="28"/>
          <w:szCs w:val="28"/>
        </w:rPr>
        <w:t xml:space="preserve"> </w:t>
      </w:r>
      <w:proofErr w:type="spellStart"/>
      <w:proofErr w:type="gramStart"/>
      <w:r w:rsidR="00E35D2E" w:rsidRPr="00E35D2E">
        <w:rPr>
          <w:sz w:val="28"/>
          <w:szCs w:val="28"/>
        </w:rPr>
        <w:t>writeLicensePlateCharsOnImage</w:t>
      </w:r>
      <w:proofErr w:type="spellEnd"/>
      <w:r w:rsidR="00E35D2E" w:rsidRPr="00E35D2E">
        <w:rPr>
          <w:sz w:val="28"/>
          <w:szCs w:val="28"/>
        </w:rPr>
        <w:t>(</w:t>
      </w:r>
      <w:proofErr w:type="spellStart"/>
      <w:proofErr w:type="gramEnd"/>
      <w:r w:rsidR="00E35D2E" w:rsidRPr="00E35D2E">
        <w:rPr>
          <w:sz w:val="28"/>
          <w:szCs w:val="28"/>
        </w:rPr>
        <w:t>imgOriginalScene</w:t>
      </w:r>
      <w:proofErr w:type="spellEnd"/>
      <w:r w:rsidR="00E35D2E" w:rsidRPr="00E35D2E">
        <w:rPr>
          <w:sz w:val="28"/>
          <w:szCs w:val="28"/>
        </w:rPr>
        <w:t xml:space="preserve">, </w:t>
      </w:r>
      <w:proofErr w:type="spellStart"/>
      <w:r w:rsidR="00E35D2E" w:rsidRPr="00E35D2E">
        <w:rPr>
          <w:sz w:val="28"/>
          <w:szCs w:val="28"/>
        </w:rPr>
        <w:t>licPlate</w:t>
      </w:r>
      <w:proofErr w:type="spellEnd"/>
      <w:r w:rsidR="00E35D2E" w:rsidRPr="00E35D2E">
        <w:rPr>
          <w:sz w:val="28"/>
          <w:szCs w:val="28"/>
        </w:rPr>
        <w:t xml:space="preserve">)           </w:t>
      </w:r>
    </w:p>
    <w:p w14:paraId="09778E51" w14:textId="7DC891C8" w:rsidR="00E35D2E" w:rsidRPr="00E35D2E" w:rsidRDefault="00E35D2E" w:rsidP="00E35D2E">
      <w:pPr>
        <w:spacing w:line="276" w:lineRule="auto"/>
        <w:jc w:val="both"/>
        <w:rPr>
          <w:sz w:val="28"/>
          <w:szCs w:val="28"/>
        </w:rPr>
      </w:pPr>
      <w:r w:rsidRPr="00E35D2E">
        <w:rPr>
          <w:sz w:val="28"/>
          <w:szCs w:val="28"/>
        </w:rPr>
        <w:t xml:space="preserve">        cv2.imshow("</w:t>
      </w:r>
      <w:proofErr w:type="spellStart"/>
      <w:r w:rsidRPr="00E35D2E">
        <w:rPr>
          <w:sz w:val="28"/>
          <w:szCs w:val="28"/>
        </w:rPr>
        <w:t>imgOriginalScene</w:t>
      </w:r>
      <w:proofErr w:type="spellEnd"/>
      <w:r w:rsidRPr="00E35D2E">
        <w:rPr>
          <w:sz w:val="28"/>
          <w:szCs w:val="28"/>
        </w:rPr>
        <w:t xml:space="preserve">", </w:t>
      </w:r>
      <w:proofErr w:type="spellStart"/>
      <w:r w:rsidRPr="00E35D2E">
        <w:rPr>
          <w:sz w:val="28"/>
          <w:szCs w:val="28"/>
        </w:rPr>
        <w:t>imgOriginalScene</w:t>
      </w:r>
      <w:proofErr w:type="spellEnd"/>
      <w:r w:rsidRPr="00E35D2E">
        <w:rPr>
          <w:sz w:val="28"/>
          <w:szCs w:val="28"/>
        </w:rPr>
        <w:t xml:space="preserve">)                </w:t>
      </w:r>
    </w:p>
    <w:p w14:paraId="471DF20E" w14:textId="128D96A7" w:rsidR="00E35D2E" w:rsidRPr="00E35D2E" w:rsidRDefault="00E35D2E" w:rsidP="00E35D2E">
      <w:pPr>
        <w:spacing w:line="276" w:lineRule="auto"/>
        <w:jc w:val="both"/>
        <w:rPr>
          <w:sz w:val="28"/>
          <w:szCs w:val="28"/>
        </w:rPr>
      </w:pPr>
      <w:r w:rsidRPr="00E35D2E">
        <w:rPr>
          <w:sz w:val="28"/>
          <w:szCs w:val="28"/>
        </w:rPr>
        <w:t xml:space="preserve">        cv2.imwrite("imgOriginalScene.png", </w:t>
      </w:r>
      <w:proofErr w:type="spellStart"/>
      <w:r w:rsidRPr="00E35D2E">
        <w:rPr>
          <w:sz w:val="28"/>
          <w:szCs w:val="28"/>
        </w:rPr>
        <w:t>imgOriginalScene</w:t>
      </w:r>
      <w:proofErr w:type="spellEnd"/>
      <w:r w:rsidRPr="00E35D2E">
        <w:rPr>
          <w:sz w:val="28"/>
          <w:szCs w:val="28"/>
        </w:rPr>
        <w:t xml:space="preserve">)           </w:t>
      </w:r>
    </w:p>
    <w:p w14:paraId="1B42598A" w14:textId="5CD934D8" w:rsidR="00E35D2E" w:rsidRPr="00E35D2E" w:rsidRDefault="00E35D2E" w:rsidP="00E35D2E">
      <w:pPr>
        <w:spacing w:line="276" w:lineRule="auto"/>
        <w:jc w:val="both"/>
        <w:rPr>
          <w:sz w:val="28"/>
          <w:szCs w:val="28"/>
        </w:rPr>
      </w:pPr>
      <w:r w:rsidRPr="00E35D2E">
        <w:rPr>
          <w:sz w:val="28"/>
          <w:szCs w:val="28"/>
        </w:rPr>
        <w:t xml:space="preserve">    cv2.waitKey(0)</w:t>
      </w:r>
      <w:r w:rsidRPr="00E35D2E">
        <w:rPr>
          <w:sz w:val="28"/>
          <w:szCs w:val="28"/>
        </w:rPr>
        <w:tab/>
      </w:r>
      <w:r w:rsidRPr="00E35D2E">
        <w:rPr>
          <w:sz w:val="28"/>
          <w:szCs w:val="28"/>
        </w:rPr>
        <w:tab/>
      </w:r>
      <w:r w:rsidRPr="00E35D2E">
        <w:rPr>
          <w:sz w:val="28"/>
          <w:szCs w:val="28"/>
        </w:rPr>
        <w:tab/>
      </w:r>
      <w:r w:rsidRPr="00E35D2E">
        <w:rPr>
          <w:sz w:val="28"/>
          <w:szCs w:val="28"/>
        </w:rPr>
        <w:tab/>
      </w:r>
      <w:r w:rsidRPr="00E35D2E">
        <w:rPr>
          <w:sz w:val="28"/>
          <w:szCs w:val="28"/>
        </w:rPr>
        <w:tab/>
      </w:r>
    </w:p>
    <w:p w14:paraId="5B71D314" w14:textId="77777777" w:rsidR="00E35D2E" w:rsidRPr="00E35D2E" w:rsidRDefault="00E35D2E" w:rsidP="00E35D2E">
      <w:pPr>
        <w:spacing w:line="276" w:lineRule="auto"/>
        <w:jc w:val="both"/>
        <w:rPr>
          <w:sz w:val="28"/>
          <w:szCs w:val="28"/>
        </w:rPr>
      </w:pPr>
      <w:r w:rsidRPr="00E35D2E">
        <w:rPr>
          <w:sz w:val="28"/>
          <w:szCs w:val="28"/>
        </w:rPr>
        <w:t xml:space="preserve">    return</w:t>
      </w:r>
    </w:p>
    <w:p w14:paraId="20E2D847" w14:textId="77777777" w:rsidR="00E35D2E" w:rsidRPr="00E35D2E" w:rsidRDefault="00E35D2E" w:rsidP="00E35D2E">
      <w:pPr>
        <w:spacing w:line="276" w:lineRule="auto"/>
        <w:jc w:val="both"/>
        <w:rPr>
          <w:sz w:val="28"/>
          <w:szCs w:val="28"/>
        </w:rPr>
      </w:pPr>
      <w:r w:rsidRPr="00E35D2E">
        <w:rPr>
          <w:sz w:val="28"/>
          <w:szCs w:val="28"/>
        </w:rPr>
        <w:t xml:space="preserve">def </w:t>
      </w:r>
      <w:proofErr w:type="spellStart"/>
      <w:proofErr w:type="gramStart"/>
      <w:r w:rsidRPr="00E35D2E">
        <w:rPr>
          <w:sz w:val="28"/>
          <w:szCs w:val="28"/>
        </w:rPr>
        <w:t>drawRedRectangleAroundPlate</w:t>
      </w:r>
      <w:proofErr w:type="spellEnd"/>
      <w:r w:rsidRPr="00E35D2E">
        <w:rPr>
          <w:sz w:val="28"/>
          <w:szCs w:val="28"/>
        </w:rPr>
        <w:t>(</w:t>
      </w:r>
      <w:proofErr w:type="spellStart"/>
      <w:proofErr w:type="gramEnd"/>
      <w:r w:rsidRPr="00E35D2E">
        <w:rPr>
          <w:sz w:val="28"/>
          <w:szCs w:val="28"/>
        </w:rPr>
        <w:t>imgOriginalScene</w:t>
      </w:r>
      <w:proofErr w:type="spellEnd"/>
      <w:r w:rsidRPr="00E35D2E">
        <w:rPr>
          <w:sz w:val="28"/>
          <w:szCs w:val="28"/>
        </w:rPr>
        <w:t xml:space="preserve">, </w:t>
      </w:r>
      <w:proofErr w:type="spellStart"/>
      <w:r w:rsidRPr="00E35D2E">
        <w:rPr>
          <w:sz w:val="28"/>
          <w:szCs w:val="28"/>
        </w:rPr>
        <w:t>licPlate</w:t>
      </w:r>
      <w:proofErr w:type="spellEnd"/>
      <w:r w:rsidRPr="00E35D2E">
        <w:rPr>
          <w:sz w:val="28"/>
          <w:szCs w:val="28"/>
        </w:rPr>
        <w:t>):</w:t>
      </w:r>
    </w:p>
    <w:p w14:paraId="26E2FAFC" w14:textId="13CD3ACE" w:rsidR="00E35D2E" w:rsidRPr="00E35D2E" w:rsidRDefault="00E35D2E" w:rsidP="00E35D2E">
      <w:pPr>
        <w:spacing w:line="276" w:lineRule="auto"/>
        <w:jc w:val="both"/>
        <w:rPr>
          <w:sz w:val="28"/>
          <w:szCs w:val="28"/>
        </w:rPr>
      </w:pPr>
      <w:r w:rsidRPr="00E35D2E">
        <w:rPr>
          <w:sz w:val="28"/>
          <w:szCs w:val="28"/>
        </w:rPr>
        <w:t xml:space="preserve">    p2fRectPoints = cv2.boxPoints(</w:t>
      </w:r>
      <w:proofErr w:type="spellStart"/>
      <w:r w:rsidRPr="00E35D2E">
        <w:rPr>
          <w:sz w:val="28"/>
          <w:szCs w:val="28"/>
        </w:rPr>
        <w:t>licPlate.rrLocationOfPlateInScene</w:t>
      </w:r>
      <w:proofErr w:type="spellEnd"/>
      <w:r w:rsidRPr="00E35D2E">
        <w:rPr>
          <w:sz w:val="28"/>
          <w:szCs w:val="28"/>
        </w:rPr>
        <w:t xml:space="preserve">)            </w:t>
      </w:r>
    </w:p>
    <w:p w14:paraId="6CC357B5" w14:textId="4355BFBC" w:rsidR="00E35D2E" w:rsidRPr="00E35D2E" w:rsidRDefault="00E35D2E" w:rsidP="00E35D2E">
      <w:pPr>
        <w:spacing w:line="276" w:lineRule="auto"/>
        <w:jc w:val="both"/>
        <w:rPr>
          <w:sz w:val="28"/>
          <w:szCs w:val="28"/>
        </w:rPr>
      </w:pPr>
      <w:r w:rsidRPr="00E35D2E">
        <w:rPr>
          <w:sz w:val="28"/>
          <w:szCs w:val="28"/>
        </w:rPr>
        <w:t xml:space="preserve">    cv2.line(</w:t>
      </w:r>
      <w:proofErr w:type="spellStart"/>
      <w:r w:rsidRPr="00E35D2E">
        <w:rPr>
          <w:sz w:val="28"/>
          <w:szCs w:val="28"/>
        </w:rPr>
        <w:t>imgOriginalScene</w:t>
      </w:r>
      <w:proofErr w:type="spellEnd"/>
      <w:r w:rsidRPr="00E35D2E">
        <w:rPr>
          <w:sz w:val="28"/>
          <w:szCs w:val="28"/>
        </w:rPr>
        <w:t>, tuple(p2</w:t>
      </w:r>
      <w:proofErr w:type="gramStart"/>
      <w:r w:rsidRPr="00E35D2E">
        <w:rPr>
          <w:sz w:val="28"/>
          <w:szCs w:val="28"/>
        </w:rPr>
        <w:t>fRectPoints[</w:t>
      </w:r>
      <w:proofErr w:type="gramEnd"/>
      <w:r w:rsidRPr="00E35D2E">
        <w:rPr>
          <w:sz w:val="28"/>
          <w:szCs w:val="28"/>
        </w:rPr>
        <w:t xml:space="preserve">0]), tuple(p2fRectPoints[1]), SCALAR_RED, 2)         </w:t>
      </w:r>
    </w:p>
    <w:p w14:paraId="1D08A382" w14:textId="77777777" w:rsidR="00E35D2E" w:rsidRPr="00E35D2E" w:rsidRDefault="00E35D2E" w:rsidP="00E35D2E">
      <w:pPr>
        <w:spacing w:line="276" w:lineRule="auto"/>
        <w:jc w:val="both"/>
        <w:rPr>
          <w:sz w:val="28"/>
          <w:szCs w:val="28"/>
        </w:rPr>
      </w:pPr>
      <w:r w:rsidRPr="00E35D2E">
        <w:rPr>
          <w:sz w:val="28"/>
          <w:szCs w:val="28"/>
        </w:rPr>
        <w:t xml:space="preserve">    cv2.line(</w:t>
      </w:r>
      <w:proofErr w:type="spellStart"/>
      <w:r w:rsidRPr="00E35D2E">
        <w:rPr>
          <w:sz w:val="28"/>
          <w:szCs w:val="28"/>
        </w:rPr>
        <w:t>imgOriginalScene</w:t>
      </w:r>
      <w:proofErr w:type="spellEnd"/>
      <w:r w:rsidRPr="00E35D2E">
        <w:rPr>
          <w:sz w:val="28"/>
          <w:szCs w:val="28"/>
        </w:rPr>
        <w:t>, tuple(p2</w:t>
      </w:r>
      <w:proofErr w:type="gramStart"/>
      <w:r w:rsidRPr="00E35D2E">
        <w:rPr>
          <w:sz w:val="28"/>
          <w:szCs w:val="28"/>
        </w:rPr>
        <w:t>fRectPoints[</w:t>
      </w:r>
      <w:proofErr w:type="gramEnd"/>
      <w:r w:rsidRPr="00E35D2E">
        <w:rPr>
          <w:sz w:val="28"/>
          <w:szCs w:val="28"/>
        </w:rPr>
        <w:t>1]), tuple(p2fRectPoints[2]), SCALAR_RED, 2)</w:t>
      </w:r>
    </w:p>
    <w:p w14:paraId="6F75634D" w14:textId="77777777" w:rsidR="00E35D2E" w:rsidRPr="00E35D2E" w:rsidRDefault="00E35D2E" w:rsidP="00E35D2E">
      <w:pPr>
        <w:spacing w:line="276" w:lineRule="auto"/>
        <w:jc w:val="both"/>
        <w:rPr>
          <w:sz w:val="28"/>
          <w:szCs w:val="28"/>
        </w:rPr>
      </w:pPr>
      <w:r w:rsidRPr="00E35D2E">
        <w:rPr>
          <w:sz w:val="28"/>
          <w:szCs w:val="28"/>
        </w:rPr>
        <w:t xml:space="preserve">    cv2.line(</w:t>
      </w:r>
      <w:proofErr w:type="spellStart"/>
      <w:r w:rsidRPr="00E35D2E">
        <w:rPr>
          <w:sz w:val="28"/>
          <w:szCs w:val="28"/>
        </w:rPr>
        <w:t>imgOriginalScene</w:t>
      </w:r>
      <w:proofErr w:type="spellEnd"/>
      <w:r w:rsidRPr="00E35D2E">
        <w:rPr>
          <w:sz w:val="28"/>
          <w:szCs w:val="28"/>
        </w:rPr>
        <w:t>, tuple(p2</w:t>
      </w:r>
      <w:proofErr w:type="gramStart"/>
      <w:r w:rsidRPr="00E35D2E">
        <w:rPr>
          <w:sz w:val="28"/>
          <w:szCs w:val="28"/>
        </w:rPr>
        <w:t>fRectPoints[</w:t>
      </w:r>
      <w:proofErr w:type="gramEnd"/>
      <w:r w:rsidRPr="00E35D2E">
        <w:rPr>
          <w:sz w:val="28"/>
          <w:szCs w:val="28"/>
        </w:rPr>
        <w:t>2]), tuple(p2fRectPoints[3]), SCALAR_RED, 2)</w:t>
      </w:r>
    </w:p>
    <w:p w14:paraId="056F8034" w14:textId="77777777" w:rsidR="00E35D2E" w:rsidRPr="00E35D2E" w:rsidRDefault="00E35D2E" w:rsidP="00E35D2E">
      <w:pPr>
        <w:spacing w:line="276" w:lineRule="auto"/>
        <w:jc w:val="both"/>
        <w:rPr>
          <w:sz w:val="28"/>
          <w:szCs w:val="28"/>
        </w:rPr>
      </w:pPr>
      <w:r w:rsidRPr="00E35D2E">
        <w:rPr>
          <w:sz w:val="28"/>
          <w:szCs w:val="28"/>
        </w:rPr>
        <w:t xml:space="preserve">    cv2.line(</w:t>
      </w:r>
      <w:proofErr w:type="spellStart"/>
      <w:r w:rsidRPr="00E35D2E">
        <w:rPr>
          <w:sz w:val="28"/>
          <w:szCs w:val="28"/>
        </w:rPr>
        <w:t>imgOriginalScene</w:t>
      </w:r>
      <w:proofErr w:type="spellEnd"/>
      <w:r w:rsidRPr="00E35D2E">
        <w:rPr>
          <w:sz w:val="28"/>
          <w:szCs w:val="28"/>
        </w:rPr>
        <w:t>, tuple(p2</w:t>
      </w:r>
      <w:proofErr w:type="gramStart"/>
      <w:r w:rsidRPr="00E35D2E">
        <w:rPr>
          <w:sz w:val="28"/>
          <w:szCs w:val="28"/>
        </w:rPr>
        <w:t>fRectPoints[</w:t>
      </w:r>
      <w:proofErr w:type="gramEnd"/>
      <w:r w:rsidRPr="00E35D2E">
        <w:rPr>
          <w:sz w:val="28"/>
          <w:szCs w:val="28"/>
        </w:rPr>
        <w:t>3]), tuple(p2fRectPoints[0]), SCALAR_RED, 2)</w:t>
      </w:r>
    </w:p>
    <w:p w14:paraId="11E3900C" w14:textId="77777777" w:rsidR="00E35D2E" w:rsidRPr="00E35D2E" w:rsidRDefault="00E35D2E" w:rsidP="00E35D2E">
      <w:pPr>
        <w:spacing w:line="276" w:lineRule="auto"/>
        <w:jc w:val="both"/>
        <w:rPr>
          <w:sz w:val="28"/>
          <w:szCs w:val="28"/>
        </w:rPr>
      </w:pPr>
      <w:r w:rsidRPr="00E35D2E">
        <w:rPr>
          <w:sz w:val="28"/>
          <w:szCs w:val="28"/>
        </w:rPr>
        <w:t xml:space="preserve">def </w:t>
      </w:r>
      <w:proofErr w:type="spellStart"/>
      <w:proofErr w:type="gramStart"/>
      <w:r w:rsidRPr="00E35D2E">
        <w:rPr>
          <w:sz w:val="28"/>
          <w:szCs w:val="28"/>
        </w:rPr>
        <w:t>writeLicensePlateCharsOnImage</w:t>
      </w:r>
      <w:proofErr w:type="spellEnd"/>
      <w:r w:rsidRPr="00E35D2E">
        <w:rPr>
          <w:sz w:val="28"/>
          <w:szCs w:val="28"/>
        </w:rPr>
        <w:t>(</w:t>
      </w:r>
      <w:proofErr w:type="spellStart"/>
      <w:proofErr w:type="gramEnd"/>
      <w:r w:rsidRPr="00E35D2E">
        <w:rPr>
          <w:sz w:val="28"/>
          <w:szCs w:val="28"/>
        </w:rPr>
        <w:t>imgOriginalScene</w:t>
      </w:r>
      <w:proofErr w:type="spellEnd"/>
      <w:r w:rsidRPr="00E35D2E">
        <w:rPr>
          <w:sz w:val="28"/>
          <w:szCs w:val="28"/>
        </w:rPr>
        <w:t xml:space="preserve">, </w:t>
      </w:r>
      <w:proofErr w:type="spellStart"/>
      <w:r w:rsidRPr="00E35D2E">
        <w:rPr>
          <w:sz w:val="28"/>
          <w:szCs w:val="28"/>
        </w:rPr>
        <w:t>licPlate</w:t>
      </w:r>
      <w:proofErr w:type="spellEnd"/>
      <w:r w:rsidRPr="00E35D2E">
        <w:rPr>
          <w:sz w:val="28"/>
          <w:szCs w:val="28"/>
        </w:rPr>
        <w:t>):</w:t>
      </w:r>
    </w:p>
    <w:p w14:paraId="6219E09E" w14:textId="4BA97367" w:rsidR="00E35D2E" w:rsidRPr="00E35D2E" w:rsidRDefault="00E35D2E" w:rsidP="00E35D2E">
      <w:pPr>
        <w:spacing w:line="276" w:lineRule="auto"/>
        <w:jc w:val="both"/>
        <w:rPr>
          <w:sz w:val="28"/>
          <w:szCs w:val="28"/>
        </w:rPr>
      </w:pPr>
      <w:r w:rsidRPr="00E35D2E">
        <w:rPr>
          <w:sz w:val="28"/>
          <w:szCs w:val="28"/>
        </w:rPr>
        <w:lastRenderedPageBreak/>
        <w:t xml:space="preserve">    </w:t>
      </w:r>
      <w:proofErr w:type="spellStart"/>
      <w:r w:rsidRPr="00E35D2E">
        <w:rPr>
          <w:sz w:val="28"/>
          <w:szCs w:val="28"/>
        </w:rPr>
        <w:t>ptCenterOfTextAreaX</w:t>
      </w:r>
      <w:proofErr w:type="spellEnd"/>
      <w:r w:rsidRPr="00E35D2E">
        <w:rPr>
          <w:sz w:val="28"/>
          <w:szCs w:val="28"/>
        </w:rPr>
        <w:t xml:space="preserve"> = 0                             </w:t>
      </w:r>
    </w:p>
    <w:p w14:paraId="26D06168" w14:textId="74429B5F" w:rsidR="00E35D2E" w:rsidRPr="00E35D2E" w:rsidRDefault="00E35D2E" w:rsidP="00E35D2E">
      <w:pPr>
        <w:spacing w:line="276" w:lineRule="auto"/>
        <w:jc w:val="both"/>
        <w:rPr>
          <w:sz w:val="28"/>
          <w:szCs w:val="28"/>
        </w:rPr>
      </w:pPr>
      <w:r w:rsidRPr="00E35D2E">
        <w:rPr>
          <w:sz w:val="28"/>
          <w:szCs w:val="28"/>
        </w:rPr>
        <w:t xml:space="preserve">    </w:t>
      </w:r>
      <w:proofErr w:type="spellStart"/>
      <w:r w:rsidRPr="00E35D2E">
        <w:rPr>
          <w:sz w:val="28"/>
          <w:szCs w:val="28"/>
        </w:rPr>
        <w:t>ptCenterOfTextAreaY</w:t>
      </w:r>
      <w:proofErr w:type="spellEnd"/>
      <w:r w:rsidRPr="00E35D2E">
        <w:rPr>
          <w:sz w:val="28"/>
          <w:szCs w:val="28"/>
        </w:rPr>
        <w:t xml:space="preserve"> = 0</w:t>
      </w:r>
    </w:p>
    <w:p w14:paraId="2335A834" w14:textId="3EBD03AB" w:rsidR="00E35D2E" w:rsidRPr="00E35D2E" w:rsidRDefault="00E35D2E" w:rsidP="00E35D2E">
      <w:pPr>
        <w:spacing w:line="276" w:lineRule="auto"/>
        <w:jc w:val="both"/>
        <w:rPr>
          <w:sz w:val="28"/>
          <w:szCs w:val="28"/>
        </w:rPr>
      </w:pPr>
      <w:r w:rsidRPr="00E35D2E">
        <w:rPr>
          <w:sz w:val="28"/>
          <w:szCs w:val="28"/>
        </w:rPr>
        <w:t xml:space="preserve">    </w:t>
      </w:r>
      <w:proofErr w:type="spellStart"/>
      <w:r w:rsidRPr="00E35D2E">
        <w:rPr>
          <w:sz w:val="28"/>
          <w:szCs w:val="28"/>
        </w:rPr>
        <w:t>ptLowerLeftTextOriginX</w:t>
      </w:r>
      <w:proofErr w:type="spellEnd"/>
      <w:r w:rsidRPr="00E35D2E">
        <w:rPr>
          <w:sz w:val="28"/>
          <w:szCs w:val="28"/>
        </w:rPr>
        <w:t xml:space="preserve"> = 0                          </w:t>
      </w:r>
    </w:p>
    <w:p w14:paraId="16D1112B" w14:textId="3A4F8D10" w:rsidR="00E35D2E" w:rsidRPr="00E35D2E" w:rsidRDefault="00E35D2E" w:rsidP="00E35D2E">
      <w:pPr>
        <w:spacing w:line="276" w:lineRule="auto"/>
        <w:jc w:val="both"/>
        <w:rPr>
          <w:sz w:val="28"/>
          <w:szCs w:val="28"/>
        </w:rPr>
      </w:pPr>
      <w:r w:rsidRPr="00E35D2E">
        <w:rPr>
          <w:sz w:val="28"/>
          <w:szCs w:val="28"/>
        </w:rPr>
        <w:t xml:space="preserve">    </w:t>
      </w:r>
      <w:proofErr w:type="spellStart"/>
      <w:r w:rsidRPr="00E35D2E">
        <w:rPr>
          <w:sz w:val="28"/>
          <w:szCs w:val="28"/>
        </w:rPr>
        <w:t>ptLowerLeftTextOriginY</w:t>
      </w:r>
      <w:proofErr w:type="spellEnd"/>
      <w:r w:rsidRPr="00E35D2E">
        <w:rPr>
          <w:sz w:val="28"/>
          <w:szCs w:val="28"/>
        </w:rPr>
        <w:t xml:space="preserve"> = 0</w:t>
      </w:r>
    </w:p>
    <w:p w14:paraId="6D8C56BD" w14:textId="77777777" w:rsidR="00E35D2E" w:rsidRPr="00E35D2E" w:rsidRDefault="00E35D2E" w:rsidP="00E35D2E">
      <w:pPr>
        <w:spacing w:line="276" w:lineRule="auto"/>
        <w:jc w:val="both"/>
        <w:rPr>
          <w:sz w:val="28"/>
          <w:szCs w:val="28"/>
        </w:rPr>
      </w:pPr>
      <w:r w:rsidRPr="00E35D2E">
        <w:rPr>
          <w:sz w:val="28"/>
          <w:szCs w:val="28"/>
        </w:rPr>
        <w:t xml:space="preserve">    </w:t>
      </w:r>
      <w:proofErr w:type="spellStart"/>
      <w:r w:rsidRPr="00E35D2E">
        <w:rPr>
          <w:sz w:val="28"/>
          <w:szCs w:val="28"/>
        </w:rPr>
        <w:t>sceneHeight</w:t>
      </w:r>
      <w:proofErr w:type="spellEnd"/>
      <w:r w:rsidRPr="00E35D2E">
        <w:rPr>
          <w:sz w:val="28"/>
          <w:szCs w:val="28"/>
        </w:rPr>
        <w:t xml:space="preserve">, </w:t>
      </w:r>
      <w:proofErr w:type="spellStart"/>
      <w:r w:rsidRPr="00E35D2E">
        <w:rPr>
          <w:sz w:val="28"/>
          <w:szCs w:val="28"/>
        </w:rPr>
        <w:t>sceneWidth</w:t>
      </w:r>
      <w:proofErr w:type="spellEnd"/>
      <w:r w:rsidRPr="00E35D2E">
        <w:rPr>
          <w:sz w:val="28"/>
          <w:szCs w:val="28"/>
        </w:rPr>
        <w:t xml:space="preserve">, </w:t>
      </w:r>
      <w:proofErr w:type="spellStart"/>
      <w:r w:rsidRPr="00E35D2E">
        <w:rPr>
          <w:sz w:val="28"/>
          <w:szCs w:val="28"/>
        </w:rPr>
        <w:t>sceneNumChannels</w:t>
      </w:r>
      <w:proofErr w:type="spellEnd"/>
      <w:r w:rsidRPr="00E35D2E">
        <w:rPr>
          <w:sz w:val="28"/>
          <w:szCs w:val="28"/>
        </w:rPr>
        <w:t xml:space="preserve"> = </w:t>
      </w:r>
      <w:proofErr w:type="spellStart"/>
      <w:r w:rsidRPr="00E35D2E">
        <w:rPr>
          <w:sz w:val="28"/>
          <w:szCs w:val="28"/>
        </w:rPr>
        <w:t>imgOriginalScene.shape</w:t>
      </w:r>
      <w:proofErr w:type="spellEnd"/>
    </w:p>
    <w:p w14:paraId="64521CB9" w14:textId="18E37AE7" w:rsidR="00E35D2E" w:rsidRPr="00E35D2E" w:rsidRDefault="00E35D2E" w:rsidP="00E35D2E">
      <w:pPr>
        <w:spacing w:line="276" w:lineRule="auto"/>
        <w:jc w:val="both"/>
        <w:rPr>
          <w:sz w:val="28"/>
          <w:szCs w:val="28"/>
        </w:rPr>
      </w:pPr>
      <w:r w:rsidRPr="00E35D2E">
        <w:rPr>
          <w:sz w:val="28"/>
          <w:szCs w:val="28"/>
        </w:rPr>
        <w:t xml:space="preserve">    </w:t>
      </w:r>
      <w:proofErr w:type="spellStart"/>
      <w:r w:rsidRPr="00E35D2E">
        <w:rPr>
          <w:sz w:val="28"/>
          <w:szCs w:val="28"/>
        </w:rPr>
        <w:t>plateHeight</w:t>
      </w:r>
      <w:proofErr w:type="spellEnd"/>
      <w:r w:rsidRPr="00E35D2E">
        <w:rPr>
          <w:sz w:val="28"/>
          <w:szCs w:val="28"/>
        </w:rPr>
        <w:t xml:space="preserve">, </w:t>
      </w:r>
      <w:proofErr w:type="spellStart"/>
      <w:r w:rsidRPr="00E35D2E">
        <w:rPr>
          <w:sz w:val="28"/>
          <w:szCs w:val="28"/>
        </w:rPr>
        <w:t>plateWidth</w:t>
      </w:r>
      <w:proofErr w:type="spellEnd"/>
      <w:r w:rsidRPr="00E35D2E">
        <w:rPr>
          <w:sz w:val="28"/>
          <w:szCs w:val="28"/>
        </w:rPr>
        <w:t xml:space="preserve">, </w:t>
      </w:r>
      <w:proofErr w:type="spellStart"/>
      <w:r w:rsidRPr="00E35D2E">
        <w:rPr>
          <w:sz w:val="28"/>
          <w:szCs w:val="28"/>
        </w:rPr>
        <w:t>plateNumChannels</w:t>
      </w:r>
      <w:proofErr w:type="spellEnd"/>
      <w:r w:rsidRPr="00E35D2E">
        <w:rPr>
          <w:sz w:val="28"/>
          <w:szCs w:val="28"/>
        </w:rPr>
        <w:t xml:space="preserve"> = </w:t>
      </w:r>
      <w:proofErr w:type="spellStart"/>
      <w:proofErr w:type="gramStart"/>
      <w:r w:rsidRPr="00E35D2E">
        <w:rPr>
          <w:sz w:val="28"/>
          <w:szCs w:val="28"/>
        </w:rPr>
        <w:t>licPlate.imgPlate.shape</w:t>
      </w:r>
      <w:proofErr w:type="spellEnd"/>
      <w:proofErr w:type="gramEnd"/>
    </w:p>
    <w:p w14:paraId="3D24CAA9" w14:textId="69EEAC75" w:rsidR="00E35D2E" w:rsidRPr="00E35D2E" w:rsidRDefault="00E35D2E" w:rsidP="00E35D2E">
      <w:pPr>
        <w:spacing w:line="276" w:lineRule="auto"/>
        <w:jc w:val="both"/>
        <w:rPr>
          <w:sz w:val="28"/>
          <w:szCs w:val="28"/>
        </w:rPr>
      </w:pPr>
      <w:r w:rsidRPr="00E35D2E">
        <w:rPr>
          <w:sz w:val="28"/>
          <w:szCs w:val="28"/>
        </w:rPr>
        <w:t xml:space="preserve">    </w:t>
      </w:r>
      <w:proofErr w:type="spellStart"/>
      <w:r w:rsidRPr="00E35D2E">
        <w:rPr>
          <w:sz w:val="28"/>
          <w:szCs w:val="28"/>
        </w:rPr>
        <w:t>intFontFace</w:t>
      </w:r>
      <w:proofErr w:type="spellEnd"/>
      <w:r w:rsidRPr="00E35D2E">
        <w:rPr>
          <w:sz w:val="28"/>
          <w:szCs w:val="28"/>
        </w:rPr>
        <w:t xml:space="preserve"> = cv2.FONT_HERSHEY_SIMPLEX                      </w:t>
      </w:r>
    </w:p>
    <w:p w14:paraId="477F8CFC" w14:textId="045AFBB8" w:rsidR="00E35D2E" w:rsidRPr="00E35D2E" w:rsidRDefault="00E35D2E" w:rsidP="00E35D2E">
      <w:pPr>
        <w:spacing w:line="276" w:lineRule="auto"/>
        <w:jc w:val="both"/>
        <w:rPr>
          <w:sz w:val="28"/>
          <w:szCs w:val="28"/>
        </w:rPr>
      </w:pPr>
      <w:r w:rsidRPr="00E35D2E">
        <w:rPr>
          <w:sz w:val="28"/>
          <w:szCs w:val="28"/>
        </w:rPr>
        <w:t xml:space="preserve">    </w:t>
      </w:r>
      <w:proofErr w:type="spellStart"/>
      <w:r w:rsidRPr="00E35D2E">
        <w:rPr>
          <w:sz w:val="28"/>
          <w:szCs w:val="28"/>
        </w:rPr>
        <w:t>fltFontScale</w:t>
      </w:r>
      <w:proofErr w:type="spellEnd"/>
      <w:r w:rsidRPr="00E35D2E">
        <w:rPr>
          <w:sz w:val="28"/>
          <w:szCs w:val="28"/>
        </w:rPr>
        <w:t xml:space="preserve"> = float(</w:t>
      </w:r>
      <w:proofErr w:type="spellStart"/>
      <w:r w:rsidRPr="00E35D2E">
        <w:rPr>
          <w:sz w:val="28"/>
          <w:szCs w:val="28"/>
        </w:rPr>
        <w:t>plateHeight</w:t>
      </w:r>
      <w:proofErr w:type="spellEnd"/>
      <w:r w:rsidRPr="00E35D2E">
        <w:rPr>
          <w:sz w:val="28"/>
          <w:szCs w:val="28"/>
        </w:rPr>
        <w:t xml:space="preserve">) / 30.0                    </w:t>
      </w:r>
    </w:p>
    <w:p w14:paraId="0350865A" w14:textId="317774F2" w:rsidR="00E35D2E" w:rsidRPr="00E35D2E" w:rsidRDefault="00E35D2E" w:rsidP="00E35D2E">
      <w:pPr>
        <w:spacing w:line="276" w:lineRule="auto"/>
        <w:jc w:val="both"/>
        <w:rPr>
          <w:sz w:val="28"/>
          <w:szCs w:val="28"/>
        </w:rPr>
      </w:pPr>
      <w:r w:rsidRPr="00E35D2E">
        <w:rPr>
          <w:sz w:val="28"/>
          <w:szCs w:val="28"/>
        </w:rPr>
        <w:t xml:space="preserve">    </w:t>
      </w:r>
      <w:proofErr w:type="spellStart"/>
      <w:r w:rsidRPr="00E35D2E">
        <w:rPr>
          <w:sz w:val="28"/>
          <w:szCs w:val="28"/>
        </w:rPr>
        <w:t>intFontThickness</w:t>
      </w:r>
      <w:proofErr w:type="spellEnd"/>
      <w:r w:rsidRPr="00E35D2E">
        <w:rPr>
          <w:sz w:val="28"/>
          <w:szCs w:val="28"/>
        </w:rPr>
        <w:t xml:space="preserve"> = </w:t>
      </w:r>
      <w:proofErr w:type="gramStart"/>
      <w:r w:rsidRPr="00E35D2E">
        <w:rPr>
          <w:sz w:val="28"/>
          <w:szCs w:val="28"/>
        </w:rPr>
        <w:t>int(</w:t>
      </w:r>
      <w:proofErr w:type="gramEnd"/>
      <w:r w:rsidRPr="00E35D2E">
        <w:rPr>
          <w:sz w:val="28"/>
          <w:szCs w:val="28"/>
        </w:rPr>
        <w:t>round(</w:t>
      </w:r>
      <w:proofErr w:type="spellStart"/>
      <w:r w:rsidRPr="00E35D2E">
        <w:rPr>
          <w:sz w:val="28"/>
          <w:szCs w:val="28"/>
        </w:rPr>
        <w:t>fltFontScale</w:t>
      </w:r>
      <w:proofErr w:type="spellEnd"/>
      <w:r w:rsidRPr="00E35D2E">
        <w:rPr>
          <w:sz w:val="28"/>
          <w:szCs w:val="28"/>
        </w:rPr>
        <w:t xml:space="preserve"> * 1.5))           </w:t>
      </w:r>
    </w:p>
    <w:p w14:paraId="433EE643" w14:textId="77777777" w:rsidR="00E35D2E" w:rsidRPr="00E35D2E" w:rsidRDefault="00E35D2E" w:rsidP="00E35D2E">
      <w:pPr>
        <w:spacing w:line="276" w:lineRule="auto"/>
        <w:jc w:val="both"/>
        <w:rPr>
          <w:sz w:val="28"/>
          <w:szCs w:val="28"/>
        </w:rPr>
      </w:pPr>
    </w:p>
    <w:p w14:paraId="5F1481B1" w14:textId="1B430531" w:rsidR="00CD1963" w:rsidRPr="00E35D2E" w:rsidRDefault="00E35D2E" w:rsidP="00CD1963">
      <w:pPr>
        <w:spacing w:line="276" w:lineRule="auto"/>
        <w:jc w:val="both"/>
        <w:rPr>
          <w:sz w:val="28"/>
          <w:szCs w:val="28"/>
        </w:rPr>
      </w:pPr>
      <w:r w:rsidRPr="00E35D2E">
        <w:rPr>
          <w:sz w:val="28"/>
          <w:szCs w:val="28"/>
        </w:rPr>
        <w:t xml:space="preserve">    </w:t>
      </w:r>
      <w:proofErr w:type="spellStart"/>
      <w:r w:rsidRPr="00E35D2E">
        <w:rPr>
          <w:sz w:val="28"/>
          <w:szCs w:val="28"/>
        </w:rPr>
        <w:t>textSize</w:t>
      </w:r>
      <w:proofErr w:type="spellEnd"/>
      <w:r w:rsidRPr="00E35D2E">
        <w:rPr>
          <w:sz w:val="28"/>
          <w:szCs w:val="28"/>
        </w:rPr>
        <w:t>, baseline = cv2.getTextSize(</w:t>
      </w:r>
      <w:proofErr w:type="spellStart"/>
      <w:r w:rsidRPr="00E35D2E">
        <w:rPr>
          <w:sz w:val="28"/>
          <w:szCs w:val="28"/>
        </w:rPr>
        <w:t>licPlate.strChars</w:t>
      </w:r>
      <w:proofErr w:type="spellEnd"/>
      <w:r w:rsidRPr="00E35D2E">
        <w:rPr>
          <w:sz w:val="28"/>
          <w:szCs w:val="28"/>
        </w:rPr>
        <w:t xml:space="preserve">, </w:t>
      </w:r>
      <w:proofErr w:type="spellStart"/>
      <w:r w:rsidRPr="00E35D2E">
        <w:rPr>
          <w:sz w:val="28"/>
          <w:szCs w:val="28"/>
        </w:rPr>
        <w:t>intFontFace</w:t>
      </w:r>
      <w:proofErr w:type="spellEnd"/>
      <w:r w:rsidRPr="00E35D2E">
        <w:rPr>
          <w:sz w:val="28"/>
          <w:szCs w:val="28"/>
        </w:rPr>
        <w:t xml:space="preserve">, </w:t>
      </w:r>
      <w:proofErr w:type="spellStart"/>
      <w:r w:rsidRPr="00E35D2E">
        <w:rPr>
          <w:sz w:val="28"/>
          <w:szCs w:val="28"/>
        </w:rPr>
        <w:t>fltFontScale</w:t>
      </w:r>
      <w:proofErr w:type="spellEnd"/>
      <w:r w:rsidRPr="00E35D2E">
        <w:rPr>
          <w:sz w:val="28"/>
          <w:szCs w:val="28"/>
        </w:rPr>
        <w:t xml:space="preserve">, </w:t>
      </w:r>
      <w:proofErr w:type="spellStart"/>
      <w:r w:rsidRPr="00E35D2E">
        <w:rPr>
          <w:sz w:val="28"/>
          <w:szCs w:val="28"/>
        </w:rPr>
        <w:t>intFontThickness</w:t>
      </w:r>
      <w:proofErr w:type="spellEnd"/>
      <w:r w:rsidRPr="00E35D2E">
        <w:rPr>
          <w:sz w:val="28"/>
          <w:szCs w:val="28"/>
        </w:rPr>
        <w:t xml:space="preserve">)        </w:t>
      </w:r>
    </w:p>
    <w:p w14:paraId="77485BE1" w14:textId="752ADFCC" w:rsidR="00E35D2E" w:rsidRPr="00E35D2E" w:rsidRDefault="00E35D2E" w:rsidP="00E35D2E">
      <w:pPr>
        <w:spacing w:line="276" w:lineRule="auto"/>
        <w:jc w:val="both"/>
        <w:rPr>
          <w:sz w:val="28"/>
          <w:szCs w:val="28"/>
        </w:rPr>
      </w:pPr>
      <w:proofErr w:type="spellStart"/>
      <w:proofErr w:type="gramStart"/>
      <w:r w:rsidRPr="00E35D2E">
        <w:rPr>
          <w:sz w:val="28"/>
          <w:szCs w:val="28"/>
        </w:rPr>
        <w:t>fltCorrectionAngleInDeg</w:t>
      </w:r>
      <w:proofErr w:type="spellEnd"/>
      <w:r w:rsidRPr="00E35D2E">
        <w:rPr>
          <w:sz w:val="28"/>
          <w:szCs w:val="28"/>
        </w:rPr>
        <w:t xml:space="preserve"> )</w:t>
      </w:r>
      <w:proofErr w:type="gramEnd"/>
      <w:r w:rsidRPr="00E35D2E">
        <w:rPr>
          <w:sz w:val="28"/>
          <w:szCs w:val="28"/>
        </w:rPr>
        <w:t xml:space="preserve"> = </w:t>
      </w:r>
      <w:proofErr w:type="spellStart"/>
      <w:r w:rsidRPr="00E35D2E">
        <w:rPr>
          <w:sz w:val="28"/>
          <w:szCs w:val="28"/>
        </w:rPr>
        <w:t>licPlate.rrLocationOfPlateInScene</w:t>
      </w:r>
      <w:proofErr w:type="spellEnd"/>
    </w:p>
    <w:p w14:paraId="2DF9D182" w14:textId="08D87B64" w:rsidR="00E35D2E" w:rsidRPr="00E35D2E" w:rsidRDefault="00E35D2E" w:rsidP="00E35D2E">
      <w:pPr>
        <w:spacing w:line="276" w:lineRule="auto"/>
        <w:jc w:val="both"/>
        <w:rPr>
          <w:sz w:val="28"/>
          <w:szCs w:val="28"/>
        </w:rPr>
      </w:pPr>
      <w:r w:rsidRPr="00E35D2E">
        <w:rPr>
          <w:sz w:val="28"/>
          <w:szCs w:val="28"/>
        </w:rPr>
        <w:t xml:space="preserve">    </w:t>
      </w:r>
      <w:proofErr w:type="spellStart"/>
      <w:r w:rsidRPr="00E35D2E">
        <w:rPr>
          <w:sz w:val="28"/>
          <w:szCs w:val="28"/>
        </w:rPr>
        <w:t>intPlateCenterX</w:t>
      </w:r>
      <w:proofErr w:type="spellEnd"/>
      <w:r w:rsidRPr="00E35D2E">
        <w:rPr>
          <w:sz w:val="28"/>
          <w:szCs w:val="28"/>
        </w:rPr>
        <w:t xml:space="preserve"> = int(</w:t>
      </w:r>
      <w:proofErr w:type="spellStart"/>
      <w:r w:rsidRPr="00E35D2E">
        <w:rPr>
          <w:sz w:val="28"/>
          <w:szCs w:val="28"/>
        </w:rPr>
        <w:t>intPlateCenterX</w:t>
      </w:r>
      <w:proofErr w:type="spellEnd"/>
      <w:r w:rsidRPr="00E35D2E">
        <w:rPr>
          <w:sz w:val="28"/>
          <w:szCs w:val="28"/>
        </w:rPr>
        <w:t xml:space="preserve">)              </w:t>
      </w:r>
    </w:p>
    <w:p w14:paraId="3668FFAE" w14:textId="19A59A64" w:rsidR="00E35D2E" w:rsidRPr="00E35D2E" w:rsidRDefault="00E35D2E" w:rsidP="00E35D2E">
      <w:pPr>
        <w:spacing w:line="276" w:lineRule="auto"/>
        <w:jc w:val="both"/>
        <w:rPr>
          <w:sz w:val="28"/>
          <w:szCs w:val="28"/>
        </w:rPr>
      </w:pPr>
      <w:r w:rsidRPr="00E35D2E">
        <w:rPr>
          <w:sz w:val="28"/>
          <w:szCs w:val="28"/>
        </w:rPr>
        <w:t xml:space="preserve">    </w:t>
      </w:r>
      <w:proofErr w:type="spellStart"/>
      <w:r w:rsidRPr="00E35D2E">
        <w:rPr>
          <w:sz w:val="28"/>
          <w:szCs w:val="28"/>
        </w:rPr>
        <w:t>intPlateCenterY</w:t>
      </w:r>
      <w:proofErr w:type="spellEnd"/>
      <w:r w:rsidRPr="00E35D2E">
        <w:rPr>
          <w:sz w:val="28"/>
          <w:szCs w:val="28"/>
        </w:rPr>
        <w:t xml:space="preserve"> = int(</w:t>
      </w:r>
      <w:proofErr w:type="spellStart"/>
      <w:r w:rsidRPr="00E35D2E">
        <w:rPr>
          <w:sz w:val="28"/>
          <w:szCs w:val="28"/>
        </w:rPr>
        <w:t>intPlateCenterY</w:t>
      </w:r>
      <w:proofErr w:type="spellEnd"/>
      <w:r w:rsidRPr="00E35D2E">
        <w:rPr>
          <w:sz w:val="28"/>
          <w:szCs w:val="28"/>
        </w:rPr>
        <w:t>)</w:t>
      </w:r>
    </w:p>
    <w:p w14:paraId="3D814F7B" w14:textId="74025C8E" w:rsidR="00E35D2E" w:rsidRPr="00E35D2E" w:rsidRDefault="00E35D2E" w:rsidP="00E35D2E">
      <w:pPr>
        <w:spacing w:line="276" w:lineRule="auto"/>
        <w:jc w:val="both"/>
        <w:rPr>
          <w:sz w:val="28"/>
          <w:szCs w:val="28"/>
        </w:rPr>
      </w:pPr>
      <w:r w:rsidRPr="00E35D2E">
        <w:rPr>
          <w:sz w:val="28"/>
          <w:szCs w:val="28"/>
        </w:rPr>
        <w:t xml:space="preserve">    </w:t>
      </w:r>
      <w:proofErr w:type="spellStart"/>
      <w:r w:rsidRPr="00E35D2E">
        <w:rPr>
          <w:sz w:val="28"/>
          <w:szCs w:val="28"/>
        </w:rPr>
        <w:t>ptCenterOfTextAreaX</w:t>
      </w:r>
      <w:proofErr w:type="spellEnd"/>
      <w:r w:rsidRPr="00E35D2E">
        <w:rPr>
          <w:sz w:val="28"/>
          <w:szCs w:val="28"/>
        </w:rPr>
        <w:t xml:space="preserve"> = int(</w:t>
      </w:r>
      <w:proofErr w:type="spellStart"/>
      <w:r w:rsidRPr="00E35D2E">
        <w:rPr>
          <w:sz w:val="28"/>
          <w:szCs w:val="28"/>
        </w:rPr>
        <w:t>intPlateCenterX</w:t>
      </w:r>
      <w:proofErr w:type="spellEnd"/>
      <w:r w:rsidRPr="00E35D2E">
        <w:rPr>
          <w:sz w:val="28"/>
          <w:szCs w:val="28"/>
        </w:rPr>
        <w:t xml:space="preserve">)         </w:t>
      </w:r>
    </w:p>
    <w:p w14:paraId="24D2F7EE" w14:textId="0120A9E6" w:rsidR="00E35D2E" w:rsidRPr="00E35D2E" w:rsidRDefault="00E35D2E" w:rsidP="00E35D2E">
      <w:pPr>
        <w:spacing w:line="276" w:lineRule="auto"/>
        <w:jc w:val="both"/>
        <w:rPr>
          <w:sz w:val="28"/>
          <w:szCs w:val="28"/>
        </w:rPr>
      </w:pPr>
      <w:r w:rsidRPr="00E35D2E">
        <w:rPr>
          <w:sz w:val="28"/>
          <w:szCs w:val="28"/>
        </w:rPr>
        <w:t xml:space="preserve">    if </w:t>
      </w:r>
      <w:proofErr w:type="spellStart"/>
      <w:r w:rsidRPr="00E35D2E">
        <w:rPr>
          <w:sz w:val="28"/>
          <w:szCs w:val="28"/>
        </w:rPr>
        <w:t>intPlateCenterY</w:t>
      </w:r>
      <w:proofErr w:type="spellEnd"/>
      <w:r w:rsidRPr="00E35D2E">
        <w:rPr>
          <w:sz w:val="28"/>
          <w:szCs w:val="28"/>
        </w:rPr>
        <w:t xml:space="preserve"> &lt; (</w:t>
      </w:r>
      <w:proofErr w:type="spellStart"/>
      <w:r w:rsidRPr="00E35D2E">
        <w:rPr>
          <w:sz w:val="28"/>
          <w:szCs w:val="28"/>
        </w:rPr>
        <w:t>sceneHeight</w:t>
      </w:r>
      <w:proofErr w:type="spellEnd"/>
      <w:r w:rsidRPr="00E35D2E">
        <w:rPr>
          <w:sz w:val="28"/>
          <w:szCs w:val="28"/>
        </w:rPr>
        <w:t xml:space="preserve"> * 0.75):                                                  </w:t>
      </w:r>
    </w:p>
    <w:p w14:paraId="4C7E1B8F" w14:textId="5D229F8A" w:rsidR="00E35D2E" w:rsidRPr="00E35D2E" w:rsidRDefault="00E35D2E" w:rsidP="00E35D2E">
      <w:pPr>
        <w:spacing w:line="276" w:lineRule="auto"/>
        <w:jc w:val="both"/>
        <w:rPr>
          <w:sz w:val="28"/>
          <w:szCs w:val="28"/>
        </w:rPr>
      </w:pPr>
      <w:r w:rsidRPr="00E35D2E">
        <w:rPr>
          <w:sz w:val="28"/>
          <w:szCs w:val="28"/>
        </w:rPr>
        <w:t xml:space="preserve">        </w:t>
      </w:r>
      <w:proofErr w:type="spellStart"/>
      <w:r w:rsidRPr="00E35D2E">
        <w:rPr>
          <w:sz w:val="28"/>
          <w:szCs w:val="28"/>
        </w:rPr>
        <w:t>ptCenterOfTextAreaY</w:t>
      </w:r>
      <w:proofErr w:type="spellEnd"/>
      <w:r w:rsidRPr="00E35D2E">
        <w:rPr>
          <w:sz w:val="28"/>
          <w:szCs w:val="28"/>
        </w:rPr>
        <w:t xml:space="preserve"> = int(round(</w:t>
      </w:r>
      <w:proofErr w:type="spellStart"/>
      <w:r w:rsidRPr="00E35D2E">
        <w:rPr>
          <w:sz w:val="28"/>
          <w:szCs w:val="28"/>
        </w:rPr>
        <w:t>intPlateCenterY</w:t>
      </w:r>
      <w:proofErr w:type="spellEnd"/>
      <w:r w:rsidRPr="00E35D2E">
        <w:rPr>
          <w:sz w:val="28"/>
          <w:szCs w:val="28"/>
        </w:rPr>
        <w:t xml:space="preserve">)) + </w:t>
      </w:r>
      <w:proofErr w:type="gramStart"/>
      <w:r w:rsidRPr="00E35D2E">
        <w:rPr>
          <w:sz w:val="28"/>
          <w:szCs w:val="28"/>
        </w:rPr>
        <w:t>int(</w:t>
      </w:r>
      <w:proofErr w:type="gramEnd"/>
      <w:r w:rsidRPr="00E35D2E">
        <w:rPr>
          <w:sz w:val="28"/>
          <w:szCs w:val="28"/>
        </w:rPr>
        <w:t>round(</w:t>
      </w:r>
      <w:proofErr w:type="spellStart"/>
      <w:r w:rsidRPr="00E35D2E">
        <w:rPr>
          <w:sz w:val="28"/>
          <w:szCs w:val="28"/>
        </w:rPr>
        <w:t>plateHeight</w:t>
      </w:r>
      <w:proofErr w:type="spellEnd"/>
      <w:r w:rsidRPr="00E35D2E">
        <w:rPr>
          <w:sz w:val="28"/>
          <w:szCs w:val="28"/>
        </w:rPr>
        <w:t xml:space="preserve"> * 1.6))      </w:t>
      </w:r>
    </w:p>
    <w:p w14:paraId="1CF41C56" w14:textId="144F59D0" w:rsidR="00E35D2E" w:rsidRPr="00E35D2E" w:rsidRDefault="00E35D2E" w:rsidP="00E35D2E">
      <w:pPr>
        <w:spacing w:line="276" w:lineRule="auto"/>
        <w:jc w:val="both"/>
        <w:rPr>
          <w:sz w:val="28"/>
          <w:szCs w:val="28"/>
        </w:rPr>
      </w:pPr>
      <w:r w:rsidRPr="00E35D2E">
        <w:rPr>
          <w:sz w:val="28"/>
          <w:szCs w:val="28"/>
        </w:rPr>
        <w:t xml:space="preserve">    else:                                                                                       </w:t>
      </w:r>
    </w:p>
    <w:p w14:paraId="4D4CAC8D" w14:textId="433535FD" w:rsidR="00E35D2E" w:rsidRPr="00E35D2E" w:rsidRDefault="00E35D2E" w:rsidP="00CD1963">
      <w:pPr>
        <w:spacing w:line="276" w:lineRule="auto"/>
        <w:jc w:val="both"/>
        <w:rPr>
          <w:sz w:val="28"/>
          <w:szCs w:val="28"/>
        </w:rPr>
      </w:pPr>
      <w:r w:rsidRPr="00E35D2E">
        <w:rPr>
          <w:sz w:val="28"/>
          <w:szCs w:val="28"/>
        </w:rPr>
        <w:t xml:space="preserve">        </w:t>
      </w:r>
      <w:proofErr w:type="spellStart"/>
      <w:r w:rsidRPr="00E35D2E">
        <w:rPr>
          <w:sz w:val="28"/>
          <w:szCs w:val="28"/>
        </w:rPr>
        <w:t>ptCenterOfTextAreaY</w:t>
      </w:r>
      <w:proofErr w:type="spellEnd"/>
      <w:r w:rsidRPr="00E35D2E">
        <w:rPr>
          <w:sz w:val="28"/>
          <w:szCs w:val="28"/>
        </w:rPr>
        <w:t xml:space="preserve"> = int(round(</w:t>
      </w:r>
      <w:proofErr w:type="spellStart"/>
      <w:r w:rsidRPr="00E35D2E">
        <w:rPr>
          <w:sz w:val="28"/>
          <w:szCs w:val="28"/>
        </w:rPr>
        <w:t>intPlateCenterY</w:t>
      </w:r>
      <w:proofErr w:type="spellEnd"/>
      <w:r w:rsidRPr="00E35D2E">
        <w:rPr>
          <w:sz w:val="28"/>
          <w:szCs w:val="28"/>
        </w:rPr>
        <w:t xml:space="preserve">)) - </w:t>
      </w:r>
      <w:proofErr w:type="gramStart"/>
      <w:r w:rsidRPr="00E35D2E">
        <w:rPr>
          <w:sz w:val="28"/>
          <w:szCs w:val="28"/>
        </w:rPr>
        <w:t>int(</w:t>
      </w:r>
      <w:proofErr w:type="gramEnd"/>
      <w:r w:rsidRPr="00E35D2E">
        <w:rPr>
          <w:sz w:val="28"/>
          <w:szCs w:val="28"/>
        </w:rPr>
        <w:t>round(</w:t>
      </w:r>
      <w:proofErr w:type="spellStart"/>
      <w:r w:rsidRPr="00E35D2E">
        <w:rPr>
          <w:sz w:val="28"/>
          <w:szCs w:val="28"/>
        </w:rPr>
        <w:t>plateHeight</w:t>
      </w:r>
      <w:proofErr w:type="spellEnd"/>
      <w:r w:rsidRPr="00E35D2E">
        <w:rPr>
          <w:sz w:val="28"/>
          <w:szCs w:val="28"/>
        </w:rPr>
        <w:t xml:space="preserve"> * 1.6))      </w:t>
      </w:r>
    </w:p>
    <w:p w14:paraId="20ECBD17" w14:textId="6B64F1F1" w:rsidR="00E35D2E" w:rsidRPr="00E35D2E" w:rsidRDefault="00E35D2E" w:rsidP="00E35D2E">
      <w:pPr>
        <w:spacing w:line="276" w:lineRule="auto"/>
        <w:jc w:val="both"/>
        <w:rPr>
          <w:sz w:val="28"/>
          <w:szCs w:val="28"/>
        </w:rPr>
      </w:pPr>
      <w:r w:rsidRPr="00E35D2E">
        <w:rPr>
          <w:sz w:val="28"/>
          <w:szCs w:val="28"/>
        </w:rPr>
        <w:t xml:space="preserve">    </w:t>
      </w:r>
      <w:proofErr w:type="spellStart"/>
      <w:r w:rsidRPr="00E35D2E">
        <w:rPr>
          <w:sz w:val="28"/>
          <w:szCs w:val="28"/>
        </w:rPr>
        <w:t>textSizeWidth</w:t>
      </w:r>
      <w:proofErr w:type="spellEnd"/>
      <w:r w:rsidRPr="00E35D2E">
        <w:rPr>
          <w:sz w:val="28"/>
          <w:szCs w:val="28"/>
        </w:rPr>
        <w:t xml:space="preserve">, </w:t>
      </w:r>
      <w:proofErr w:type="spellStart"/>
      <w:r w:rsidRPr="00E35D2E">
        <w:rPr>
          <w:sz w:val="28"/>
          <w:szCs w:val="28"/>
        </w:rPr>
        <w:t>textSizeHeight</w:t>
      </w:r>
      <w:proofErr w:type="spellEnd"/>
      <w:r w:rsidRPr="00E35D2E">
        <w:rPr>
          <w:sz w:val="28"/>
          <w:szCs w:val="28"/>
        </w:rPr>
        <w:t xml:space="preserve"> = </w:t>
      </w:r>
      <w:proofErr w:type="spellStart"/>
      <w:r w:rsidRPr="00E35D2E">
        <w:rPr>
          <w:sz w:val="28"/>
          <w:szCs w:val="28"/>
        </w:rPr>
        <w:t>textSize</w:t>
      </w:r>
      <w:proofErr w:type="spellEnd"/>
      <w:r w:rsidRPr="00E35D2E">
        <w:rPr>
          <w:sz w:val="28"/>
          <w:szCs w:val="28"/>
        </w:rPr>
        <w:t xml:space="preserve">                </w:t>
      </w:r>
    </w:p>
    <w:p w14:paraId="351EED67" w14:textId="1AA28BE3" w:rsidR="00E35D2E" w:rsidRPr="00E35D2E" w:rsidRDefault="00E35D2E" w:rsidP="00E35D2E">
      <w:pPr>
        <w:spacing w:line="276" w:lineRule="auto"/>
        <w:jc w:val="both"/>
        <w:rPr>
          <w:sz w:val="28"/>
          <w:szCs w:val="28"/>
        </w:rPr>
      </w:pPr>
      <w:r w:rsidRPr="00E35D2E">
        <w:rPr>
          <w:sz w:val="28"/>
          <w:szCs w:val="28"/>
        </w:rPr>
        <w:t xml:space="preserve">    </w:t>
      </w:r>
      <w:proofErr w:type="spellStart"/>
      <w:r w:rsidRPr="00E35D2E">
        <w:rPr>
          <w:sz w:val="28"/>
          <w:szCs w:val="28"/>
        </w:rPr>
        <w:t>ptLowerLeftTextOriginX</w:t>
      </w:r>
      <w:proofErr w:type="spellEnd"/>
      <w:r w:rsidRPr="00E35D2E">
        <w:rPr>
          <w:sz w:val="28"/>
          <w:szCs w:val="28"/>
        </w:rPr>
        <w:t xml:space="preserve"> = </w:t>
      </w:r>
      <w:proofErr w:type="gramStart"/>
      <w:r w:rsidRPr="00E35D2E">
        <w:rPr>
          <w:sz w:val="28"/>
          <w:szCs w:val="28"/>
        </w:rPr>
        <w:t>int(</w:t>
      </w:r>
      <w:proofErr w:type="spellStart"/>
      <w:proofErr w:type="gramEnd"/>
      <w:r w:rsidRPr="00E35D2E">
        <w:rPr>
          <w:sz w:val="28"/>
          <w:szCs w:val="28"/>
        </w:rPr>
        <w:t>ptCenterOfTextAreaX</w:t>
      </w:r>
      <w:proofErr w:type="spellEnd"/>
      <w:r w:rsidRPr="00E35D2E">
        <w:rPr>
          <w:sz w:val="28"/>
          <w:szCs w:val="28"/>
        </w:rPr>
        <w:t xml:space="preserve"> - (</w:t>
      </w:r>
      <w:proofErr w:type="spellStart"/>
      <w:r w:rsidRPr="00E35D2E">
        <w:rPr>
          <w:sz w:val="28"/>
          <w:szCs w:val="28"/>
        </w:rPr>
        <w:t>textSizeWidth</w:t>
      </w:r>
      <w:proofErr w:type="spellEnd"/>
      <w:r w:rsidRPr="00E35D2E">
        <w:rPr>
          <w:sz w:val="28"/>
          <w:szCs w:val="28"/>
        </w:rPr>
        <w:t xml:space="preserve"> / 2))           </w:t>
      </w:r>
    </w:p>
    <w:p w14:paraId="288C8091" w14:textId="335711F2" w:rsidR="00E35D2E" w:rsidRPr="00E35D2E" w:rsidRDefault="00E35D2E" w:rsidP="00CD1963">
      <w:pPr>
        <w:spacing w:line="276" w:lineRule="auto"/>
        <w:jc w:val="both"/>
        <w:rPr>
          <w:sz w:val="28"/>
          <w:szCs w:val="28"/>
        </w:rPr>
      </w:pPr>
      <w:r w:rsidRPr="00E35D2E">
        <w:rPr>
          <w:sz w:val="28"/>
          <w:szCs w:val="28"/>
        </w:rPr>
        <w:t xml:space="preserve">    </w:t>
      </w:r>
      <w:proofErr w:type="spellStart"/>
      <w:r w:rsidRPr="00E35D2E">
        <w:rPr>
          <w:sz w:val="28"/>
          <w:szCs w:val="28"/>
        </w:rPr>
        <w:t>ptLowerLeftTextOriginY</w:t>
      </w:r>
      <w:proofErr w:type="spellEnd"/>
      <w:r w:rsidRPr="00E35D2E">
        <w:rPr>
          <w:sz w:val="28"/>
          <w:szCs w:val="28"/>
        </w:rPr>
        <w:t xml:space="preserve"> = </w:t>
      </w:r>
      <w:proofErr w:type="gramStart"/>
      <w:r w:rsidRPr="00E35D2E">
        <w:rPr>
          <w:sz w:val="28"/>
          <w:szCs w:val="28"/>
        </w:rPr>
        <w:t>int(</w:t>
      </w:r>
      <w:proofErr w:type="spellStart"/>
      <w:proofErr w:type="gramEnd"/>
      <w:r w:rsidRPr="00E35D2E">
        <w:rPr>
          <w:sz w:val="28"/>
          <w:szCs w:val="28"/>
        </w:rPr>
        <w:t>ptCenterOfTextAreaY</w:t>
      </w:r>
      <w:proofErr w:type="spellEnd"/>
      <w:r w:rsidRPr="00E35D2E">
        <w:rPr>
          <w:sz w:val="28"/>
          <w:szCs w:val="28"/>
        </w:rPr>
        <w:t xml:space="preserve"> + (</w:t>
      </w:r>
      <w:proofErr w:type="spellStart"/>
      <w:r w:rsidRPr="00E35D2E">
        <w:rPr>
          <w:sz w:val="28"/>
          <w:szCs w:val="28"/>
        </w:rPr>
        <w:t>textSizeHeight</w:t>
      </w:r>
      <w:proofErr w:type="spellEnd"/>
      <w:r w:rsidRPr="00E35D2E">
        <w:rPr>
          <w:sz w:val="28"/>
          <w:szCs w:val="28"/>
        </w:rPr>
        <w:t xml:space="preserve"> / 2))          </w:t>
      </w:r>
    </w:p>
    <w:p w14:paraId="312CFC04" w14:textId="77777777" w:rsidR="00E35D2E" w:rsidRPr="00E35D2E" w:rsidRDefault="00E35D2E" w:rsidP="00E35D2E">
      <w:pPr>
        <w:spacing w:line="276" w:lineRule="auto"/>
        <w:jc w:val="both"/>
        <w:rPr>
          <w:sz w:val="28"/>
          <w:szCs w:val="28"/>
        </w:rPr>
      </w:pPr>
      <w:r w:rsidRPr="00E35D2E">
        <w:rPr>
          <w:sz w:val="28"/>
          <w:szCs w:val="28"/>
        </w:rPr>
        <w:t xml:space="preserve">    cv2.putText(</w:t>
      </w:r>
      <w:proofErr w:type="spellStart"/>
      <w:r w:rsidRPr="00E35D2E">
        <w:rPr>
          <w:sz w:val="28"/>
          <w:szCs w:val="28"/>
        </w:rPr>
        <w:t>imgOriginalScene</w:t>
      </w:r>
      <w:proofErr w:type="spellEnd"/>
      <w:r w:rsidRPr="00E35D2E">
        <w:rPr>
          <w:sz w:val="28"/>
          <w:szCs w:val="28"/>
        </w:rPr>
        <w:t xml:space="preserve">, </w:t>
      </w:r>
      <w:proofErr w:type="spellStart"/>
      <w:r w:rsidRPr="00E35D2E">
        <w:rPr>
          <w:sz w:val="28"/>
          <w:szCs w:val="28"/>
        </w:rPr>
        <w:t>licPlate.strChars</w:t>
      </w:r>
      <w:proofErr w:type="spellEnd"/>
      <w:r w:rsidRPr="00E35D2E">
        <w:rPr>
          <w:sz w:val="28"/>
          <w:szCs w:val="28"/>
        </w:rPr>
        <w:t>, (</w:t>
      </w:r>
      <w:proofErr w:type="spellStart"/>
      <w:r w:rsidRPr="00E35D2E">
        <w:rPr>
          <w:sz w:val="28"/>
          <w:szCs w:val="28"/>
        </w:rPr>
        <w:t>ptLowerLeftTextOriginX</w:t>
      </w:r>
      <w:proofErr w:type="spellEnd"/>
      <w:r w:rsidRPr="00E35D2E">
        <w:rPr>
          <w:sz w:val="28"/>
          <w:szCs w:val="28"/>
        </w:rPr>
        <w:t xml:space="preserve">, </w:t>
      </w:r>
      <w:proofErr w:type="spellStart"/>
      <w:r w:rsidRPr="00E35D2E">
        <w:rPr>
          <w:sz w:val="28"/>
          <w:szCs w:val="28"/>
        </w:rPr>
        <w:t>ptLowerLeftTextOriginY</w:t>
      </w:r>
      <w:proofErr w:type="spellEnd"/>
      <w:r w:rsidRPr="00E35D2E">
        <w:rPr>
          <w:sz w:val="28"/>
          <w:szCs w:val="28"/>
        </w:rPr>
        <w:t xml:space="preserve">), </w:t>
      </w:r>
      <w:proofErr w:type="spellStart"/>
      <w:r w:rsidRPr="00E35D2E">
        <w:rPr>
          <w:sz w:val="28"/>
          <w:szCs w:val="28"/>
        </w:rPr>
        <w:t>intFontFace</w:t>
      </w:r>
      <w:proofErr w:type="spellEnd"/>
      <w:r w:rsidRPr="00E35D2E">
        <w:rPr>
          <w:sz w:val="28"/>
          <w:szCs w:val="28"/>
        </w:rPr>
        <w:t xml:space="preserve">, </w:t>
      </w:r>
      <w:proofErr w:type="spellStart"/>
      <w:r w:rsidRPr="00E35D2E">
        <w:rPr>
          <w:sz w:val="28"/>
          <w:szCs w:val="28"/>
        </w:rPr>
        <w:t>fltFontScale</w:t>
      </w:r>
      <w:proofErr w:type="spellEnd"/>
      <w:r w:rsidRPr="00E35D2E">
        <w:rPr>
          <w:sz w:val="28"/>
          <w:szCs w:val="28"/>
        </w:rPr>
        <w:t xml:space="preserve">, SCALAR_YELLOW, </w:t>
      </w:r>
      <w:proofErr w:type="spellStart"/>
      <w:r w:rsidRPr="00E35D2E">
        <w:rPr>
          <w:sz w:val="28"/>
          <w:szCs w:val="28"/>
        </w:rPr>
        <w:t>intFontThickness</w:t>
      </w:r>
      <w:proofErr w:type="spellEnd"/>
      <w:r w:rsidRPr="00E35D2E">
        <w:rPr>
          <w:sz w:val="28"/>
          <w:szCs w:val="28"/>
        </w:rPr>
        <w:t>)</w:t>
      </w:r>
    </w:p>
    <w:p w14:paraId="247010CE" w14:textId="77777777" w:rsidR="00E35D2E" w:rsidRPr="00E35D2E" w:rsidRDefault="00E35D2E" w:rsidP="00E35D2E">
      <w:pPr>
        <w:spacing w:line="276" w:lineRule="auto"/>
        <w:jc w:val="both"/>
        <w:rPr>
          <w:sz w:val="28"/>
          <w:szCs w:val="28"/>
        </w:rPr>
      </w:pPr>
      <w:r w:rsidRPr="00E35D2E">
        <w:rPr>
          <w:sz w:val="28"/>
          <w:szCs w:val="28"/>
        </w:rPr>
        <w:t>if __name__ == "__main__":</w:t>
      </w:r>
    </w:p>
    <w:p w14:paraId="7A416CCC" w14:textId="77777777" w:rsidR="00E35D2E" w:rsidRPr="00E35D2E" w:rsidRDefault="00E35D2E" w:rsidP="00E35D2E">
      <w:pPr>
        <w:spacing w:line="276" w:lineRule="auto"/>
        <w:jc w:val="both"/>
        <w:rPr>
          <w:sz w:val="28"/>
          <w:szCs w:val="28"/>
        </w:rPr>
      </w:pPr>
      <w:r w:rsidRPr="00E35D2E">
        <w:rPr>
          <w:sz w:val="28"/>
          <w:szCs w:val="28"/>
        </w:rPr>
        <w:t xml:space="preserve">    </w:t>
      </w:r>
      <w:proofErr w:type="gramStart"/>
      <w:r w:rsidRPr="00E35D2E">
        <w:rPr>
          <w:sz w:val="28"/>
          <w:szCs w:val="28"/>
        </w:rPr>
        <w:t>main(</w:t>
      </w:r>
      <w:proofErr w:type="gramEnd"/>
      <w:r w:rsidRPr="00E35D2E">
        <w:rPr>
          <w:sz w:val="28"/>
          <w:szCs w:val="28"/>
        </w:rPr>
        <w:t>)</w:t>
      </w:r>
    </w:p>
    <w:p w14:paraId="0AE56F0D" w14:textId="77777777" w:rsidR="00CD1963" w:rsidRDefault="00E3398C" w:rsidP="00E3398C">
      <w:pPr>
        <w:spacing w:line="276" w:lineRule="auto"/>
        <w:jc w:val="both"/>
        <w:rPr>
          <w:sz w:val="28"/>
          <w:szCs w:val="28"/>
        </w:rPr>
      </w:pPr>
      <w:r w:rsidRPr="00E3398C">
        <w:rPr>
          <w:sz w:val="28"/>
          <w:szCs w:val="28"/>
        </w:rPr>
        <w:t xml:space="preserve"> </w:t>
      </w:r>
    </w:p>
    <w:p w14:paraId="0FCA2D62" w14:textId="2E5841EA" w:rsidR="00E3398C" w:rsidRDefault="00E3398C" w:rsidP="00E3398C">
      <w:pPr>
        <w:spacing w:line="276" w:lineRule="auto"/>
        <w:jc w:val="both"/>
        <w:rPr>
          <w:b/>
          <w:bCs/>
          <w:sz w:val="28"/>
          <w:szCs w:val="28"/>
        </w:rPr>
      </w:pPr>
      <w:r w:rsidRPr="00E3398C">
        <w:rPr>
          <w:b/>
          <w:bCs/>
          <w:sz w:val="28"/>
          <w:szCs w:val="28"/>
        </w:rPr>
        <w:t>DetectChars.py</w:t>
      </w:r>
      <w:r>
        <w:rPr>
          <w:b/>
          <w:bCs/>
          <w:sz w:val="28"/>
          <w:szCs w:val="28"/>
        </w:rPr>
        <w:t>:</w:t>
      </w:r>
    </w:p>
    <w:p w14:paraId="42F74835" w14:textId="77777777" w:rsidR="00E3398C" w:rsidRPr="00E3398C" w:rsidRDefault="00E3398C" w:rsidP="00E3398C">
      <w:pPr>
        <w:spacing w:line="276" w:lineRule="auto"/>
        <w:jc w:val="both"/>
        <w:rPr>
          <w:b/>
          <w:bCs/>
          <w:sz w:val="28"/>
          <w:szCs w:val="28"/>
        </w:rPr>
      </w:pPr>
    </w:p>
    <w:p w14:paraId="40941DF9" w14:textId="0BEBCFFD" w:rsidR="00E3398C" w:rsidRPr="00E3398C" w:rsidRDefault="00E3398C" w:rsidP="00E3398C">
      <w:pPr>
        <w:spacing w:line="276" w:lineRule="auto"/>
        <w:jc w:val="both"/>
        <w:rPr>
          <w:sz w:val="28"/>
          <w:szCs w:val="28"/>
        </w:rPr>
      </w:pPr>
      <w:r w:rsidRPr="00E3398C">
        <w:rPr>
          <w:sz w:val="28"/>
          <w:szCs w:val="28"/>
        </w:rPr>
        <w:t xml:space="preserve">import </w:t>
      </w:r>
      <w:proofErr w:type="spellStart"/>
      <w:r w:rsidRPr="00E3398C">
        <w:rPr>
          <w:sz w:val="28"/>
          <w:szCs w:val="28"/>
        </w:rPr>
        <w:t>os</w:t>
      </w:r>
      <w:proofErr w:type="spellEnd"/>
    </w:p>
    <w:p w14:paraId="0D4EAD74" w14:textId="77777777" w:rsidR="00E3398C" w:rsidRPr="00E3398C" w:rsidRDefault="00E3398C" w:rsidP="00E3398C">
      <w:pPr>
        <w:spacing w:line="276" w:lineRule="auto"/>
        <w:jc w:val="both"/>
        <w:rPr>
          <w:sz w:val="28"/>
          <w:szCs w:val="28"/>
        </w:rPr>
      </w:pPr>
      <w:r w:rsidRPr="00E3398C">
        <w:rPr>
          <w:sz w:val="28"/>
          <w:szCs w:val="28"/>
        </w:rPr>
        <w:t>import cv2</w:t>
      </w:r>
    </w:p>
    <w:p w14:paraId="1E61065F" w14:textId="77777777" w:rsidR="00E3398C" w:rsidRPr="00E3398C" w:rsidRDefault="00E3398C" w:rsidP="00E3398C">
      <w:pPr>
        <w:spacing w:line="276" w:lineRule="auto"/>
        <w:jc w:val="both"/>
        <w:rPr>
          <w:sz w:val="28"/>
          <w:szCs w:val="28"/>
        </w:rPr>
      </w:pPr>
      <w:r w:rsidRPr="00E3398C">
        <w:rPr>
          <w:sz w:val="28"/>
          <w:szCs w:val="28"/>
        </w:rPr>
        <w:t xml:space="preserve">import </w:t>
      </w:r>
      <w:proofErr w:type="spellStart"/>
      <w:r w:rsidRPr="00E3398C">
        <w:rPr>
          <w:sz w:val="28"/>
          <w:szCs w:val="28"/>
        </w:rPr>
        <w:t>numpy</w:t>
      </w:r>
      <w:proofErr w:type="spellEnd"/>
      <w:r w:rsidRPr="00E3398C">
        <w:rPr>
          <w:sz w:val="28"/>
          <w:szCs w:val="28"/>
        </w:rPr>
        <w:t xml:space="preserve"> as np</w:t>
      </w:r>
    </w:p>
    <w:p w14:paraId="0B3E2C14" w14:textId="77777777" w:rsidR="00E3398C" w:rsidRPr="00E3398C" w:rsidRDefault="00E3398C" w:rsidP="00E3398C">
      <w:pPr>
        <w:spacing w:line="276" w:lineRule="auto"/>
        <w:jc w:val="both"/>
        <w:rPr>
          <w:sz w:val="28"/>
          <w:szCs w:val="28"/>
        </w:rPr>
      </w:pPr>
      <w:r w:rsidRPr="00E3398C">
        <w:rPr>
          <w:sz w:val="28"/>
          <w:szCs w:val="28"/>
        </w:rPr>
        <w:lastRenderedPageBreak/>
        <w:t>import math</w:t>
      </w:r>
    </w:p>
    <w:p w14:paraId="5236A4F6" w14:textId="7096D28E" w:rsidR="00E3398C" w:rsidRPr="00E3398C" w:rsidRDefault="00E3398C" w:rsidP="00E3398C">
      <w:pPr>
        <w:spacing w:line="276" w:lineRule="auto"/>
        <w:jc w:val="both"/>
        <w:rPr>
          <w:sz w:val="28"/>
          <w:szCs w:val="28"/>
        </w:rPr>
      </w:pPr>
      <w:r w:rsidRPr="00E3398C">
        <w:rPr>
          <w:sz w:val="28"/>
          <w:szCs w:val="28"/>
        </w:rPr>
        <w:t>import random</w:t>
      </w:r>
    </w:p>
    <w:p w14:paraId="15635FBD" w14:textId="77777777" w:rsidR="00E3398C" w:rsidRPr="00E3398C" w:rsidRDefault="00E3398C" w:rsidP="00E3398C">
      <w:pPr>
        <w:spacing w:line="276" w:lineRule="auto"/>
        <w:jc w:val="both"/>
        <w:rPr>
          <w:sz w:val="28"/>
          <w:szCs w:val="28"/>
        </w:rPr>
      </w:pPr>
      <w:r w:rsidRPr="00E3398C">
        <w:rPr>
          <w:sz w:val="28"/>
          <w:szCs w:val="28"/>
        </w:rPr>
        <w:t>import Main</w:t>
      </w:r>
    </w:p>
    <w:p w14:paraId="205C9E7E" w14:textId="77777777" w:rsidR="00E3398C" w:rsidRPr="00E3398C" w:rsidRDefault="00E3398C" w:rsidP="00E3398C">
      <w:pPr>
        <w:spacing w:line="276" w:lineRule="auto"/>
        <w:jc w:val="both"/>
        <w:rPr>
          <w:sz w:val="28"/>
          <w:szCs w:val="28"/>
        </w:rPr>
      </w:pPr>
      <w:r w:rsidRPr="00E3398C">
        <w:rPr>
          <w:sz w:val="28"/>
          <w:szCs w:val="28"/>
        </w:rPr>
        <w:t>import Preprocess</w:t>
      </w:r>
    </w:p>
    <w:p w14:paraId="1C391088" w14:textId="77777777" w:rsidR="00E3398C" w:rsidRPr="00E3398C" w:rsidRDefault="00E3398C" w:rsidP="00E3398C">
      <w:pPr>
        <w:spacing w:line="276" w:lineRule="auto"/>
        <w:jc w:val="both"/>
        <w:rPr>
          <w:sz w:val="28"/>
          <w:szCs w:val="28"/>
        </w:rPr>
      </w:pPr>
      <w:r w:rsidRPr="00E3398C">
        <w:rPr>
          <w:sz w:val="28"/>
          <w:szCs w:val="28"/>
        </w:rPr>
        <w:t xml:space="preserve">import </w:t>
      </w:r>
      <w:proofErr w:type="spellStart"/>
      <w:r w:rsidRPr="00E3398C">
        <w:rPr>
          <w:sz w:val="28"/>
          <w:szCs w:val="28"/>
        </w:rPr>
        <w:t>PossibleChar</w:t>
      </w:r>
      <w:proofErr w:type="spellEnd"/>
    </w:p>
    <w:p w14:paraId="7A5F1ABD" w14:textId="77777777" w:rsidR="00E3398C" w:rsidRPr="00E3398C" w:rsidRDefault="00E3398C" w:rsidP="00E3398C">
      <w:pPr>
        <w:spacing w:line="276" w:lineRule="auto"/>
        <w:jc w:val="both"/>
        <w:rPr>
          <w:sz w:val="28"/>
          <w:szCs w:val="28"/>
        </w:rPr>
      </w:pPr>
      <w:proofErr w:type="spellStart"/>
      <w:r w:rsidRPr="00E3398C">
        <w:rPr>
          <w:sz w:val="28"/>
          <w:szCs w:val="28"/>
        </w:rPr>
        <w:t>kNearest</w:t>
      </w:r>
      <w:proofErr w:type="spellEnd"/>
      <w:r w:rsidRPr="00E3398C">
        <w:rPr>
          <w:sz w:val="28"/>
          <w:szCs w:val="28"/>
        </w:rPr>
        <w:t xml:space="preserve"> = cv2.ml.KNearest_</w:t>
      </w:r>
      <w:proofErr w:type="gramStart"/>
      <w:r w:rsidRPr="00E3398C">
        <w:rPr>
          <w:sz w:val="28"/>
          <w:szCs w:val="28"/>
        </w:rPr>
        <w:t>create(</w:t>
      </w:r>
      <w:proofErr w:type="gramEnd"/>
      <w:r w:rsidRPr="00E3398C">
        <w:rPr>
          <w:sz w:val="28"/>
          <w:szCs w:val="28"/>
        </w:rPr>
        <w:t>)</w:t>
      </w:r>
    </w:p>
    <w:p w14:paraId="658F1F8E" w14:textId="77777777" w:rsidR="00E3398C" w:rsidRPr="00E3398C" w:rsidRDefault="00E3398C" w:rsidP="00E3398C">
      <w:pPr>
        <w:spacing w:line="276" w:lineRule="auto"/>
        <w:jc w:val="both"/>
        <w:rPr>
          <w:sz w:val="28"/>
          <w:szCs w:val="28"/>
        </w:rPr>
      </w:pPr>
      <w:r w:rsidRPr="00E3398C">
        <w:rPr>
          <w:sz w:val="28"/>
          <w:szCs w:val="28"/>
        </w:rPr>
        <w:t>MIN_PIXEL_WIDTH = 2</w:t>
      </w:r>
    </w:p>
    <w:p w14:paraId="154E7A5A" w14:textId="651893E2" w:rsidR="00E3398C" w:rsidRPr="00E3398C" w:rsidRDefault="00E3398C" w:rsidP="00E3398C">
      <w:pPr>
        <w:spacing w:line="276" w:lineRule="auto"/>
        <w:jc w:val="both"/>
        <w:rPr>
          <w:sz w:val="28"/>
          <w:szCs w:val="28"/>
        </w:rPr>
      </w:pPr>
      <w:r w:rsidRPr="00E3398C">
        <w:rPr>
          <w:sz w:val="28"/>
          <w:szCs w:val="28"/>
        </w:rPr>
        <w:t>MIN_PIXEL_HEIGHT = 8</w:t>
      </w:r>
    </w:p>
    <w:p w14:paraId="7EB88491" w14:textId="77777777" w:rsidR="00E3398C" w:rsidRPr="00E3398C" w:rsidRDefault="00E3398C" w:rsidP="00E3398C">
      <w:pPr>
        <w:spacing w:line="276" w:lineRule="auto"/>
        <w:jc w:val="both"/>
        <w:rPr>
          <w:sz w:val="28"/>
          <w:szCs w:val="28"/>
        </w:rPr>
      </w:pPr>
      <w:r w:rsidRPr="00E3398C">
        <w:rPr>
          <w:sz w:val="28"/>
          <w:szCs w:val="28"/>
        </w:rPr>
        <w:t>MIN_ASPECT_RATIO = 0.25</w:t>
      </w:r>
    </w:p>
    <w:p w14:paraId="07C29F86" w14:textId="77777777" w:rsidR="00E3398C" w:rsidRPr="00E3398C" w:rsidRDefault="00E3398C" w:rsidP="00E3398C">
      <w:pPr>
        <w:spacing w:line="276" w:lineRule="auto"/>
        <w:jc w:val="both"/>
        <w:rPr>
          <w:sz w:val="28"/>
          <w:szCs w:val="28"/>
        </w:rPr>
      </w:pPr>
      <w:r w:rsidRPr="00E3398C">
        <w:rPr>
          <w:sz w:val="28"/>
          <w:szCs w:val="28"/>
        </w:rPr>
        <w:t>MAX_ASPECT_RATIO = 1.0</w:t>
      </w:r>
    </w:p>
    <w:p w14:paraId="506E7A12" w14:textId="77777777" w:rsidR="00E3398C" w:rsidRPr="00E3398C" w:rsidRDefault="00E3398C" w:rsidP="00E3398C">
      <w:pPr>
        <w:spacing w:line="276" w:lineRule="auto"/>
        <w:jc w:val="both"/>
        <w:rPr>
          <w:sz w:val="28"/>
          <w:szCs w:val="28"/>
        </w:rPr>
      </w:pPr>
    </w:p>
    <w:p w14:paraId="394DECB1" w14:textId="77777777" w:rsidR="00E3398C" w:rsidRPr="00E3398C" w:rsidRDefault="00E3398C" w:rsidP="00E3398C">
      <w:pPr>
        <w:spacing w:line="276" w:lineRule="auto"/>
        <w:jc w:val="both"/>
        <w:rPr>
          <w:sz w:val="28"/>
          <w:szCs w:val="28"/>
        </w:rPr>
      </w:pPr>
      <w:r w:rsidRPr="00E3398C">
        <w:rPr>
          <w:sz w:val="28"/>
          <w:szCs w:val="28"/>
        </w:rPr>
        <w:t>MIN_PIXEL_AREA = 80</w:t>
      </w:r>
    </w:p>
    <w:p w14:paraId="1651323A" w14:textId="77777777" w:rsidR="00E3398C" w:rsidRPr="00E3398C" w:rsidRDefault="00E3398C" w:rsidP="00E3398C">
      <w:pPr>
        <w:spacing w:line="276" w:lineRule="auto"/>
        <w:jc w:val="both"/>
        <w:rPr>
          <w:sz w:val="28"/>
          <w:szCs w:val="28"/>
        </w:rPr>
      </w:pPr>
      <w:r w:rsidRPr="00E3398C">
        <w:rPr>
          <w:sz w:val="28"/>
          <w:szCs w:val="28"/>
        </w:rPr>
        <w:t>MIN_DIAG_SIZE_MULTIPLE_AWAY = 0.3</w:t>
      </w:r>
    </w:p>
    <w:p w14:paraId="64FBFBEF" w14:textId="7AEE4081" w:rsidR="00E3398C" w:rsidRPr="00E3398C" w:rsidRDefault="00E3398C" w:rsidP="00E3398C">
      <w:pPr>
        <w:spacing w:line="276" w:lineRule="auto"/>
        <w:jc w:val="both"/>
        <w:rPr>
          <w:sz w:val="28"/>
          <w:szCs w:val="28"/>
        </w:rPr>
      </w:pPr>
      <w:r w:rsidRPr="00E3398C">
        <w:rPr>
          <w:sz w:val="28"/>
          <w:szCs w:val="28"/>
        </w:rPr>
        <w:t>MAX_DIAG_SIZE_MULTIPLE_AWAY = 5.0</w:t>
      </w:r>
    </w:p>
    <w:p w14:paraId="4F255EAD" w14:textId="212D9B49" w:rsidR="00E3398C" w:rsidRPr="00E3398C" w:rsidRDefault="00E3398C" w:rsidP="00E3398C">
      <w:pPr>
        <w:spacing w:line="276" w:lineRule="auto"/>
        <w:jc w:val="both"/>
        <w:rPr>
          <w:sz w:val="28"/>
          <w:szCs w:val="28"/>
        </w:rPr>
      </w:pPr>
      <w:r w:rsidRPr="00E3398C">
        <w:rPr>
          <w:sz w:val="28"/>
          <w:szCs w:val="28"/>
        </w:rPr>
        <w:t>MAX_CHANGE_IN_AREA = 0.5</w:t>
      </w:r>
    </w:p>
    <w:p w14:paraId="67ADEAD0" w14:textId="77777777" w:rsidR="00E3398C" w:rsidRPr="00E3398C" w:rsidRDefault="00E3398C" w:rsidP="00E3398C">
      <w:pPr>
        <w:spacing w:line="276" w:lineRule="auto"/>
        <w:jc w:val="both"/>
        <w:rPr>
          <w:sz w:val="28"/>
          <w:szCs w:val="28"/>
        </w:rPr>
      </w:pPr>
      <w:r w:rsidRPr="00E3398C">
        <w:rPr>
          <w:sz w:val="28"/>
          <w:szCs w:val="28"/>
        </w:rPr>
        <w:t>MAX_CHANGE_IN_WIDTH = 0.8</w:t>
      </w:r>
    </w:p>
    <w:p w14:paraId="6790FBCB" w14:textId="6DAB1443" w:rsidR="00E3398C" w:rsidRPr="00E3398C" w:rsidRDefault="00E3398C" w:rsidP="00E3398C">
      <w:pPr>
        <w:spacing w:line="276" w:lineRule="auto"/>
        <w:jc w:val="both"/>
        <w:rPr>
          <w:sz w:val="28"/>
          <w:szCs w:val="28"/>
        </w:rPr>
      </w:pPr>
      <w:r w:rsidRPr="00E3398C">
        <w:rPr>
          <w:sz w:val="28"/>
          <w:szCs w:val="28"/>
        </w:rPr>
        <w:t>MAX_CHANGE_IN_HEIGHT = 0.2</w:t>
      </w:r>
    </w:p>
    <w:p w14:paraId="401885F8" w14:textId="77777777" w:rsidR="00E3398C" w:rsidRPr="00E3398C" w:rsidRDefault="00E3398C" w:rsidP="00E3398C">
      <w:pPr>
        <w:spacing w:line="276" w:lineRule="auto"/>
        <w:jc w:val="both"/>
        <w:rPr>
          <w:sz w:val="28"/>
          <w:szCs w:val="28"/>
        </w:rPr>
      </w:pPr>
      <w:r w:rsidRPr="00E3398C">
        <w:rPr>
          <w:sz w:val="28"/>
          <w:szCs w:val="28"/>
        </w:rPr>
        <w:t>MAX_ANGLE_BETWEEN_CHARS = 12.0</w:t>
      </w:r>
    </w:p>
    <w:p w14:paraId="4E876192" w14:textId="77777777" w:rsidR="00E3398C" w:rsidRPr="00E3398C" w:rsidRDefault="00E3398C" w:rsidP="00E3398C">
      <w:pPr>
        <w:spacing w:line="276" w:lineRule="auto"/>
        <w:jc w:val="both"/>
        <w:rPr>
          <w:sz w:val="28"/>
          <w:szCs w:val="28"/>
        </w:rPr>
      </w:pPr>
      <w:r w:rsidRPr="00E3398C">
        <w:rPr>
          <w:sz w:val="28"/>
          <w:szCs w:val="28"/>
        </w:rPr>
        <w:t>MIN_NUMBER_OF_MATCHING_CHARS = 3</w:t>
      </w:r>
    </w:p>
    <w:p w14:paraId="1A3EAE2B" w14:textId="77777777" w:rsidR="00E3398C" w:rsidRPr="00E3398C" w:rsidRDefault="00E3398C" w:rsidP="00E3398C">
      <w:pPr>
        <w:spacing w:line="276" w:lineRule="auto"/>
        <w:jc w:val="both"/>
        <w:rPr>
          <w:sz w:val="28"/>
          <w:szCs w:val="28"/>
        </w:rPr>
      </w:pPr>
      <w:r w:rsidRPr="00E3398C">
        <w:rPr>
          <w:sz w:val="28"/>
          <w:szCs w:val="28"/>
        </w:rPr>
        <w:t>RESIZED_CHAR_IMAGE_WIDTH = 20</w:t>
      </w:r>
    </w:p>
    <w:p w14:paraId="71AC6EBA" w14:textId="77777777" w:rsidR="00E3398C" w:rsidRPr="00E3398C" w:rsidRDefault="00E3398C" w:rsidP="00E3398C">
      <w:pPr>
        <w:spacing w:line="276" w:lineRule="auto"/>
        <w:jc w:val="both"/>
        <w:rPr>
          <w:sz w:val="28"/>
          <w:szCs w:val="28"/>
        </w:rPr>
      </w:pPr>
      <w:r w:rsidRPr="00E3398C">
        <w:rPr>
          <w:sz w:val="28"/>
          <w:szCs w:val="28"/>
        </w:rPr>
        <w:t>RESIZED_CHAR_IMAGE_HEIGHT = 30</w:t>
      </w:r>
    </w:p>
    <w:p w14:paraId="2620E7DC" w14:textId="77777777" w:rsidR="00E3398C" w:rsidRPr="00E3398C" w:rsidRDefault="00E3398C" w:rsidP="00E3398C">
      <w:pPr>
        <w:spacing w:line="276" w:lineRule="auto"/>
        <w:jc w:val="both"/>
        <w:rPr>
          <w:sz w:val="28"/>
          <w:szCs w:val="28"/>
        </w:rPr>
      </w:pPr>
      <w:r w:rsidRPr="00E3398C">
        <w:rPr>
          <w:sz w:val="28"/>
          <w:szCs w:val="28"/>
        </w:rPr>
        <w:t>MIN_CONTOUR_AREA = 100</w:t>
      </w:r>
    </w:p>
    <w:p w14:paraId="77BF8A86" w14:textId="77777777" w:rsidR="00E3398C" w:rsidRPr="00E3398C" w:rsidRDefault="00E3398C" w:rsidP="00E3398C">
      <w:pPr>
        <w:spacing w:line="276" w:lineRule="auto"/>
        <w:jc w:val="both"/>
        <w:rPr>
          <w:sz w:val="28"/>
          <w:szCs w:val="28"/>
        </w:rPr>
      </w:pPr>
      <w:r w:rsidRPr="00E3398C">
        <w:rPr>
          <w:sz w:val="28"/>
          <w:szCs w:val="28"/>
        </w:rPr>
        <w:t xml:space="preserve">def </w:t>
      </w:r>
      <w:proofErr w:type="spellStart"/>
      <w:proofErr w:type="gramStart"/>
      <w:r w:rsidRPr="00E3398C">
        <w:rPr>
          <w:sz w:val="28"/>
          <w:szCs w:val="28"/>
        </w:rPr>
        <w:t>loadKNNDataAndTrainKNN</w:t>
      </w:r>
      <w:proofErr w:type="spellEnd"/>
      <w:r w:rsidRPr="00E3398C">
        <w:rPr>
          <w:sz w:val="28"/>
          <w:szCs w:val="28"/>
        </w:rPr>
        <w:t>(</w:t>
      </w:r>
      <w:proofErr w:type="gramEnd"/>
      <w:r w:rsidRPr="00E3398C">
        <w:rPr>
          <w:sz w:val="28"/>
          <w:szCs w:val="28"/>
        </w:rPr>
        <w:t>):</w:t>
      </w:r>
    </w:p>
    <w:p w14:paraId="0A32365C"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allContoursWithData</w:t>
      </w:r>
      <w:proofErr w:type="spellEnd"/>
      <w:r w:rsidRPr="00E3398C">
        <w:rPr>
          <w:sz w:val="28"/>
          <w:szCs w:val="28"/>
        </w:rPr>
        <w:t xml:space="preserve"> = </w:t>
      </w:r>
      <w:proofErr w:type="gramStart"/>
      <w:r w:rsidRPr="00E3398C">
        <w:rPr>
          <w:sz w:val="28"/>
          <w:szCs w:val="28"/>
        </w:rPr>
        <w:t xml:space="preserve">[]   </w:t>
      </w:r>
      <w:proofErr w:type="gramEnd"/>
      <w:r w:rsidRPr="00E3398C">
        <w:rPr>
          <w:sz w:val="28"/>
          <w:szCs w:val="28"/>
        </w:rPr>
        <w:t xml:space="preserve">             # declare empty lists,</w:t>
      </w:r>
    </w:p>
    <w:p w14:paraId="42779916" w14:textId="573538E3"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validContoursWithData</w:t>
      </w:r>
      <w:proofErr w:type="spellEnd"/>
      <w:r w:rsidRPr="00E3398C">
        <w:rPr>
          <w:sz w:val="28"/>
          <w:szCs w:val="28"/>
        </w:rPr>
        <w:t xml:space="preserve"> = </w:t>
      </w:r>
      <w:proofErr w:type="gramStart"/>
      <w:r w:rsidRPr="00E3398C">
        <w:rPr>
          <w:sz w:val="28"/>
          <w:szCs w:val="28"/>
        </w:rPr>
        <w:t xml:space="preserve">[]   </w:t>
      </w:r>
      <w:proofErr w:type="gramEnd"/>
      <w:r w:rsidRPr="00E3398C">
        <w:rPr>
          <w:sz w:val="28"/>
          <w:szCs w:val="28"/>
        </w:rPr>
        <w:t xml:space="preserve">           # we will fill these shortly</w:t>
      </w:r>
    </w:p>
    <w:p w14:paraId="0138AC99" w14:textId="77777777" w:rsidR="00E3398C" w:rsidRPr="00E3398C" w:rsidRDefault="00E3398C" w:rsidP="00E3398C">
      <w:pPr>
        <w:spacing w:line="276" w:lineRule="auto"/>
        <w:jc w:val="both"/>
        <w:rPr>
          <w:sz w:val="28"/>
          <w:szCs w:val="28"/>
        </w:rPr>
      </w:pPr>
      <w:r w:rsidRPr="00E3398C">
        <w:rPr>
          <w:sz w:val="28"/>
          <w:szCs w:val="28"/>
        </w:rPr>
        <w:t xml:space="preserve">    try:</w:t>
      </w:r>
    </w:p>
    <w:p w14:paraId="7642279F" w14:textId="2FD441B2"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npaClassifications</w:t>
      </w:r>
      <w:proofErr w:type="spellEnd"/>
      <w:r w:rsidRPr="00E3398C">
        <w:rPr>
          <w:sz w:val="28"/>
          <w:szCs w:val="28"/>
        </w:rPr>
        <w:t xml:space="preserve"> = </w:t>
      </w:r>
      <w:proofErr w:type="spellStart"/>
      <w:proofErr w:type="gramStart"/>
      <w:r w:rsidRPr="00E3398C">
        <w:rPr>
          <w:sz w:val="28"/>
          <w:szCs w:val="28"/>
        </w:rPr>
        <w:t>np.loadtxt</w:t>
      </w:r>
      <w:proofErr w:type="spellEnd"/>
      <w:proofErr w:type="gramEnd"/>
      <w:r w:rsidRPr="00E3398C">
        <w:rPr>
          <w:sz w:val="28"/>
          <w:szCs w:val="28"/>
        </w:rPr>
        <w:t xml:space="preserve">("classifications.txt", np.float32)                  </w:t>
      </w:r>
    </w:p>
    <w:p w14:paraId="62F6E7E3" w14:textId="7CE90C59" w:rsidR="00E3398C" w:rsidRPr="00E3398C" w:rsidRDefault="00E3398C" w:rsidP="00E3398C">
      <w:pPr>
        <w:spacing w:line="276" w:lineRule="auto"/>
        <w:jc w:val="both"/>
        <w:rPr>
          <w:sz w:val="28"/>
          <w:szCs w:val="28"/>
        </w:rPr>
      </w:pPr>
      <w:r w:rsidRPr="00E3398C">
        <w:rPr>
          <w:sz w:val="28"/>
          <w:szCs w:val="28"/>
        </w:rPr>
        <w:t xml:space="preserve">    except:                                                                                 </w:t>
      </w:r>
    </w:p>
    <w:p w14:paraId="352ACED9" w14:textId="138BA580" w:rsidR="00E3398C" w:rsidRPr="00E3398C" w:rsidRDefault="00E3398C" w:rsidP="00E3398C">
      <w:pPr>
        <w:spacing w:line="276" w:lineRule="auto"/>
        <w:jc w:val="both"/>
        <w:rPr>
          <w:sz w:val="28"/>
          <w:szCs w:val="28"/>
        </w:rPr>
      </w:pPr>
      <w:r w:rsidRPr="00E3398C">
        <w:rPr>
          <w:sz w:val="28"/>
          <w:szCs w:val="28"/>
        </w:rPr>
        <w:t xml:space="preserve">        </w:t>
      </w:r>
      <w:proofErr w:type="gramStart"/>
      <w:r w:rsidRPr="00E3398C">
        <w:rPr>
          <w:sz w:val="28"/>
          <w:szCs w:val="28"/>
        </w:rPr>
        <w:t>print(</w:t>
      </w:r>
      <w:proofErr w:type="gramEnd"/>
      <w:r w:rsidRPr="00E3398C">
        <w:rPr>
          <w:sz w:val="28"/>
          <w:szCs w:val="28"/>
        </w:rPr>
        <w:t xml:space="preserve">"error, unable to open classifications.txt, exiting program\n")  </w:t>
      </w:r>
    </w:p>
    <w:p w14:paraId="464E3D70"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proofErr w:type="gramStart"/>
      <w:r w:rsidRPr="00E3398C">
        <w:rPr>
          <w:sz w:val="28"/>
          <w:szCs w:val="28"/>
        </w:rPr>
        <w:t>os.system</w:t>
      </w:r>
      <w:proofErr w:type="spellEnd"/>
      <w:proofErr w:type="gramEnd"/>
      <w:r w:rsidRPr="00E3398C">
        <w:rPr>
          <w:sz w:val="28"/>
          <w:szCs w:val="28"/>
        </w:rPr>
        <w:t>("pause")</w:t>
      </w:r>
    </w:p>
    <w:p w14:paraId="4A7F4AAF" w14:textId="6F58DA04" w:rsidR="00E3398C" w:rsidRPr="00E3398C" w:rsidRDefault="00E3398C" w:rsidP="004149FF">
      <w:pPr>
        <w:spacing w:line="276" w:lineRule="auto"/>
        <w:jc w:val="both"/>
        <w:rPr>
          <w:sz w:val="28"/>
          <w:szCs w:val="28"/>
        </w:rPr>
      </w:pPr>
      <w:r w:rsidRPr="00E3398C">
        <w:rPr>
          <w:sz w:val="28"/>
          <w:szCs w:val="28"/>
        </w:rPr>
        <w:t xml:space="preserve">        return False                                                                        </w:t>
      </w:r>
    </w:p>
    <w:p w14:paraId="1060F14C" w14:textId="77777777" w:rsidR="00E3398C" w:rsidRPr="00E3398C" w:rsidRDefault="00E3398C" w:rsidP="00E3398C">
      <w:pPr>
        <w:spacing w:line="276" w:lineRule="auto"/>
        <w:jc w:val="both"/>
        <w:rPr>
          <w:sz w:val="28"/>
          <w:szCs w:val="28"/>
        </w:rPr>
      </w:pPr>
      <w:r w:rsidRPr="00E3398C">
        <w:rPr>
          <w:sz w:val="28"/>
          <w:szCs w:val="28"/>
        </w:rPr>
        <w:t xml:space="preserve">    try:</w:t>
      </w:r>
    </w:p>
    <w:p w14:paraId="72159C4A" w14:textId="3EB0C656"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npaFlattenedImages</w:t>
      </w:r>
      <w:proofErr w:type="spellEnd"/>
      <w:r w:rsidRPr="00E3398C">
        <w:rPr>
          <w:sz w:val="28"/>
          <w:szCs w:val="28"/>
        </w:rPr>
        <w:t xml:space="preserve"> = </w:t>
      </w:r>
      <w:proofErr w:type="spellStart"/>
      <w:proofErr w:type="gramStart"/>
      <w:r w:rsidRPr="00E3398C">
        <w:rPr>
          <w:sz w:val="28"/>
          <w:szCs w:val="28"/>
        </w:rPr>
        <w:t>np.loadtxt</w:t>
      </w:r>
      <w:proofErr w:type="spellEnd"/>
      <w:proofErr w:type="gramEnd"/>
      <w:r w:rsidRPr="00E3398C">
        <w:rPr>
          <w:sz w:val="28"/>
          <w:szCs w:val="28"/>
        </w:rPr>
        <w:t xml:space="preserve">("flattened_images.txt", np.float32)                 </w:t>
      </w:r>
    </w:p>
    <w:p w14:paraId="4219BF1D" w14:textId="1EB5A6E3" w:rsidR="00E3398C" w:rsidRPr="00E3398C" w:rsidRDefault="00E3398C" w:rsidP="00E3398C">
      <w:pPr>
        <w:spacing w:line="276" w:lineRule="auto"/>
        <w:jc w:val="both"/>
        <w:rPr>
          <w:sz w:val="28"/>
          <w:szCs w:val="28"/>
        </w:rPr>
      </w:pPr>
      <w:r w:rsidRPr="00E3398C">
        <w:rPr>
          <w:sz w:val="28"/>
          <w:szCs w:val="28"/>
        </w:rPr>
        <w:t xml:space="preserve">    except:                                                                                 </w:t>
      </w:r>
    </w:p>
    <w:p w14:paraId="70C59BAA" w14:textId="39D01D8B" w:rsidR="00E3398C" w:rsidRPr="00E3398C" w:rsidRDefault="00E3398C" w:rsidP="00E3398C">
      <w:pPr>
        <w:spacing w:line="276" w:lineRule="auto"/>
        <w:jc w:val="both"/>
        <w:rPr>
          <w:sz w:val="28"/>
          <w:szCs w:val="28"/>
        </w:rPr>
      </w:pPr>
      <w:r w:rsidRPr="00E3398C">
        <w:rPr>
          <w:sz w:val="28"/>
          <w:szCs w:val="28"/>
        </w:rPr>
        <w:t xml:space="preserve">        </w:t>
      </w:r>
      <w:proofErr w:type="gramStart"/>
      <w:r w:rsidRPr="00E3398C">
        <w:rPr>
          <w:sz w:val="28"/>
          <w:szCs w:val="28"/>
        </w:rPr>
        <w:t>print(</w:t>
      </w:r>
      <w:proofErr w:type="gramEnd"/>
      <w:r w:rsidRPr="00E3398C">
        <w:rPr>
          <w:sz w:val="28"/>
          <w:szCs w:val="28"/>
        </w:rPr>
        <w:t xml:space="preserve">"error, unable to open flattened_images.txt, exiting program\n")  </w:t>
      </w:r>
    </w:p>
    <w:p w14:paraId="67F1CAAE"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proofErr w:type="gramStart"/>
      <w:r w:rsidRPr="00E3398C">
        <w:rPr>
          <w:sz w:val="28"/>
          <w:szCs w:val="28"/>
        </w:rPr>
        <w:t>os.system</w:t>
      </w:r>
      <w:proofErr w:type="spellEnd"/>
      <w:proofErr w:type="gramEnd"/>
      <w:r w:rsidRPr="00E3398C">
        <w:rPr>
          <w:sz w:val="28"/>
          <w:szCs w:val="28"/>
        </w:rPr>
        <w:t>("pause")</w:t>
      </w:r>
    </w:p>
    <w:p w14:paraId="161060DA" w14:textId="000A377D" w:rsidR="00E3398C" w:rsidRPr="00E3398C" w:rsidRDefault="00E3398C" w:rsidP="004149FF">
      <w:pPr>
        <w:spacing w:line="276" w:lineRule="auto"/>
        <w:jc w:val="both"/>
        <w:rPr>
          <w:sz w:val="28"/>
          <w:szCs w:val="28"/>
        </w:rPr>
      </w:pPr>
      <w:r w:rsidRPr="00E3398C">
        <w:rPr>
          <w:sz w:val="28"/>
          <w:szCs w:val="28"/>
        </w:rPr>
        <w:lastRenderedPageBreak/>
        <w:t xml:space="preserve">        return False                                                                        </w:t>
      </w:r>
    </w:p>
    <w:p w14:paraId="436D5A55" w14:textId="22FF6FA8"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npaClassifications</w:t>
      </w:r>
      <w:proofErr w:type="spellEnd"/>
      <w:r w:rsidRPr="00E3398C">
        <w:rPr>
          <w:sz w:val="28"/>
          <w:szCs w:val="28"/>
        </w:rPr>
        <w:t xml:space="preserve"> = </w:t>
      </w:r>
      <w:proofErr w:type="spellStart"/>
      <w:r w:rsidRPr="00E3398C">
        <w:rPr>
          <w:sz w:val="28"/>
          <w:szCs w:val="28"/>
        </w:rPr>
        <w:t>npaClassifications.reshape</w:t>
      </w:r>
      <w:proofErr w:type="spellEnd"/>
      <w:r w:rsidRPr="00E3398C">
        <w:rPr>
          <w:sz w:val="28"/>
          <w:szCs w:val="28"/>
        </w:rPr>
        <w:t>((</w:t>
      </w:r>
      <w:proofErr w:type="spellStart"/>
      <w:r w:rsidRPr="00E3398C">
        <w:rPr>
          <w:sz w:val="28"/>
          <w:szCs w:val="28"/>
        </w:rPr>
        <w:t>npaClassifications.size</w:t>
      </w:r>
      <w:proofErr w:type="spellEnd"/>
      <w:r w:rsidRPr="00E3398C">
        <w:rPr>
          <w:sz w:val="28"/>
          <w:szCs w:val="28"/>
        </w:rPr>
        <w:t xml:space="preserve">, 1))       </w:t>
      </w:r>
    </w:p>
    <w:p w14:paraId="135B9D21" w14:textId="3C6B512E"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kNearest.setDefaultK</w:t>
      </w:r>
      <w:proofErr w:type="spellEnd"/>
      <w:r w:rsidRPr="00E3398C">
        <w:rPr>
          <w:sz w:val="28"/>
          <w:szCs w:val="28"/>
        </w:rPr>
        <w:t xml:space="preserve">(1)                                                             </w:t>
      </w:r>
    </w:p>
    <w:p w14:paraId="090AAF54" w14:textId="7C162E52"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kNearest.train</w:t>
      </w:r>
      <w:proofErr w:type="spellEnd"/>
      <w:r w:rsidRPr="00E3398C">
        <w:rPr>
          <w:sz w:val="28"/>
          <w:szCs w:val="28"/>
        </w:rPr>
        <w:t>(</w:t>
      </w:r>
      <w:proofErr w:type="spellStart"/>
      <w:r w:rsidRPr="00E3398C">
        <w:rPr>
          <w:sz w:val="28"/>
          <w:szCs w:val="28"/>
        </w:rPr>
        <w:t>npaFlattenedImages</w:t>
      </w:r>
      <w:proofErr w:type="spellEnd"/>
      <w:r w:rsidRPr="00E3398C">
        <w:rPr>
          <w:sz w:val="28"/>
          <w:szCs w:val="28"/>
        </w:rPr>
        <w:t xml:space="preserve">, cv2.ml.ROW_SAMPLE, </w:t>
      </w:r>
      <w:proofErr w:type="spellStart"/>
      <w:r w:rsidRPr="00E3398C">
        <w:rPr>
          <w:sz w:val="28"/>
          <w:szCs w:val="28"/>
        </w:rPr>
        <w:t>npaClassifications</w:t>
      </w:r>
      <w:proofErr w:type="spellEnd"/>
      <w:r w:rsidRPr="00E3398C">
        <w:rPr>
          <w:sz w:val="28"/>
          <w:szCs w:val="28"/>
        </w:rPr>
        <w:t xml:space="preserve">)           </w:t>
      </w:r>
    </w:p>
    <w:p w14:paraId="268E2E39" w14:textId="79FBED1B" w:rsidR="00E3398C" w:rsidRPr="00E3398C" w:rsidRDefault="00E3398C" w:rsidP="004149FF">
      <w:pPr>
        <w:spacing w:line="276" w:lineRule="auto"/>
        <w:jc w:val="both"/>
        <w:rPr>
          <w:sz w:val="28"/>
          <w:szCs w:val="28"/>
        </w:rPr>
      </w:pPr>
      <w:r w:rsidRPr="00E3398C">
        <w:rPr>
          <w:sz w:val="28"/>
          <w:szCs w:val="28"/>
        </w:rPr>
        <w:t xml:space="preserve">    return True                             </w:t>
      </w:r>
    </w:p>
    <w:p w14:paraId="378FFBFA" w14:textId="77777777" w:rsidR="00E3398C" w:rsidRPr="00E3398C" w:rsidRDefault="00E3398C" w:rsidP="00E3398C">
      <w:pPr>
        <w:spacing w:line="276" w:lineRule="auto"/>
        <w:jc w:val="both"/>
        <w:rPr>
          <w:sz w:val="28"/>
          <w:szCs w:val="28"/>
        </w:rPr>
      </w:pPr>
      <w:r w:rsidRPr="00E3398C">
        <w:rPr>
          <w:sz w:val="28"/>
          <w:szCs w:val="28"/>
        </w:rPr>
        <w:t xml:space="preserve">def </w:t>
      </w:r>
      <w:proofErr w:type="spellStart"/>
      <w:r w:rsidRPr="00E3398C">
        <w:rPr>
          <w:sz w:val="28"/>
          <w:szCs w:val="28"/>
        </w:rPr>
        <w:t>detectCharsInPlates</w:t>
      </w:r>
      <w:proofErr w:type="spellEnd"/>
      <w:r w:rsidRPr="00E3398C">
        <w:rPr>
          <w:sz w:val="28"/>
          <w:szCs w:val="28"/>
        </w:rPr>
        <w:t>(</w:t>
      </w:r>
      <w:proofErr w:type="spellStart"/>
      <w:r w:rsidRPr="00E3398C">
        <w:rPr>
          <w:sz w:val="28"/>
          <w:szCs w:val="28"/>
        </w:rPr>
        <w:t>listOfPossiblePlates</w:t>
      </w:r>
      <w:proofErr w:type="spellEnd"/>
      <w:r w:rsidRPr="00E3398C">
        <w:rPr>
          <w:sz w:val="28"/>
          <w:szCs w:val="28"/>
        </w:rPr>
        <w:t>):</w:t>
      </w:r>
    </w:p>
    <w:p w14:paraId="29C2734C"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intPlateCounter</w:t>
      </w:r>
      <w:proofErr w:type="spellEnd"/>
      <w:r w:rsidRPr="00E3398C">
        <w:rPr>
          <w:sz w:val="28"/>
          <w:szCs w:val="28"/>
        </w:rPr>
        <w:t xml:space="preserve"> = 0</w:t>
      </w:r>
    </w:p>
    <w:p w14:paraId="23CDFD68"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imgContours</w:t>
      </w:r>
      <w:proofErr w:type="spellEnd"/>
      <w:r w:rsidRPr="00E3398C">
        <w:rPr>
          <w:sz w:val="28"/>
          <w:szCs w:val="28"/>
        </w:rPr>
        <w:t xml:space="preserve"> = None</w:t>
      </w:r>
    </w:p>
    <w:p w14:paraId="1ED11072" w14:textId="50C4259C" w:rsidR="00E3398C" w:rsidRPr="00E3398C" w:rsidRDefault="00E3398C" w:rsidP="00E3398C">
      <w:pPr>
        <w:spacing w:line="276" w:lineRule="auto"/>
        <w:jc w:val="both"/>
        <w:rPr>
          <w:sz w:val="28"/>
          <w:szCs w:val="28"/>
        </w:rPr>
      </w:pPr>
      <w:r w:rsidRPr="00E3398C">
        <w:rPr>
          <w:sz w:val="28"/>
          <w:szCs w:val="28"/>
        </w:rPr>
        <w:t xml:space="preserve">    contours = []</w:t>
      </w:r>
    </w:p>
    <w:p w14:paraId="5570B6C9" w14:textId="0FE3B4CE" w:rsidR="00E3398C" w:rsidRPr="00E3398C" w:rsidRDefault="00E3398C" w:rsidP="00E3398C">
      <w:pPr>
        <w:spacing w:line="276" w:lineRule="auto"/>
        <w:jc w:val="both"/>
        <w:rPr>
          <w:sz w:val="28"/>
          <w:szCs w:val="28"/>
        </w:rPr>
      </w:pPr>
      <w:r w:rsidRPr="00E3398C">
        <w:rPr>
          <w:sz w:val="28"/>
          <w:szCs w:val="28"/>
        </w:rPr>
        <w:t xml:space="preserve">    if </w:t>
      </w:r>
      <w:proofErr w:type="spellStart"/>
      <w:r w:rsidRPr="00E3398C">
        <w:rPr>
          <w:sz w:val="28"/>
          <w:szCs w:val="28"/>
        </w:rPr>
        <w:t>len</w:t>
      </w:r>
      <w:proofErr w:type="spellEnd"/>
      <w:r w:rsidRPr="00E3398C">
        <w:rPr>
          <w:sz w:val="28"/>
          <w:szCs w:val="28"/>
        </w:rPr>
        <w:t>(</w:t>
      </w:r>
      <w:proofErr w:type="spellStart"/>
      <w:r w:rsidRPr="00E3398C">
        <w:rPr>
          <w:sz w:val="28"/>
          <w:szCs w:val="28"/>
        </w:rPr>
        <w:t>listOfPossiblePlates</w:t>
      </w:r>
      <w:proofErr w:type="spellEnd"/>
      <w:r w:rsidRPr="00E3398C">
        <w:rPr>
          <w:sz w:val="28"/>
          <w:szCs w:val="28"/>
        </w:rPr>
        <w:t xml:space="preserve">) == 0:          </w:t>
      </w:r>
    </w:p>
    <w:p w14:paraId="4D3E179F" w14:textId="2D9C023A" w:rsidR="00E3398C" w:rsidRPr="00E3398C" w:rsidRDefault="00E3398C" w:rsidP="004149FF">
      <w:pPr>
        <w:spacing w:line="276" w:lineRule="auto"/>
        <w:jc w:val="both"/>
        <w:rPr>
          <w:sz w:val="28"/>
          <w:szCs w:val="28"/>
        </w:rPr>
      </w:pPr>
      <w:r w:rsidRPr="00E3398C">
        <w:rPr>
          <w:sz w:val="28"/>
          <w:szCs w:val="28"/>
        </w:rPr>
        <w:t xml:space="preserve">        return </w:t>
      </w:r>
      <w:proofErr w:type="spellStart"/>
      <w:r w:rsidRPr="00E3398C">
        <w:rPr>
          <w:sz w:val="28"/>
          <w:szCs w:val="28"/>
        </w:rPr>
        <w:t>listOfPossiblePlates</w:t>
      </w:r>
      <w:proofErr w:type="spellEnd"/>
      <w:r w:rsidRPr="00E3398C">
        <w:rPr>
          <w:sz w:val="28"/>
          <w:szCs w:val="28"/>
        </w:rPr>
        <w:t xml:space="preserve">             </w:t>
      </w:r>
    </w:p>
    <w:p w14:paraId="121BA860" w14:textId="550E382C" w:rsidR="00E3398C" w:rsidRPr="00E3398C" w:rsidRDefault="00E3398C" w:rsidP="00E3398C">
      <w:pPr>
        <w:spacing w:line="276" w:lineRule="auto"/>
        <w:jc w:val="both"/>
        <w:rPr>
          <w:sz w:val="28"/>
          <w:szCs w:val="28"/>
        </w:rPr>
      </w:pPr>
      <w:r w:rsidRPr="00E3398C">
        <w:rPr>
          <w:sz w:val="28"/>
          <w:szCs w:val="28"/>
        </w:rPr>
        <w:t xml:space="preserve">    for </w:t>
      </w:r>
      <w:proofErr w:type="spellStart"/>
      <w:r w:rsidRPr="00E3398C">
        <w:rPr>
          <w:sz w:val="28"/>
          <w:szCs w:val="28"/>
        </w:rPr>
        <w:t>possiblePlate</w:t>
      </w:r>
      <w:proofErr w:type="spellEnd"/>
      <w:r w:rsidRPr="00E3398C">
        <w:rPr>
          <w:sz w:val="28"/>
          <w:szCs w:val="28"/>
        </w:rPr>
        <w:t xml:space="preserve"> in </w:t>
      </w:r>
      <w:proofErr w:type="spellStart"/>
      <w:r w:rsidRPr="00E3398C">
        <w:rPr>
          <w:sz w:val="28"/>
          <w:szCs w:val="28"/>
        </w:rPr>
        <w:t>listOfPossiblePlates</w:t>
      </w:r>
      <w:proofErr w:type="spellEnd"/>
      <w:r w:rsidRPr="00E3398C">
        <w:rPr>
          <w:sz w:val="28"/>
          <w:szCs w:val="28"/>
        </w:rPr>
        <w:t xml:space="preserve">:          </w:t>
      </w:r>
    </w:p>
    <w:p w14:paraId="743EF100" w14:textId="1D8DC64E"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possiblePlate.imgGrayscale</w:t>
      </w:r>
      <w:proofErr w:type="spellEnd"/>
      <w:r w:rsidRPr="00E3398C">
        <w:rPr>
          <w:sz w:val="28"/>
          <w:szCs w:val="28"/>
        </w:rPr>
        <w:t xml:space="preserve">, </w:t>
      </w:r>
      <w:proofErr w:type="spellStart"/>
      <w:r w:rsidRPr="00E3398C">
        <w:rPr>
          <w:sz w:val="28"/>
          <w:szCs w:val="28"/>
        </w:rPr>
        <w:t>possiblePlate.imgThresh</w:t>
      </w:r>
      <w:proofErr w:type="spellEnd"/>
      <w:r w:rsidRPr="00E3398C">
        <w:rPr>
          <w:sz w:val="28"/>
          <w:szCs w:val="28"/>
        </w:rPr>
        <w:t xml:space="preserve"> = </w:t>
      </w:r>
      <w:proofErr w:type="spellStart"/>
      <w:r w:rsidRPr="00E3398C">
        <w:rPr>
          <w:sz w:val="28"/>
          <w:szCs w:val="28"/>
        </w:rPr>
        <w:t>Preprocess.preprocess</w:t>
      </w:r>
      <w:proofErr w:type="spellEnd"/>
      <w:r w:rsidRPr="00E3398C">
        <w:rPr>
          <w:sz w:val="28"/>
          <w:szCs w:val="28"/>
        </w:rPr>
        <w:t>(</w:t>
      </w:r>
      <w:proofErr w:type="spellStart"/>
      <w:r w:rsidRPr="00E3398C">
        <w:rPr>
          <w:sz w:val="28"/>
          <w:szCs w:val="28"/>
        </w:rPr>
        <w:t>possiblePlate.imgPlate</w:t>
      </w:r>
      <w:proofErr w:type="spellEnd"/>
      <w:r w:rsidRPr="00E3398C">
        <w:rPr>
          <w:sz w:val="28"/>
          <w:szCs w:val="28"/>
        </w:rPr>
        <w:t xml:space="preserve">)     </w:t>
      </w:r>
    </w:p>
    <w:p w14:paraId="2DB094B2" w14:textId="62FD5B67" w:rsidR="00E3398C" w:rsidRPr="00E3398C" w:rsidRDefault="00E3398C" w:rsidP="00E3398C">
      <w:pPr>
        <w:spacing w:line="276" w:lineRule="auto"/>
        <w:jc w:val="both"/>
        <w:rPr>
          <w:sz w:val="28"/>
          <w:szCs w:val="28"/>
        </w:rPr>
      </w:pPr>
      <w:r w:rsidRPr="00E3398C">
        <w:rPr>
          <w:sz w:val="28"/>
          <w:szCs w:val="28"/>
        </w:rPr>
        <w:t xml:space="preserve">        if </w:t>
      </w:r>
      <w:proofErr w:type="spellStart"/>
      <w:r w:rsidRPr="00E3398C">
        <w:rPr>
          <w:sz w:val="28"/>
          <w:szCs w:val="28"/>
        </w:rPr>
        <w:t>Main.showSteps</w:t>
      </w:r>
      <w:proofErr w:type="spellEnd"/>
      <w:r w:rsidRPr="00E3398C">
        <w:rPr>
          <w:sz w:val="28"/>
          <w:szCs w:val="28"/>
        </w:rPr>
        <w:t xml:space="preserve"> == True: </w:t>
      </w:r>
    </w:p>
    <w:p w14:paraId="6A4548B4" w14:textId="77777777" w:rsidR="00E3398C" w:rsidRPr="00E3398C" w:rsidRDefault="00E3398C" w:rsidP="00E3398C">
      <w:pPr>
        <w:spacing w:line="276" w:lineRule="auto"/>
        <w:jc w:val="both"/>
        <w:rPr>
          <w:sz w:val="28"/>
          <w:szCs w:val="28"/>
        </w:rPr>
      </w:pPr>
      <w:r w:rsidRPr="00E3398C">
        <w:rPr>
          <w:sz w:val="28"/>
          <w:szCs w:val="28"/>
        </w:rPr>
        <w:t xml:space="preserve">            cv2.imshow("5a", </w:t>
      </w:r>
      <w:proofErr w:type="spellStart"/>
      <w:r w:rsidRPr="00E3398C">
        <w:rPr>
          <w:sz w:val="28"/>
          <w:szCs w:val="28"/>
        </w:rPr>
        <w:t>possiblePlate.imgPlate</w:t>
      </w:r>
      <w:proofErr w:type="spellEnd"/>
      <w:r w:rsidRPr="00E3398C">
        <w:rPr>
          <w:sz w:val="28"/>
          <w:szCs w:val="28"/>
        </w:rPr>
        <w:t>)</w:t>
      </w:r>
    </w:p>
    <w:p w14:paraId="7F030BA3" w14:textId="77777777" w:rsidR="00E3398C" w:rsidRPr="00E3398C" w:rsidRDefault="00E3398C" w:rsidP="00E3398C">
      <w:pPr>
        <w:spacing w:line="276" w:lineRule="auto"/>
        <w:jc w:val="both"/>
        <w:rPr>
          <w:sz w:val="28"/>
          <w:szCs w:val="28"/>
        </w:rPr>
      </w:pPr>
      <w:r w:rsidRPr="00E3398C">
        <w:rPr>
          <w:sz w:val="28"/>
          <w:szCs w:val="28"/>
        </w:rPr>
        <w:t xml:space="preserve">            cv2.imshow("5b", </w:t>
      </w:r>
      <w:proofErr w:type="spellStart"/>
      <w:r w:rsidRPr="00E3398C">
        <w:rPr>
          <w:sz w:val="28"/>
          <w:szCs w:val="28"/>
        </w:rPr>
        <w:t>possiblePlate.imgGrayscale</w:t>
      </w:r>
      <w:proofErr w:type="spellEnd"/>
      <w:r w:rsidRPr="00E3398C">
        <w:rPr>
          <w:sz w:val="28"/>
          <w:szCs w:val="28"/>
        </w:rPr>
        <w:t>)</w:t>
      </w:r>
    </w:p>
    <w:p w14:paraId="2B96CE91" w14:textId="2CC5EB49" w:rsidR="00E3398C" w:rsidRPr="00E3398C" w:rsidRDefault="00E3398C" w:rsidP="004149FF">
      <w:pPr>
        <w:spacing w:line="276" w:lineRule="auto"/>
        <w:jc w:val="both"/>
        <w:rPr>
          <w:sz w:val="28"/>
          <w:szCs w:val="28"/>
        </w:rPr>
      </w:pPr>
      <w:r w:rsidRPr="00E3398C">
        <w:rPr>
          <w:sz w:val="28"/>
          <w:szCs w:val="28"/>
        </w:rPr>
        <w:t xml:space="preserve">            cv2.imshow("5c", </w:t>
      </w:r>
      <w:proofErr w:type="spellStart"/>
      <w:r w:rsidRPr="00E3398C">
        <w:rPr>
          <w:sz w:val="28"/>
          <w:szCs w:val="28"/>
        </w:rPr>
        <w:t>possiblePlate.imgThresh</w:t>
      </w:r>
      <w:proofErr w:type="spellEnd"/>
      <w:r w:rsidRPr="00E3398C">
        <w:rPr>
          <w:sz w:val="28"/>
          <w:szCs w:val="28"/>
        </w:rPr>
        <w:t>)</w:t>
      </w:r>
    </w:p>
    <w:p w14:paraId="537F6B57"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possiblePlate.imgThresh</w:t>
      </w:r>
      <w:proofErr w:type="spellEnd"/>
      <w:r w:rsidRPr="00E3398C">
        <w:rPr>
          <w:sz w:val="28"/>
          <w:szCs w:val="28"/>
        </w:rPr>
        <w:t xml:space="preserve"> = cv2.resize(</w:t>
      </w:r>
      <w:proofErr w:type="spellStart"/>
      <w:r w:rsidRPr="00E3398C">
        <w:rPr>
          <w:sz w:val="28"/>
          <w:szCs w:val="28"/>
        </w:rPr>
        <w:t>possiblePlate.imgThresh</w:t>
      </w:r>
      <w:proofErr w:type="spellEnd"/>
      <w:r w:rsidRPr="00E3398C">
        <w:rPr>
          <w:sz w:val="28"/>
          <w:szCs w:val="28"/>
        </w:rPr>
        <w:t xml:space="preserve">, (0, 0), </w:t>
      </w:r>
      <w:proofErr w:type="spellStart"/>
      <w:r w:rsidRPr="00E3398C">
        <w:rPr>
          <w:sz w:val="28"/>
          <w:szCs w:val="28"/>
        </w:rPr>
        <w:t>fx</w:t>
      </w:r>
      <w:proofErr w:type="spellEnd"/>
      <w:r w:rsidRPr="00E3398C">
        <w:rPr>
          <w:sz w:val="28"/>
          <w:szCs w:val="28"/>
        </w:rPr>
        <w:t xml:space="preserve"> = 1.6, </w:t>
      </w:r>
      <w:proofErr w:type="spellStart"/>
      <w:r w:rsidRPr="00E3398C">
        <w:rPr>
          <w:sz w:val="28"/>
          <w:szCs w:val="28"/>
        </w:rPr>
        <w:t>fy</w:t>
      </w:r>
      <w:proofErr w:type="spellEnd"/>
      <w:r w:rsidRPr="00E3398C">
        <w:rPr>
          <w:sz w:val="28"/>
          <w:szCs w:val="28"/>
        </w:rPr>
        <w:t xml:space="preserve"> = 1.6)</w:t>
      </w:r>
    </w:p>
    <w:p w14:paraId="4A9EA186" w14:textId="3FE00BEA"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thresholdValue</w:t>
      </w:r>
      <w:proofErr w:type="spellEnd"/>
      <w:r w:rsidRPr="00E3398C">
        <w:rPr>
          <w:sz w:val="28"/>
          <w:szCs w:val="28"/>
        </w:rPr>
        <w:t xml:space="preserve">, </w:t>
      </w:r>
      <w:proofErr w:type="spellStart"/>
      <w:r w:rsidRPr="00E3398C">
        <w:rPr>
          <w:sz w:val="28"/>
          <w:szCs w:val="28"/>
        </w:rPr>
        <w:t>possiblePlate.imgThresh</w:t>
      </w:r>
      <w:proofErr w:type="spellEnd"/>
      <w:r w:rsidRPr="00E3398C">
        <w:rPr>
          <w:sz w:val="28"/>
          <w:szCs w:val="28"/>
        </w:rPr>
        <w:t xml:space="preserve"> = cv2.threshold(</w:t>
      </w:r>
      <w:proofErr w:type="spellStart"/>
      <w:r w:rsidRPr="00E3398C">
        <w:rPr>
          <w:sz w:val="28"/>
          <w:szCs w:val="28"/>
        </w:rPr>
        <w:t>possiblePlate.imgThresh</w:t>
      </w:r>
      <w:proofErr w:type="spellEnd"/>
      <w:r w:rsidRPr="00E3398C">
        <w:rPr>
          <w:sz w:val="28"/>
          <w:szCs w:val="28"/>
        </w:rPr>
        <w:t>, 0.0, 255.0, cv2.THRESH_BINARY | cv2.THRESH_OTSU)</w:t>
      </w:r>
    </w:p>
    <w:p w14:paraId="42A7612E" w14:textId="1135E9ED" w:rsidR="00E3398C" w:rsidRPr="00E3398C" w:rsidRDefault="00E3398C" w:rsidP="00E3398C">
      <w:pPr>
        <w:spacing w:line="276" w:lineRule="auto"/>
        <w:jc w:val="both"/>
        <w:rPr>
          <w:sz w:val="28"/>
          <w:szCs w:val="28"/>
        </w:rPr>
      </w:pPr>
      <w:r w:rsidRPr="00E3398C">
        <w:rPr>
          <w:sz w:val="28"/>
          <w:szCs w:val="28"/>
        </w:rPr>
        <w:t xml:space="preserve">        if </w:t>
      </w:r>
      <w:proofErr w:type="spellStart"/>
      <w:r w:rsidRPr="00E3398C">
        <w:rPr>
          <w:sz w:val="28"/>
          <w:szCs w:val="28"/>
        </w:rPr>
        <w:t>Main.showSteps</w:t>
      </w:r>
      <w:proofErr w:type="spellEnd"/>
      <w:r w:rsidRPr="00E3398C">
        <w:rPr>
          <w:sz w:val="28"/>
          <w:szCs w:val="28"/>
        </w:rPr>
        <w:t xml:space="preserve"> == True: </w:t>
      </w:r>
    </w:p>
    <w:p w14:paraId="24EF1464" w14:textId="0EBA1844" w:rsidR="004149FF" w:rsidRPr="00E3398C" w:rsidRDefault="00E3398C" w:rsidP="004149FF">
      <w:pPr>
        <w:spacing w:line="276" w:lineRule="auto"/>
        <w:jc w:val="both"/>
        <w:rPr>
          <w:sz w:val="28"/>
          <w:szCs w:val="28"/>
        </w:rPr>
      </w:pPr>
      <w:r w:rsidRPr="00E3398C">
        <w:rPr>
          <w:sz w:val="28"/>
          <w:szCs w:val="28"/>
        </w:rPr>
        <w:t xml:space="preserve">            cv2.imshow("5d", </w:t>
      </w:r>
      <w:proofErr w:type="spellStart"/>
      <w:r w:rsidRPr="00E3398C">
        <w:rPr>
          <w:sz w:val="28"/>
          <w:szCs w:val="28"/>
        </w:rPr>
        <w:t>possiblePlate.imgThresh</w:t>
      </w:r>
      <w:proofErr w:type="spellEnd"/>
      <w:r w:rsidRPr="00E3398C">
        <w:rPr>
          <w:sz w:val="28"/>
          <w:szCs w:val="28"/>
        </w:rPr>
        <w:t>)</w:t>
      </w:r>
    </w:p>
    <w:p w14:paraId="57961A0C" w14:textId="5C5BDB60" w:rsidR="00E3398C" w:rsidRPr="00E3398C" w:rsidRDefault="00E3398C" w:rsidP="00E3398C">
      <w:pPr>
        <w:spacing w:line="276" w:lineRule="auto"/>
        <w:jc w:val="both"/>
        <w:rPr>
          <w:sz w:val="28"/>
          <w:szCs w:val="28"/>
        </w:rPr>
      </w:pPr>
      <w:r w:rsidRPr="00E3398C">
        <w:rPr>
          <w:sz w:val="28"/>
          <w:szCs w:val="28"/>
        </w:rPr>
        <w:t>be chars (without comparison to other chars yet)</w:t>
      </w:r>
    </w:p>
    <w:p w14:paraId="185C2B19" w14:textId="14419D3B"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listOfPossibleCharsInPlate</w:t>
      </w:r>
      <w:proofErr w:type="spellEnd"/>
      <w:r w:rsidRPr="00E3398C">
        <w:rPr>
          <w:sz w:val="28"/>
          <w:szCs w:val="28"/>
        </w:rPr>
        <w:t xml:space="preserve"> = </w:t>
      </w:r>
      <w:proofErr w:type="spellStart"/>
      <w:proofErr w:type="gramStart"/>
      <w:r w:rsidRPr="00E3398C">
        <w:rPr>
          <w:sz w:val="28"/>
          <w:szCs w:val="28"/>
        </w:rPr>
        <w:t>findPossibleCharsInPlate</w:t>
      </w:r>
      <w:proofErr w:type="spellEnd"/>
      <w:r w:rsidRPr="00E3398C">
        <w:rPr>
          <w:sz w:val="28"/>
          <w:szCs w:val="28"/>
        </w:rPr>
        <w:t>(</w:t>
      </w:r>
      <w:proofErr w:type="spellStart"/>
      <w:proofErr w:type="gramEnd"/>
      <w:r w:rsidRPr="00E3398C">
        <w:rPr>
          <w:sz w:val="28"/>
          <w:szCs w:val="28"/>
        </w:rPr>
        <w:t>possiblePlate.imgGrayscale</w:t>
      </w:r>
      <w:proofErr w:type="spellEnd"/>
      <w:r w:rsidRPr="00E3398C">
        <w:rPr>
          <w:sz w:val="28"/>
          <w:szCs w:val="28"/>
        </w:rPr>
        <w:t xml:space="preserve">, </w:t>
      </w:r>
      <w:proofErr w:type="spellStart"/>
      <w:r w:rsidRPr="00E3398C">
        <w:rPr>
          <w:sz w:val="28"/>
          <w:szCs w:val="28"/>
        </w:rPr>
        <w:t>possiblePlate.imgThresh</w:t>
      </w:r>
      <w:proofErr w:type="spellEnd"/>
      <w:r w:rsidRPr="00E3398C">
        <w:rPr>
          <w:sz w:val="28"/>
          <w:szCs w:val="28"/>
        </w:rPr>
        <w:t>)</w:t>
      </w:r>
    </w:p>
    <w:p w14:paraId="22EE214B" w14:textId="3439A093" w:rsidR="00E3398C" w:rsidRPr="00E3398C" w:rsidRDefault="00E3398C" w:rsidP="00E3398C">
      <w:pPr>
        <w:spacing w:line="276" w:lineRule="auto"/>
        <w:jc w:val="both"/>
        <w:rPr>
          <w:sz w:val="28"/>
          <w:szCs w:val="28"/>
        </w:rPr>
      </w:pPr>
      <w:r w:rsidRPr="00E3398C">
        <w:rPr>
          <w:sz w:val="28"/>
          <w:szCs w:val="28"/>
        </w:rPr>
        <w:t xml:space="preserve">        if </w:t>
      </w:r>
      <w:proofErr w:type="spellStart"/>
      <w:r w:rsidRPr="00E3398C">
        <w:rPr>
          <w:sz w:val="28"/>
          <w:szCs w:val="28"/>
        </w:rPr>
        <w:t>Main.showSteps</w:t>
      </w:r>
      <w:proofErr w:type="spellEnd"/>
      <w:r w:rsidRPr="00E3398C">
        <w:rPr>
          <w:sz w:val="28"/>
          <w:szCs w:val="28"/>
        </w:rPr>
        <w:t xml:space="preserve"> == True: </w:t>
      </w:r>
    </w:p>
    <w:p w14:paraId="24801177" w14:textId="77777777" w:rsidR="00E3398C" w:rsidRPr="00E3398C" w:rsidRDefault="00E3398C" w:rsidP="00E3398C">
      <w:pPr>
        <w:spacing w:line="276" w:lineRule="auto"/>
        <w:jc w:val="both"/>
        <w:rPr>
          <w:sz w:val="28"/>
          <w:szCs w:val="28"/>
        </w:rPr>
      </w:pPr>
      <w:r w:rsidRPr="00E3398C">
        <w:rPr>
          <w:sz w:val="28"/>
          <w:szCs w:val="28"/>
        </w:rPr>
        <w:t xml:space="preserve">            height, width, </w:t>
      </w:r>
      <w:proofErr w:type="spellStart"/>
      <w:r w:rsidRPr="00E3398C">
        <w:rPr>
          <w:sz w:val="28"/>
          <w:szCs w:val="28"/>
        </w:rPr>
        <w:t>numChannels</w:t>
      </w:r>
      <w:proofErr w:type="spellEnd"/>
      <w:r w:rsidRPr="00E3398C">
        <w:rPr>
          <w:sz w:val="28"/>
          <w:szCs w:val="28"/>
        </w:rPr>
        <w:t xml:space="preserve"> = </w:t>
      </w:r>
      <w:proofErr w:type="spellStart"/>
      <w:proofErr w:type="gramStart"/>
      <w:r w:rsidRPr="00E3398C">
        <w:rPr>
          <w:sz w:val="28"/>
          <w:szCs w:val="28"/>
        </w:rPr>
        <w:t>possiblePlate.imgPlate.shape</w:t>
      </w:r>
      <w:proofErr w:type="spellEnd"/>
      <w:proofErr w:type="gramEnd"/>
    </w:p>
    <w:p w14:paraId="602AC630"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imgContours</w:t>
      </w:r>
      <w:proofErr w:type="spellEnd"/>
      <w:r w:rsidRPr="00E3398C">
        <w:rPr>
          <w:sz w:val="28"/>
          <w:szCs w:val="28"/>
        </w:rPr>
        <w:t xml:space="preserve"> = </w:t>
      </w:r>
      <w:proofErr w:type="spellStart"/>
      <w:proofErr w:type="gramStart"/>
      <w:r w:rsidRPr="00E3398C">
        <w:rPr>
          <w:sz w:val="28"/>
          <w:szCs w:val="28"/>
        </w:rPr>
        <w:t>np.zeros</w:t>
      </w:r>
      <w:proofErr w:type="spellEnd"/>
      <w:proofErr w:type="gramEnd"/>
      <w:r w:rsidRPr="00E3398C">
        <w:rPr>
          <w:sz w:val="28"/>
          <w:szCs w:val="28"/>
        </w:rPr>
        <w:t>((height, width, 3), np.uint8)</w:t>
      </w:r>
    </w:p>
    <w:p w14:paraId="3F11D8EF" w14:textId="21D1ED76" w:rsidR="00E3398C" w:rsidRPr="00E3398C" w:rsidRDefault="00E3398C" w:rsidP="00E3398C">
      <w:pPr>
        <w:spacing w:line="276" w:lineRule="auto"/>
        <w:jc w:val="both"/>
        <w:rPr>
          <w:sz w:val="28"/>
          <w:szCs w:val="28"/>
        </w:rPr>
      </w:pPr>
      <w:r w:rsidRPr="00E3398C">
        <w:rPr>
          <w:sz w:val="28"/>
          <w:szCs w:val="28"/>
        </w:rPr>
        <w:t xml:space="preserve">            del </w:t>
      </w:r>
      <w:proofErr w:type="gramStart"/>
      <w:r w:rsidRPr="00E3398C">
        <w:rPr>
          <w:sz w:val="28"/>
          <w:szCs w:val="28"/>
        </w:rPr>
        <w:t>contours[</w:t>
      </w:r>
      <w:proofErr w:type="gramEnd"/>
      <w:r w:rsidRPr="00E3398C">
        <w:rPr>
          <w:sz w:val="28"/>
          <w:szCs w:val="28"/>
        </w:rPr>
        <w:t xml:space="preserve">:]                                         </w:t>
      </w:r>
    </w:p>
    <w:p w14:paraId="2ABC1CBF" w14:textId="77777777" w:rsidR="00E3398C" w:rsidRPr="00E3398C" w:rsidRDefault="00E3398C" w:rsidP="00E3398C">
      <w:pPr>
        <w:spacing w:line="276" w:lineRule="auto"/>
        <w:jc w:val="both"/>
        <w:rPr>
          <w:sz w:val="28"/>
          <w:szCs w:val="28"/>
        </w:rPr>
      </w:pPr>
      <w:r w:rsidRPr="00E3398C">
        <w:rPr>
          <w:sz w:val="28"/>
          <w:szCs w:val="28"/>
        </w:rPr>
        <w:t xml:space="preserve">            for </w:t>
      </w:r>
      <w:proofErr w:type="spellStart"/>
      <w:r w:rsidRPr="00E3398C">
        <w:rPr>
          <w:sz w:val="28"/>
          <w:szCs w:val="28"/>
        </w:rPr>
        <w:t>possibleChar</w:t>
      </w:r>
      <w:proofErr w:type="spellEnd"/>
      <w:r w:rsidRPr="00E3398C">
        <w:rPr>
          <w:sz w:val="28"/>
          <w:szCs w:val="28"/>
        </w:rPr>
        <w:t xml:space="preserve"> in </w:t>
      </w:r>
      <w:proofErr w:type="spellStart"/>
      <w:r w:rsidRPr="00E3398C">
        <w:rPr>
          <w:sz w:val="28"/>
          <w:szCs w:val="28"/>
        </w:rPr>
        <w:t>listOfPossibleCharsInPlate</w:t>
      </w:r>
      <w:proofErr w:type="spellEnd"/>
      <w:r w:rsidRPr="00E3398C">
        <w:rPr>
          <w:sz w:val="28"/>
          <w:szCs w:val="28"/>
        </w:rPr>
        <w:t>:</w:t>
      </w:r>
    </w:p>
    <w:p w14:paraId="2C7FF8E7" w14:textId="71952E9A" w:rsidR="00E3398C" w:rsidRPr="00E3398C" w:rsidRDefault="00E3398C" w:rsidP="00E3398C">
      <w:pPr>
        <w:spacing w:line="276" w:lineRule="auto"/>
        <w:jc w:val="both"/>
        <w:rPr>
          <w:sz w:val="28"/>
          <w:szCs w:val="28"/>
        </w:rPr>
      </w:pPr>
      <w:r w:rsidRPr="00E3398C">
        <w:rPr>
          <w:sz w:val="28"/>
          <w:szCs w:val="28"/>
        </w:rPr>
        <w:t xml:space="preserve">                </w:t>
      </w:r>
      <w:proofErr w:type="spellStart"/>
      <w:proofErr w:type="gramStart"/>
      <w:r w:rsidRPr="00E3398C">
        <w:rPr>
          <w:sz w:val="28"/>
          <w:szCs w:val="28"/>
        </w:rPr>
        <w:t>contours.append</w:t>
      </w:r>
      <w:proofErr w:type="spellEnd"/>
      <w:proofErr w:type="gramEnd"/>
      <w:r w:rsidRPr="00E3398C">
        <w:rPr>
          <w:sz w:val="28"/>
          <w:szCs w:val="28"/>
        </w:rPr>
        <w:t>(</w:t>
      </w:r>
      <w:proofErr w:type="spellStart"/>
      <w:r w:rsidRPr="00E3398C">
        <w:rPr>
          <w:sz w:val="28"/>
          <w:szCs w:val="28"/>
        </w:rPr>
        <w:t>possibleChar.contour</w:t>
      </w:r>
      <w:proofErr w:type="spellEnd"/>
      <w:r w:rsidRPr="00E3398C">
        <w:rPr>
          <w:sz w:val="28"/>
          <w:szCs w:val="28"/>
        </w:rPr>
        <w:t>)</w:t>
      </w:r>
    </w:p>
    <w:p w14:paraId="78FD1EA5" w14:textId="0329BF96" w:rsidR="00E3398C" w:rsidRPr="00E3398C" w:rsidRDefault="00E3398C" w:rsidP="00E3398C">
      <w:pPr>
        <w:spacing w:line="276" w:lineRule="auto"/>
        <w:jc w:val="both"/>
        <w:rPr>
          <w:sz w:val="28"/>
          <w:szCs w:val="28"/>
        </w:rPr>
      </w:pPr>
      <w:r w:rsidRPr="00E3398C">
        <w:rPr>
          <w:sz w:val="28"/>
          <w:szCs w:val="28"/>
        </w:rPr>
        <w:t xml:space="preserve">            cv2.drawContours(</w:t>
      </w:r>
      <w:proofErr w:type="spellStart"/>
      <w:r w:rsidRPr="00E3398C">
        <w:rPr>
          <w:sz w:val="28"/>
          <w:szCs w:val="28"/>
        </w:rPr>
        <w:t>imgContours</w:t>
      </w:r>
      <w:proofErr w:type="spellEnd"/>
      <w:r w:rsidRPr="00E3398C">
        <w:rPr>
          <w:sz w:val="28"/>
          <w:szCs w:val="28"/>
        </w:rPr>
        <w:t xml:space="preserve">, contours, -1, </w:t>
      </w:r>
      <w:proofErr w:type="spellStart"/>
      <w:r w:rsidRPr="00E3398C">
        <w:rPr>
          <w:sz w:val="28"/>
          <w:szCs w:val="28"/>
        </w:rPr>
        <w:t>Main.SCALAR_WHITE</w:t>
      </w:r>
      <w:proofErr w:type="spellEnd"/>
      <w:r w:rsidRPr="00E3398C">
        <w:rPr>
          <w:sz w:val="28"/>
          <w:szCs w:val="28"/>
        </w:rPr>
        <w:t>)</w:t>
      </w:r>
    </w:p>
    <w:p w14:paraId="218DA88A" w14:textId="77777777" w:rsidR="00E3398C" w:rsidRPr="00E3398C" w:rsidRDefault="00E3398C" w:rsidP="00E3398C">
      <w:pPr>
        <w:spacing w:line="276" w:lineRule="auto"/>
        <w:jc w:val="both"/>
        <w:rPr>
          <w:sz w:val="28"/>
          <w:szCs w:val="28"/>
        </w:rPr>
      </w:pPr>
      <w:r w:rsidRPr="00E3398C">
        <w:rPr>
          <w:sz w:val="28"/>
          <w:szCs w:val="28"/>
        </w:rPr>
        <w:t xml:space="preserve">            cv2.imshow("6", </w:t>
      </w:r>
      <w:proofErr w:type="spellStart"/>
      <w:r w:rsidRPr="00E3398C">
        <w:rPr>
          <w:sz w:val="28"/>
          <w:szCs w:val="28"/>
        </w:rPr>
        <w:t>imgContours</w:t>
      </w:r>
      <w:proofErr w:type="spellEnd"/>
      <w:r w:rsidRPr="00E3398C">
        <w:rPr>
          <w:sz w:val="28"/>
          <w:szCs w:val="28"/>
        </w:rPr>
        <w:t>)</w:t>
      </w:r>
    </w:p>
    <w:p w14:paraId="60988026" w14:textId="73A797DC" w:rsidR="00E3398C" w:rsidRPr="00E3398C" w:rsidRDefault="00E3398C" w:rsidP="00E3398C">
      <w:pPr>
        <w:spacing w:line="276" w:lineRule="auto"/>
        <w:jc w:val="both"/>
        <w:rPr>
          <w:sz w:val="28"/>
          <w:szCs w:val="28"/>
        </w:rPr>
      </w:pPr>
      <w:r w:rsidRPr="00E3398C">
        <w:rPr>
          <w:sz w:val="28"/>
          <w:szCs w:val="28"/>
        </w:rPr>
        <w:lastRenderedPageBreak/>
        <w:t xml:space="preserve">        </w:t>
      </w:r>
      <w:proofErr w:type="spellStart"/>
      <w:r w:rsidRPr="00E3398C">
        <w:rPr>
          <w:sz w:val="28"/>
          <w:szCs w:val="28"/>
        </w:rPr>
        <w:t>listOfListsOfMatchingCharsInPlate</w:t>
      </w:r>
      <w:proofErr w:type="spellEnd"/>
      <w:r w:rsidRPr="00E3398C">
        <w:rPr>
          <w:sz w:val="28"/>
          <w:szCs w:val="28"/>
        </w:rPr>
        <w:t xml:space="preserve"> = </w:t>
      </w:r>
      <w:proofErr w:type="spellStart"/>
      <w:r w:rsidRPr="00E3398C">
        <w:rPr>
          <w:sz w:val="28"/>
          <w:szCs w:val="28"/>
        </w:rPr>
        <w:t>findListOfListsOfMatchingChars</w:t>
      </w:r>
      <w:proofErr w:type="spellEnd"/>
      <w:r w:rsidRPr="00E3398C">
        <w:rPr>
          <w:sz w:val="28"/>
          <w:szCs w:val="28"/>
        </w:rPr>
        <w:t>(</w:t>
      </w:r>
      <w:proofErr w:type="spellStart"/>
      <w:r w:rsidRPr="00E3398C">
        <w:rPr>
          <w:sz w:val="28"/>
          <w:szCs w:val="28"/>
        </w:rPr>
        <w:t>listOfPossibleCharsInPlate</w:t>
      </w:r>
      <w:proofErr w:type="spellEnd"/>
      <w:r w:rsidRPr="00E3398C">
        <w:rPr>
          <w:sz w:val="28"/>
          <w:szCs w:val="28"/>
        </w:rPr>
        <w:t>)</w:t>
      </w:r>
    </w:p>
    <w:p w14:paraId="55791023" w14:textId="7F79BFDE" w:rsidR="00E3398C" w:rsidRPr="00E3398C" w:rsidRDefault="00E3398C" w:rsidP="00E3398C">
      <w:pPr>
        <w:spacing w:line="276" w:lineRule="auto"/>
        <w:jc w:val="both"/>
        <w:rPr>
          <w:sz w:val="28"/>
          <w:szCs w:val="28"/>
        </w:rPr>
      </w:pPr>
      <w:r w:rsidRPr="00E3398C">
        <w:rPr>
          <w:sz w:val="28"/>
          <w:szCs w:val="28"/>
        </w:rPr>
        <w:t xml:space="preserve">        if </w:t>
      </w:r>
      <w:proofErr w:type="spellStart"/>
      <w:r w:rsidRPr="00E3398C">
        <w:rPr>
          <w:sz w:val="28"/>
          <w:szCs w:val="28"/>
        </w:rPr>
        <w:t>Main.showSteps</w:t>
      </w:r>
      <w:proofErr w:type="spellEnd"/>
      <w:r w:rsidRPr="00E3398C">
        <w:rPr>
          <w:sz w:val="28"/>
          <w:szCs w:val="28"/>
        </w:rPr>
        <w:t xml:space="preserve"> == True: </w:t>
      </w:r>
    </w:p>
    <w:p w14:paraId="206D02DB"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imgContours</w:t>
      </w:r>
      <w:proofErr w:type="spellEnd"/>
      <w:r w:rsidRPr="00E3398C">
        <w:rPr>
          <w:sz w:val="28"/>
          <w:szCs w:val="28"/>
        </w:rPr>
        <w:t xml:space="preserve"> = </w:t>
      </w:r>
      <w:proofErr w:type="spellStart"/>
      <w:proofErr w:type="gramStart"/>
      <w:r w:rsidRPr="00E3398C">
        <w:rPr>
          <w:sz w:val="28"/>
          <w:szCs w:val="28"/>
        </w:rPr>
        <w:t>np.zeros</w:t>
      </w:r>
      <w:proofErr w:type="spellEnd"/>
      <w:proofErr w:type="gramEnd"/>
      <w:r w:rsidRPr="00E3398C">
        <w:rPr>
          <w:sz w:val="28"/>
          <w:szCs w:val="28"/>
        </w:rPr>
        <w:t>((height, width, 3), np.uint8)</w:t>
      </w:r>
    </w:p>
    <w:p w14:paraId="2D8529FD" w14:textId="7CC29C9C" w:rsidR="00E3398C" w:rsidRPr="00E3398C" w:rsidRDefault="00E3398C" w:rsidP="00E3398C">
      <w:pPr>
        <w:spacing w:line="276" w:lineRule="auto"/>
        <w:jc w:val="both"/>
        <w:rPr>
          <w:sz w:val="28"/>
          <w:szCs w:val="28"/>
        </w:rPr>
      </w:pPr>
      <w:r w:rsidRPr="00E3398C">
        <w:rPr>
          <w:sz w:val="28"/>
          <w:szCs w:val="28"/>
        </w:rPr>
        <w:t xml:space="preserve">            del </w:t>
      </w:r>
      <w:proofErr w:type="gramStart"/>
      <w:r w:rsidRPr="00E3398C">
        <w:rPr>
          <w:sz w:val="28"/>
          <w:szCs w:val="28"/>
        </w:rPr>
        <w:t>contours[</w:t>
      </w:r>
      <w:proofErr w:type="gramEnd"/>
      <w:r w:rsidRPr="00E3398C">
        <w:rPr>
          <w:sz w:val="28"/>
          <w:szCs w:val="28"/>
        </w:rPr>
        <w:t>:]</w:t>
      </w:r>
    </w:p>
    <w:p w14:paraId="68A8AD8B" w14:textId="77777777" w:rsidR="00E3398C" w:rsidRPr="00E3398C" w:rsidRDefault="00E3398C" w:rsidP="00E3398C">
      <w:pPr>
        <w:spacing w:line="276" w:lineRule="auto"/>
        <w:jc w:val="both"/>
        <w:rPr>
          <w:sz w:val="28"/>
          <w:szCs w:val="28"/>
        </w:rPr>
      </w:pPr>
      <w:r w:rsidRPr="00E3398C">
        <w:rPr>
          <w:sz w:val="28"/>
          <w:szCs w:val="28"/>
        </w:rPr>
        <w:t xml:space="preserve">            for </w:t>
      </w:r>
      <w:proofErr w:type="spellStart"/>
      <w:r w:rsidRPr="00E3398C">
        <w:rPr>
          <w:sz w:val="28"/>
          <w:szCs w:val="28"/>
        </w:rPr>
        <w:t>listOfMatchingChars</w:t>
      </w:r>
      <w:proofErr w:type="spellEnd"/>
      <w:r w:rsidRPr="00E3398C">
        <w:rPr>
          <w:sz w:val="28"/>
          <w:szCs w:val="28"/>
        </w:rPr>
        <w:t xml:space="preserve"> in </w:t>
      </w:r>
      <w:proofErr w:type="spellStart"/>
      <w:r w:rsidRPr="00E3398C">
        <w:rPr>
          <w:sz w:val="28"/>
          <w:szCs w:val="28"/>
        </w:rPr>
        <w:t>listOfListsOfMatchingCharsInPlate</w:t>
      </w:r>
      <w:proofErr w:type="spellEnd"/>
      <w:r w:rsidRPr="00E3398C">
        <w:rPr>
          <w:sz w:val="28"/>
          <w:szCs w:val="28"/>
        </w:rPr>
        <w:t>:</w:t>
      </w:r>
    </w:p>
    <w:p w14:paraId="2A169726"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intRandomBlue</w:t>
      </w:r>
      <w:proofErr w:type="spellEnd"/>
      <w:r w:rsidRPr="00E3398C">
        <w:rPr>
          <w:sz w:val="28"/>
          <w:szCs w:val="28"/>
        </w:rPr>
        <w:t xml:space="preserve"> = </w:t>
      </w:r>
      <w:proofErr w:type="spellStart"/>
      <w:proofErr w:type="gramStart"/>
      <w:r w:rsidRPr="00E3398C">
        <w:rPr>
          <w:sz w:val="28"/>
          <w:szCs w:val="28"/>
        </w:rPr>
        <w:t>random.randint</w:t>
      </w:r>
      <w:proofErr w:type="spellEnd"/>
      <w:proofErr w:type="gramEnd"/>
      <w:r w:rsidRPr="00E3398C">
        <w:rPr>
          <w:sz w:val="28"/>
          <w:szCs w:val="28"/>
        </w:rPr>
        <w:t>(0, 255)</w:t>
      </w:r>
    </w:p>
    <w:p w14:paraId="3FB144A0"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intRandomGreen</w:t>
      </w:r>
      <w:proofErr w:type="spellEnd"/>
      <w:r w:rsidRPr="00E3398C">
        <w:rPr>
          <w:sz w:val="28"/>
          <w:szCs w:val="28"/>
        </w:rPr>
        <w:t xml:space="preserve"> = </w:t>
      </w:r>
      <w:proofErr w:type="spellStart"/>
      <w:proofErr w:type="gramStart"/>
      <w:r w:rsidRPr="00E3398C">
        <w:rPr>
          <w:sz w:val="28"/>
          <w:szCs w:val="28"/>
        </w:rPr>
        <w:t>random.randint</w:t>
      </w:r>
      <w:proofErr w:type="spellEnd"/>
      <w:proofErr w:type="gramEnd"/>
      <w:r w:rsidRPr="00E3398C">
        <w:rPr>
          <w:sz w:val="28"/>
          <w:szCs w:val="28"/>
        </w:rPr>
        <w:t>(0, 255)</w:t>
      </w:r>
    </w:p>
    <w:p w14:paraId="0E212B11" w14:textId="50FEFB5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intRandomRed</w:t>
      </w:r>
      <w:proofErr w:type="spellEnd"/>
      <w:r w:rsidRPr="00E3398C">
        <w:rPr>
          <w:sz w:val="28"/>
          <w:szCs w:val="28"/>
        </w:rPr>
        <w:t xml:space="preserve"> = </w:t>
      </w:r>
      <w:proofErr w:type="spellStart"/>
      <w:proofErr w:type="gramStart"/>
      <w:r w:rsidRPr="00E3398C">
        <w:rPr>
          <w:sz w:val="28"/>
          <w:szCs w:val="28"/>
        </w:rPr>
        <w:t>random.randint</w:t>
      </w:r>
      <w:proofErr w:type="spellEnd"/>
      <w:proofErr w:type="gramEnd"/>
      <w:r w:rsidRPr="00E3398C">
        <w:rPr>
          <w:sz w:val="28"/>
          <w:szCs w:val="28"/>
        </w:rPr>
        <w:t>(0, 255)</w:t>
      </w:r>
    </w:p>
    <w:p w14:paraId="297DE8C5" w14:textId="77777777" w:rsidR="00E3398C" w:rsidRPr="00E3398C" w:rsidRDefault="00E3398C" w:rsidP="00E3398C">
      <w:pPr>
        <w:spacing w:line="276" w:lineRule="auto"/>
        <w:jc w:val="both"/>
        <w:rPr>
          <w:sz w:val="28"/>
          <w:szCs w:val="28"/>
        </w:rPr>
      </w:pPr>
      <w:r w:rsidRPr="00E3398C">
        <w:rPr>
          <w:sz w:val="28"/>
          <w:szCs w:val="28"/>
        </w:rPr>
        <w:t xml:space="preserve">                for </w:t>
      </w:r>
      <w:proofErr w:type="spellStart"/>
      <w:r w:rsidRPr="00E3398C">
        <w:rPr>
          <w:sz w:val="28"/>
          <w:szCs w:val="28"/>
        </w:rPr>
        <w:t>matchingChar</w:t>
      </w:r>
      <w:proofErr w:type="spellEnd"/>
      <w:r w:rsidRPr="00E3398C">
        <w:rPr>
          <w:sz w:val="28"/>
          <w:szCs w:val="28"/>
        </w:rPr>
        <w:t xml:space="preserve"> in </w:t>
      </w:r>
      <w:proofErr w:type="spellStart"/>
      <w:r w:rsidRPr="00E3398C">
        <w:rPr>
          <w:sz w:val="28"/>
          <w:szCs w:val="28"/>
        </w:rPr>
        <w:t>listOfMatchingChars</w:t>
      </w:r>
      <w:proofErr w:type="spellEnd"/>
      <w:r w:rsidRPr="00E3398C">
        <w:rPr>
          <w:sz w:val="28"/>
          <w:szCs w:val="28"/>
        </w:rPr>
        <w:t>:</w:t>
      </w:r>
    </w:p>
    <w:p w14:paraId="5FC4803C" w14:textId="073576F3" w:rsidR="00E3398C" w:rsidRPr="00E3398C" w:rsidRDefault="00E3398C" w:rsidP="00E3398C">
      <w:pPr>
        <w:spacing w:line="276" w:lineRule="auto"/>
        <w:jc w:val="both"/>
        <w:rPr>
          <w:sz w:val="28"/>
          <w:szCs w:val="28"/>
        </w:rPr>
      </w:pPr>
      <w:r w:rsidRPr="00E3398C">
        <w:rPr>
          <w:sz w:val="28"/>
          <w:szCs w:val="28"/>
        </w:rPr>
        <w:t xml:space="preserve">                    </w:t>
      </w:r>
      <w:proofErr w:type="spellStart"/>
      <w:proofErr w:type="gramStart"/>
      <w:r w:rsidRPr="00E3398C">
        <w:rPr>
          <w:sz w:val="28"/>
          <w:szCs w:val="28"/>
        </w:rPr>
        <w:t>contours.append</w:t>
      </w:r>
      <w:proofErr w:type="spellEnd"/>
      <w:proofErr w:type="gramEnd"/>
      <w:r w:rsidRPr="00E3398C">
        <w:rPr>
          <w:sz w:val="28"/>
          <w:szCs w:val="28"/>
        </w:rPr>
        <w:t>(</w:t>
      </w:r>
      <w:proofErr w:type="spellStart"/>
      <w:r w:rsidRPr="00E3398C">
        <w:rPr>
          <w:sz w:val="28"/>
          <w:szCs w:val="28"/>
        </w:rPr>
        <w:t>matchingChar.contour</w:t>
      </w:r>
      <w:proofErr w:type="spellEnd"/>
      <w:r w:rsidRPr="00E3398C">
        <w:rPr>
          <w:sz w:val="28"/>
          <w:szCs w:val="28"/>
        </w:rPr>
        <w:t xml:space="preserve">)  </w:t>
      </w:r>
    </w:p>
    <w:p w14:paraId="73DDD8D9" w14:textId="06005BD9" w:rsidR="00E3398C" w:rsidRPr="00E3398C" w:rsidRDefault="00E3398C" w:rsidP="00E3398C">
      <w:pPr>
        <w:spacing w:line="276" w:lineRule="auto"/>
        <w:jc w:val="both"/>
        <w:rPr>
          <w:sz w:val="28"/>
          <w:szCs w:val="28"/>
        </w:rPr>
      </w:pPr>
      <w:r w:rsidRPr="00E3398C">
        <w:rPr>
          <w:sz w:val="28"/>
          <w:szCs w:val="28"/>
        </w:rPr>
        <w:t xml:space="preserve">              </w:t>
      </w:r>
      <w:r w:rsidR="004149FF">
        <w:rPr>
          <w:sz w:val="28"/>
          <w:szCs w:val="28"/>
        </w:rPr>
        <w:t xml:space="preserve">  </w:t>
      </w:r>
      <w:r w:rsidRPr="00E3398C">
        <w:rPr>
          <w:sz w:val="28"/>
          <w:szCs w:val="28"/>
        </w:rPr>
        <w:t>cv2.drawContours(</w:t>
      </w:r>
      <w:proofErr w:type="spellStart"/>
      <w:r w:rsidRPr="00E3398C">
        <w:rPr>
          <w:sz w:val="28"/>
          <w:szCs w:val="28"/>
        </w:rPr>
        <w:t>imgContours</w:t>
      </w:r>
      <w:proofErr w:type="spellEnd"/>
      <w:r w:rsidRPr="00E3398C">
        <w:rPr>
          <w:sz w:val="28"/>
          <w:szCs w:val="28"/>
        </w:rPr>
        <w:t>, contours, -1, (</w:t>
      </w:r>
      <w:proofErr w:type="spellStart"/>
      <w:r w:rsidRPr="00E3398C">
        <w:rPr>
          <w:sz w:val="28"/>
          <w:szCs w:val="28"/>
        </w:rPr>
        <w:t>intRandomBlue</w:t>
      </w:r>
      <w:proofErr w:type="spellEnd"/>
      <w:r w:rsidRPr="00E3398C">
        <w:rPr>
          <w:sz w:val="28"/>
          <w:szCs w:val="28"/>
        </w:rPr>
        <w:t xml:space="preserve">, </w:t>
      </w:r>
      <w:proofErr w:type="spellStart"/>
      <w:r w:rsidRPr="00E3398C">
        <w:rPr>
          <w:sz w:val="28"/>
          <w:szCs w:val="28"/>
        </w:rPr>
        <w:t>intRandomGreen</w:t>
      </w:r>
      <w:proofErr w:type="spellEnd"/>
      <w:r w:rsidRPr="00E3398C">
        <w:rPr>
          <w:sz w:val="28"/>
          <w:szCs w:val="28"/>
        </w:rPr>
        <w:t xml:space="preserve">, </w:t>
      </w:r>
      <w:proofErr w:type="spellStart"/>
      <w:r w:rsidRPr="00E3398C">
        <w:rPr>
          <w:sz w:val="28"/>
          <w:szCs w:val="28"/>
        </w:rPr>
        <w:t>intRandomRed</w:t>
      </w:r>
      <w:proofErr w:type="spellEnd"/>
      <w:r w:rsidRPr="00E3398C">
        <w:rPr>
          <w:sz w:val="28"/>
          <w:szCs w:val="28"/>
        </w:rPr>
        <w:t>))</w:t>
      </w:r>
    </w:p>
    <w:p w14:paraId="40C00A98" w14:textId="69B5CF5D" w:rsidR="00E3398C" w:rsidRPr="00E3398C" w:rsidRDefault="00E3398C" w:rsidP="00E3398C">
      <w:pPr>
        <w:spacing w:line="276" w:lineRule="auto"/>
        <w:jc w:val="both"/>
        <w:rPr>
          <w:sz w:val="28"/>
          <w:szCs w:val="28"/>
        </w:rPr>
      </w:pPr>
      <w:r w:rsidRPr="00E3398C">
        <w:rPr>
          <w:sz w:val="28"/>
          <w:szCs w:val="28"/>
        </w:rPr>
        <w:t xml:space="preserve">            cv2.imshow("7", </w:t>
      </w:r>
      <w:proofErr w:type="spellStart"/>
      <w:r w:rsidRPr="00E3398C">
        <w:rPr>
          <w:sz w:val="28"/>
          <w:szCs w:val="28"/>
        </w:rPr>
        <w:t>imgContours</w:t>
      </w:r>
      <w:proofErr w:type="spellEnd"/>
      <w:r w:rsidRPr="00E3398C">
        <w:rPr>
          <w:sz w:val="28"/>
          <w:szCs w:val="28"/>
        </w:rPr>
        <w:t>)</w:t>
      </w:r>
    </w:p>
    <w:p w14:paraId="5669589A" w14:textId="7EE10B75" w:rsidR="00E3398C" w:rsidRPr="00E3398C" w:rsidRDefault="00E3398C" w:rsidP="00E3398C">
      <w:pPr>
        <w:spacing w:line="276" w:lineRule="auto"/>
        <w:jc w:val="both"/>
        <w:rPr>
          <w:sz w:val="28"/>
          <w:szCs w:val="28"/>
        </w:rPr>
      </w:pPr>
      <w:r w:rsidRPr="00E3398C">
        <w:rPr>
          <w:sz w:val="28"/>
          <w:szCs w:val="28"/>
        </w:rPr>
        <w:t xml:space="preserve">        if (</w:t>
      </w:r>
      <w:proofErr w:type="spellStart"/>
      <w:r w:rsidRPr="00E3398C">
        <w:rPr>
          <w:sz w:val="28"/>
          <w:szCs w:val="28"/>
        </w:rPr>
        <w:t>len</w:t>
      </w:r>
      <w:proofErr w:type="spellEnd"/>
      <w:r w:rsidRPr="00E3398C">
        <w:rPr>
          <w:sz w:val="28"/>
          <w:szCs w:val="28"/>
        </w:rPr>
        <w:t>(</w:t>
      </w:r>
      <w:proofErr w:type="spellStart"/>
      <w:r w:rsidRPr="00E3398C">
        <w:rPr>
          <w:sz w:val="28"/>
          <w:szCs w:val="28"/>
        </w:rPr>
        <w:t>listOfListsOfMatchingCharsInPlate</w:t>
      </w:r>
      <w:proofErr w:type="spellEnd"/>
      <w:r w:rsidRPr="00E3398C">
        <w:rPr>
          <w:sz w:val="28"/>
          <w:szCs w:val="28"/>
        </w:rPr>
        <w:t>) == 0):</w:t>
      </w:r>
      <w:r w:rsidRPr="00E3398C">
        <w:rPr>
          <w:sz w:val="28"/>
          <w:szCs w:val="28"/>
        </w:rPr>
        <w:tab/>
      </w:r>
      <w:r w:rsidRPr="00E3398C">
        <w:rPr>
          <w:sz w:val="28"/>
          <w:szCs w:val="28"/>
        </w:rPr>
        <w:tab/>
      </w:r>
      <w:r w:rsidRPr="00E3398C">
        <w:rPr>
          <w:sz w:val="28"/>
          <w:szCs w:val="28"/>
        </w:rPr>
        <w:tab/>
      </w:r>
    </w:p>
    <w:p w14:paraId="2278E988" w14:textId="1A817E31" w:rsidR="00E3398C" w:rsidRPr="00E3398C" w:rsidRDefault="00E3398C" w:rsidP="00E3398C">
      <w:pPr>
        <w:spacing w:line="276" w:lineRule="auto"/>
        <w:jc w:val="both"/>
        <w:rPr>
          <w:sz w:val="28"/>
          <w:szCs w:val="28"/>
        </w:rPr>
      </w:pPr>
      <w:r w:rsidRPr="00E3398C">
        <w:rPr>
          <w:sz w:val="28"/>
          <w:szCs w:val="28"/>
        </w:rPr>
        <w:t xml:space="preserve">            if </w:t>
      </w:r>
      <w:proofErr w:type="spellStart"/>
      <w:r w:rsidRPr="00E3398C">
        <w:rPr>
          <w:sz w:val="28"/>
          <w:szCs w:val="28"/>
        </w:rPr>
        <w:t>Main.showSteps</w:t>
      </w:r>
      <w:proofErr w:type="spellEnd"/>
      <w:r w:rsidRPr="00E3398C">
        <w:rPr>
          <w:sz w:val="28"/>
          <w:szCs w:val="28"/>
        </w:rPr>
        <w:t xml:space="preserve"> == True: </w:t>
      </w:r>
    </w:p>
    <w:p w14:paraId="13A3DB3A" w14:textId="77777777" w:rsidR="00E3398C" w:rsidRPr="00E3398C" w:rsidRDefault="00E3398C" w:rsidP="00E3398C">
      <w:pPr>
        <w:spacing w:line="276" w:lineRule="auto"/>
        <w:jc w:val="both"/>
        <w:rPr>
          <w:sz w:val="28"/>
          <w:szCs w:val="28"/>
        </w:rPr>
      </w:pPr>
      <w:r w:rsidRPr="00E3398C">
        <w:rPr>
          <w:sz w:val="28"/>
          <w:szCs w:val="28"/>
        </w:rPr>
        <w:t xml:space="preserve">                </w:t>
      </w:r>
      <w:proofErr w:type="gramStart"/>
      <w:r w:rsidRPr="00E3398C">
        <w:rPr>
          <w:sz w:val="28"/>
          <w:szCs w:val="28"/>
        </w:rPr>
        <w:t>print(</w:t>
      </w:r>
      <w:proofErr w:type="gramEnd"/>
      <w:r w:rsidRPr="00E3398C">
        <w:rPr>
          <w:sz w:val="28"/>
          <w:szCs w:val="28"/>
        </w:rPr>
        <w:t>"chars found in plate number " + str(</w:t>
      </w:r>
    </w:p>
    <w:p w14:paraId="101E0B3A"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intPlateCounter</w:t>
      </w:r>
      <w:proofErr w:type="spellEnd"/>
      <w:r w:rsidRPr="00E3398C">
        <w:rPr>
          <w:sz w:val="28"/>
          <w:szCs w:val="28"/>
        </w:rPr>
        <w:t>) + " = (none), click on any image and press a key to continue . . .")</w:t>
      </w:r>
    </w:p>
    <w:p w14:paraId="6BA16AA9"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intPlateCounter</w:t>
      </w:r>
      <w:proofErr w:type="spellEnd"/>
      <w:r w:rsidRPr="00E3398C">
        <w:rPr>
          <w:sz w:val="28"/>
          <w:szCs w:val="28"/>
        </w:rPr>
        <w:t xml:space="preserve"> = </w:t>
      </w:r>
      <w:proofErr w:type="spellStart"/>
      <w:r w:rsidRPr="00E3398C">
        <w:rPr>
          <w:sz w:val="28"/>
          <w:szCs w:val="28"/>
        </w:rPr>
        <w:t>intPlateCounter</w:t>
      </w:r>
      <w:proofErr w:type="spellEnd"/>
      <w:r w:rsidRPr="00E3398C">
        <w:rPr>
          <w:sz w:val="28"/>
          <w:szCs w:val="28"/>
        </w:rPr>
        <w:t xml:space="preserve"> + 1</w:t>
      </w:r>
    </w:p>
    <w:p w14:paraId="2A85D73F" w14:textId="77777777" w:rsidR="00E3398C" w:rsidRPr="00E3398C" w:rsidRDefault="00E3398C" w:rsidP="00E3398C">
      <w:pPr>
        <w:spacing w:line="276" w:lineRule="auto"/>
        <w:jc w:val="both"/>
        <w:rPr>
          <w:sz w:val="28"/>
          <w:szCs w:val="28"/>
        </w:rPr>
      </w:pPr>
      <w:r w:rsidRPr="00E3398C">
        <w:rPr>
          <w:sz w:val="28"/>
          <w:szCs w:val="28"/>
        </w:rPr>
        <w:t xml:space="preserve">                cv2.destroyWindow("8")</w:t>
      </w:r>
    </w:p>
    <w:p w14:paraId="6B9F5D7B" w14:textId="77777777" w:rsidR="00E3398C" w:rsidRPr="00E3398C" w:rsidRDefault="00E3398C" w:rsidP="00E3398C">
      <w:pPr>
        <w:spacing w:line="276" w:lineRule="auto"/>
        <w:jc w:val="both"/>
        <w:rPr>
          <w:sz w:val="28"/>
          <w:szCs w:val="28"/>
        </w:rPr>
      </w:pPr>
      <w:r w:rsidRPr="00E3398C">
        <w:rPr>
          <w:sz w:val="28"/>
          <w:szCs w:val="28"/>
        </w:rPr>
        <w:t xml:space="preserve">                cv2.destroyWindow("9")</w:t>
      </w:r>
    </w:p>
    <w:p w14:paraId="5BD23077" w14:textId="77777777" w:rsidR="00E3398C" w:rsidRPr="00E3398C" w:rsidRDefault="00E3398C" w:rsidP="00E3398C">
      <w:pPr>
        <w:spacing w:line="276" w:lineRule="auto"/>
        <w:jc w:val="both"/>
        <w:rPr>
          <w:sz w:val="28"/>
          <w:szCs w:val="28"/>
        </w:rPr>
      </w:pPr>
      <w:r w:rsidRPr="00E3398C">
        <w:rPr>
          <w:sz w:val="28"/>
          <w:szCs w:val="28"/>
        </w:rPr>
        <w:t xml:space="preserve">                cv2.destroyWindow("10")</w:t>
      </w:r>
    </w:p>
    <w:p w14:paraId="4A87A6F6" w14:textId="7C3214F8" w:rsidR="00E3398C" w:rsidRPr="00E3398C" w:rsidRDefault="00E3398C" w:rsidP="00E3398C">
      <w:pPr>
        <w:spacing w:line="276" w:lineRule="auto"/>
        <w:jc w:val="both"/>
        <w:rPr>
          <w:sz w:val="28"/>
          <w:szCs w:val="28"/>
        </w:rPr>
      </w:pPr>
      <w:r w:rsidRPr="00E3398C">
        <w:rPr>
          <w:sz w:val="28"/>
          <w:szCs w:val="28"/>
        </w:rPr>
        <w:t xml:space="preserve">                cv2.waitKey(0)</w:t>
      </w:r>
    </w:p>
    <w:p w14:paraId="511CFA7E"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possiblePlate.strChars</w:t>
      </w:r>
      <w:proofErr w:type="spellEnd"/>
      <w:r w:rsidRPr="00E3398C">
        <w:rPr>
          <w:sz w:val="28"/>
          <w:szCs w:val="28"/>
        </w:rPr>
        <w:t xml:space="preserve"> = ""</w:t>
      </w:r>
    </w:p>
    <w:p w14:paraId="06DDF0A5" w14:textId="285B768A" w:rsidR="00E3398C" w:rsidRPr="00E3398C" w:rsidRDefault="00E3398C" w:rsidP="004149FF">
      <w:pPr>
        <w:spacing w:line="276" w:lineRule="auto"/>
        <w:jc w:val="both"/>
        <w:rPr>
          <w:sz w:val="28"/>
          <w:szCs w:val="28"/>
        </w:rPr>
      </w:pPr>
      <w:r w:rsidRPr="00E3398C">
        <w:rPr>
          <w:sz w:val="28"/>
          <w:szCs w:val="28"/>
        </w:rPr>
        <w:t xml:space="preserve">            continue</w:t>
      </w:r>
      <w:r w:rsidRPr="00E3398C">
        <w:rPr>
          <w:sz w:val="28"/>
          <w:szCs w:val="28"/>
        </w:rPr>
        <w:tab/>
      </w:r>
      <w:r w:rsidRPr="00E3398C">
        <w:rPr>
          <w:sz w:val="28"/>
          <w:szCs w:val="28"/>
        </w:rPr>
        <w:tab/>
      </w:r>
      <w:r w:rsidRPr="00E3398C">
        <w:rPr>
          <w:sz w:val="28"/>
          <w:szCs w:val="28"/>
        </w:rPr>
        <w:tab/>
      </w:r>
      <w:r w:rsidRPr="00E3398C">
        <w:rPr>
          <w:sz w:val="28"/>
          <w:szCs w:val="28"/>
        </w:rPr>
        <w:tab/>
      </w:r>
      <w:r w:rsidRPr="00E3398C">
        <w:rPr>
          <w:sz w:val="28"/>
          <w:szCs w:val="28"/>
        </w:rPr>
        <w:tab/>
      </w:r>
      <w:r w:rsidRPr="00E3398C">
        <w:rPr>
          <w:sz w:val="28"/>
          <w:szCs w:val="28"/>
        </w:rPr>
        <w:tab/>
      </w:r>
    </w:p>
    <w:p w14:paraId="0B659434" w14:textId="77777777" w:rsidR="00E3398C" w:rsidRPr="00E3398C" w:rsidRDefault="00E3398C" w:rsidP="00E3398C">
      <w:pPr>
        <w:spacing w:line="276" w:lineRule="auto"/>
        <w:jc w:val="both"/>
        <w:rPr>
          <w:sz w:val="28"/>
          <w:szCs w:val="28"/>
        </w:rPr>
      </w:pPr>
      <w:r w:rsidRPr="00E3398C">
        <w:rPr>
          <w:sz w:val="28"/>
          <w:szCs w:val="28"/>
        </w:rPr>
        <w:t xml:space="preserve">        for </w:t>
      </w:r>
      <w:proofErr w:type="spellStart"/>
      <w:r w:rsidRPr="00E3398C">
        <w:rPr>
          <w:sz w:val="28"/>
          <w:szCs w:val="28"/>
        </w:rPr>
        <w:t>i</w:t>
      </w:r>
      <w:proofErr w:type="spellEnd"/>
      <w:r w:rsidRPr="00E3398C">
        <w:rPr>
          <w:sz w:val="28"/>
          <w:szCs w:val="28"/>
        </w:rPr>
        <w:t xml:space="preserve"> in </w:t>
      </w:r>
      <w:proofErr w:type="gramStart"/>
      <w:r w:rsidRPr="00E3398C">
        <w:rPr>
          <w:sz w:val="28"/>
          <w:szCs w:val="28"/>
        </w:rPr>
        <w:t>range(</w:t>
      </w:r>
      <w:proofErr w:type="gramEnd"/>
      <w:r w:rsidRPr="00E3398C">
        <w:rPr>
          <w:sz w:val="28"/>
          <w:szCs w:val="28"/>
        </w:rPr>
        <w:t xml:space="preserve">0, </w:t>
      </w:r>
      <w:proofErr w:type="spellStart"/>
      <w:r w:rsidRPr="00E3398C">
        <w:rPr>
          <w:sz w:val="28"/>
          <w:szCs w:val="28"/>
        </w:rPr>
        <w:t>len</w:t>
      </w:r>
      <w:proofErr w:type="spellEnd"/>
      <w:r w:rsidRPr="00E3398C">
        <w:rPr>
          <w:sz w:val="28"/>
          <w:szCs w:val="28"/>
        </w:rPr>
        <w:t>(</w:t>
      </w:r>
      <w:proofErr w:type="spellStart"/>
      <w:r w:rsidRPr="00E3398C">
        <w:rPr>
          <w:sz w:val="28"/>
          <w:szCs w:val="28"/>
        </w:rPr>
        <w:t>listOfListsOfMatchingCharsInPlate</w:t>
      </w:r>
      <w:proofErr w:type="spellEnd"/>
      <w:r w:rsidRPr="00E3398C">
        <w:rPr>
          <w:sz w:val="28"/>
          <w:szCs w:val="28"/>
        </w:rPr>
        <w:t>)):                              # within each list of matching chars</w:t>
      </w:r>
    </w:p>
    <w:p w14:paraId="52F35373"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listOfListsOfMatchingCharsInPlate</w:t>
      </w:r>
      <w:proofErr w:type="spellEnd"/>
      <w:r w:rsidRPr="00E3398C">
        <w:rPr>
          <w:sz w:val="28"/>
          <w:szCs w:val="28"/>
        </w:rPr>
        <w:t>[</w:t>
      </w:r>
      <w:proofErr w:type="spellStart"/>
      <w:r w:rsidRPr="00E3398C">
        <w:rPr>
          <w:sz w:val="28"/>
          <w:szCs w:val="28"/>
        </w:rPr>
        <w:t>i</w:t>
      </w:r>
      <w:proofErr w:type="spellEnd"/>
      <w:proofErr w:type="gramStart"/>
      <w:r w:rsidRPr="00E3398C">
        <w:rPr>
          <w:sz w:val="28"/>
          <w:szCs w:val="28"/>
        </w:rPr>
        <w:t>].sort</w:t>
      </w:r>
      <w:proofErr w:type="gramEnd"/>
      <w:r w:rsidRPr="00E3398C">
        <w:rPr>
          <w:sz w:val="28"/>
          <w:szCs w:val="28"/>
        </w:rPr>
        <w:t xml:space="preserve">(key = lambda </w:t>
      </w:r>
      <w:proofErr w:type="spellStart"/>
      <w:r w:rsidRPr="00E3398C">
        <w:rPr>
          <w:sz w:val="28"/>
          <w:szCs w:val="28"/>
        </w:rPr>
        <w:t>matchingChar</w:t>
      </w:r>
      <w:proofErr w:type="spellEnd"/>
      <w:r w:rsidRPr="00E3398C">
        <w:rPr>
          <w:sz w:val="28"/>
          <w:szCs w:val="28"/>
        </w:rPr>
        <w:t xml:space="preserve">: </w:t>
      </w:r>
      <w:proofErr w:type="spellStart"/>
      <w:r w:rsidRPr="00E3398C">
        <w:rPr>
          <w:sz w:val="28"/>
          <w:szCs w:val="28"/>
        </w:rPr>
        <w:t>matchingChar.intCenterX</w:t>
      </w:r>
      <w:proofErr w:type="spellEnd"/>
      <w:r w:rsidRPr="00E3398C">
        <w:rPr>
          <w:sz w:val="28"/>
          <w:szCs w:val="28"/>
        </w:rPr>
        <w:t>)        # sort chars from left to right</w:t>
      </w:r>
    </w:p>
    <w:p w14:paraId="0C3865AC" w14:textId="57DF5D21" w:rsidR="00E3398C" w:rsidRPr="00E3398C" w:rsidRDefault="00E3398C" w:rsidP="004149FF">
      <w:pPr>
        <w:spacing w:line="276" w:lineRule="auto"/>
        <w:jc w:val="both"/>
        <w:rPr>
          <w:sz w:val="28"/>
          <w:szCs w:val="28"/>
        </w:rPr>
      </w:pPr>
      <w:r w:rsidRPr="00E3398C">
        <w:rPr>
          <w:sz w:val="28"/>
          <w:szCs w:val="28"/>
        </w:rPr>
        <w:t xml:space="preserve">            </w:t>
      </w:r>
      <w:proofErr w:type="spellStart"/>
      <w:r w:rsidRPr="00E3398C">
        <w:rPr>
          <w:sz w:val="28"/>
          <w:szCs w:val="28"/>
        </w:rPr>
        <w:t>listOfListsOfMatchingCharsInPlate</w:t>
      </w:r>
      <w:proofErr w:type="spellEnd"/>
      <w:r w:rsidRPr="00E3398C">
        <w:rPr>
          <w:sz w:val="28"/>
          <w:szCs w:val="28"/>
        </w:rPr>
        <w:t>[</w:t>
      </w:r>
      <w:proofErr w:type="spellStart"/>
      <w:r w:rsidRPr="00E3398C">
        <w:rPr>
          <w:sz w:val="28"/>
          <w:szCs w:val="28"/>
        </w:rPr>
        <w:t>i</w:t>
      </w:r>
      <w:proofErr w:type="spellEnd"/>
      <w:r w:rsidRPr="00E3398C">
        <w:rPr>
          <w:sz w:val="28"/>
          <w:szCs w:val="28"/>
        </w:rPr>
        <w:t xml:space="preserve">] = removeInnerOverlappingChars(listOfListsOfMatchingCharsInPlate[i])              </w:t>
      </w:r>
    </w:p>
    <w:p w14:paraId="6AA11F92" w14:textId="2F04A264" w:rsidR="00E3398C" w:rsidRPr="00E3398C" w:rsidRDefault="00E3398C" w:rsidP="00E3398C">
      <w:pPr>
        <w:spacing w:line="276" w:lineRule="auto"/>
        <w:jc w:val="both"/>
        <w:rPr>
          <w:sz w:val="28"/>
          <w:szCs w:val="28"/>
        </w:rPr>
      </w:pPr>
      <w:r w:rsidRPr="00E3398C">
        <w:rPr>
          <w:sz w:val="28"/>
          <w:szCs w:val="28"/>
        </w:rPr>
        <w:t xml:space="preserve">        if </w:t>
      </w:r>
      <w:proofErr w:type="spellStart"/>
      <w:r w:rsidRPr="00E3398C">
        <w:rPr>
          <w:sz w:val="28"/>
          <w:szCs w:val="28"/>
        </w:rPr>
        <w:t>Main.showSteps</w:t>
      </w:r>
      <w:proofErr w:type="spellEnd"/>
      <w:r w:rsidRPr="00E3398C">
        <w:rPr>
          <w:sz w:val="28"/>
          <w:szCs w:val="28"/>
        </w:rPr>
        <w:t xml:space="preserve"> == True: </w:t>
      </w:r>
    </w:p>
    <w:p w14:paraId="6CD206A4" w14:textId="5FD6A34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imgContours</w:t>
      </w:r>
      <w:proofErr w:type="spellEnd"/>
      <w:r w:rsidRPr="00E3398C">
        <w:rPr>
          <w:sz w:val="28"/>
          <w:szCs w:val="28"/>
        </w:rPr>
        <w:t xml:space="preserve"> = </w:t>
      </w:r>
      <w:proofErr w:type="spellStart"/>
      <w:proofErr w:type="gramStart"/>
      <w:r w:rsidRPr="00E3398C">
        <w:rPr>
          <w:sz w:val="28"/>
          <w:szCs w:val="28"/>
        </w:rPr>
        <w:t>np.zeros</w:t>
      </w:r>
      <w:proofErr w:type="spellEnd"/>
      <w:proofErr w:type="gramEnd"/>
      <w:r w:rsidRPr="00E3398C">
        <w:rPr>
          <w:sz w:val="28"/>
          <w:szCs w:val="28"/>
        </w:rPr>
        <w:t>((height, width, 3), np.uint8)</w:t>
      </w:r>
    </w:p>
    <w:p w14:paraId="5055A395" w14:textId="77777777" w:rsidR="00E3398C" w:rsidRPr="00E3398C" w:rsidRDefault="00E3398C" w:rsidP="00E3398C">
      <w:pPr>
        <w:spacing w:line="276" w:lineRule="auto"/>
        <w:jc w:val="both"/>
        <w:rPr>
          <w:sz w:val="28"/>
          <w:szCs w:val="28"/>
        </w:rPr>
      </w:pPr>
      <w:r w:rsidRPr="00E3398C">
        <w:rPr>
          <w:sz w:val="28"/>
          <w:szCs w:val="28"/>
        </w:rPr>
        <w:t xml:space="preserve">            for </w:t>
      </w:r>
      <w:proofErr w:type="spellStart"/>
      <w:r w:rsidRPr="00E3398C">
        <w:rPr>
          <w:sz w:val="28"/>
          <w:szCs w:val="28"/>
        </w:rPr>
        <w:t>listOfMatchingChars</w:t>
      </w:r>
      <w:proofErr w:type="spellEnd"/>
      <w:r w:rsidRPr="00E3398C">
        <w:rPr>
          <w:sz w:val="28"/>
          <w:szCs w:val="28"/>
        </w:rPr>
        <w:t xml:space="preserve"> in </w:t>
      </w:r>
      <w:proofErr w:type="spellStart"/>
      <w:r w:rsidRPr="00E3398C">
        <w:rPr>
          <w:sz w:val="28"/>
          <w:szCs w:val="28"/>
        </w:rPr>
        <w:t>listOfListsOfMatchingCharsInPlate</w:t>
      </w:r>
      <w:proofErr w:type="spellEnd"/>
      <w:r w:rsidRPr="00E3398C">
        <w:rPr>
          <w:sz w:val="28"/>
          <w:szCs w:val="28"/>
        </w:rPr>
        <w:t>:</w:t>
      </w:r>
    </w:p>
    <w:p w14:paraId="00717B73"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intRandomBlue</w:t>
      </w:r>
      <w:proofErr w:type="spellEnd"/>
      <w:r w:rsidRPr="00E3398C">
        <w:rPr>
          <w:sz w:val="28"/>
          <w:szCs w:val="28"/>
        </w:rPr>
        <w:t xml:space="preserve"> = </w:t>
      </w:r>
      <w:proofErr w:type="spellStart"/>
      <w:proofErr w:type="gramStart"/>
      <w:r w:rsidRPr="00E3398C">
        <w:rPr>
          <w:sz w:val="28"/>
          <w:szCs w:val="28"/>
        </w:rPr>
        <w:t>random.randint</w:t>
      </w:r>
      <w:proofErr w:type="spellEnd"/>
      <w:proofErr w:type="gramEnd"/>
      <w:r w:rsidRPr="00E3398C">
        <w:rPr>
          <w:sz w:val="28"/>
          <w:szCs w:val="28"/>
        </w:rPr>
        <w:t>(0, 255)</w:t>
      </w:r>
    </w:p>
    <w:p w14:paraId="1C99A8F8" w14:textId="77777777" w:rsidR="00E3398C" w:rsidRPr="00E3398C" w:rsidRDefault="00E3398C" w:rsidP="00E3398C">
      <w:pPr>
        <w:spacing w:line="276" w:lineRule="auto"/>
        <w:jc w:val="both"/>
        <w:rPr>
          <w:sz w:val="28"/>
          <w:szCs w:val="28"/>
        </w:rPr>
      </w:pPr>
      <w:r w:rsidRPr="00E3398C">
        <w:rPr>
          <w:sz w:val="28"/>
          <w:szCs w:val="28"/>
        </w:rPr>
        <w:lastRenderedPageBreak/>
        <w:t xml:space="preserve">                </w:t>
      </w:r>
      <w:proofErr w:type="spellStart"/>
      <w:r w:rsidRPr="00E3398C">
        <w:rPr>
          <w:sz w:val="28"/>
          <w:szCs w:val="28"/>
        </w:rPr>
        <w:t>intRandomGreen</w:t>
      </w:r>
      <w:proofErr w:type="spellEnd"/>
      <w:r w:rsidRPr="00E3398C">
        <w:rPr>
          <w:sz w:val="28"/>
          <w:szCs w:val="28"/>
        </w:rPr>
        <w:t xml:space="preserve"> = </w:t>
      </w:r>
      <w:proofErr w:type="spellStart"/>
      <w:proofErr w:type="gramStart"/>
      <w:r w:rsidRPr="00E3398C">
        <w:rPr>
          <w:sz w:val="28"/>
          <w:szCs w:val="28"/>
        </w:rPr>
        <w:t>random.randint</w:t>
      </w:r>
      <w:proofErr w:type="spellEnd"/>
      <w:proofErr w:type="gramEnd"/>
      <w:r w:rsidRPr="00E3398C">
        <w:rPr>
          <w:sz w:val="28"/>
          <w:szCs w:val="28"/>
        </w:rPr>
        <w:t>(0, 255)</w:t>
      </w:r>
    </w:p>
    <w:p w14:paraId="251BFCC7" w14:textId="4842C989"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intRandomRed</w:t>
      </w:r>
      <w:proofErr w:type="spellEnd"/>
      <w:r w:rsidRPr="00E3398C">
        <w:rPr>
          <w:sz w:val="28"/>
          <w:szCs w:val="28"/>
        </w:rPr>
        <w:t xml:space="preserve"> = </w:t>
      </w:r>
      <w:proofErr w:type="spellStart"/>
      <w:proofErr w:type="gramStart"/>
      <w:r w:rsidRPr="00E3398C">
        <w:rPr>
          <w:sz w:val="28"/>
          <w:szCs w:val="28"/>
        </w:rPr>
        <w:t>random.randint</w:t>
      </w:r>
      <w:proofErr w:type="spellEnd"/>
      <w:proofErr w:type="gramEnd"/>
      <w:r w:rsidRPr="00E3398C">
        <w:rPr>
          <w:sz w:val="28"/>
          <w:szCs w:val="28"/>
        </w:rPr>
        <w:t>(0, 255)</w:t>
      </w:r>
    </w:p>
    <w:p w14:paraId="1C1A04D1" w14:textId="453A7871" w:rsidR="00E3398C" w:rsidRPr="00E3398C" w:rsidRDefault="00E3398C" w:rsidP="00E3398C">
      <w:pPr>
        <w:spacing w:line="276" w:lineRule="auto"/>
        <w:jc w:val="both"/>
        <w:rPr>
          <w:sz w:val="28"/>
          <w:szCs w:val="28"/>
        </w:rPr>
      </w:pPr>
      <w:r w:rsidRPr="00E3398C">
        <w:rPr>
          <w:sz w:val="28"/>
          <w:szCs w:val="28"/>
        </w:rPr>
        <w:t xml:space="preserve">                del </w:t>
      </w:r>
      <w:proofErr w:type="gramStart"/>
      <w:r w:rsidRPr="00E3398C">
        <w:rPr>
          <w:sz w:val="28"/>
          <w:szCs w:val="28"/>
        </w:rPr>
        <w:t>contours[</w:t>
      </w:r>
      <w:proofErr w:type="gramEnd"/>
      <w:r w:rsidRPr="00E3398C">
        <w:rPr>
          <w:sz w:val="28"/>
          <w:szCs w:val="28"/>
        </w:rPr>
        <w:t>:]</w:t>
      </w:r>
    </w:p>
    <w:p w14:paraId="2D3774FB" w14:textId="77777777" w:rsidR="00E3398C" w:rsidRPr="00E3398C" w:rsidRDefault="00E3398C" w:rsidP="00E3398C">
      <w:pPr>
        <w:spacing w:line="276" w:lineRule="auto"/>
        <w:jc w:val="both"/>
        <w:rPr>
          <w:sz w:val="28"/>
          <w:szCs w:val="28"/>
        </w:rPr>
      </w:pPr>
      <w:r w:rsidRPr="00E3398C">
        <w:rPr>
          <w:sz w:val="28"/>
          <w:szCs w:val="28"/>
        </w:rPr>
        <w:t xml:space="preserve">                for </w:t>
      </w:r>
      <w:proofErr w:type="spellStart"/>
      <w:r w:rsidRPr="00E3398C">
        <w:rPr>
          <w:sz w:val="28"/>
          <w:szCs w:val="28"/>
        </w:rPr>
        <w:t>matchingChar</w:t>
      </w:r>
      <w:proofErr w:type="spellEnd"/>
      <w:r w:rsidRPr="00E3398C">
        <w:rPr>
          <w:sz w:val="28"/>
          <w:szCs w:val="28"/>
        </w:rPr>
        <w:t xml:space="preserve"> in </w:t>
      </w:r>
      <w:proofErr w:type="spellStart"/>
      <w:r w:rsidRPr="00E3398C">
        <w:rPr>
          <w:sz w:val="28"/>
          <w:szCs w:val="28"/>
        </w:rPr>
        <w:t>listOfMatchingChars</w:t>
      </w:r>
      <w:proofErr w:type="spellEnd"/>
      <w:r w:rsidRPr="00E3398C">
        <w:rPr>
          <w:sz w:val="28"/>
          <w:szCs w:val="28"/>
        </w:rPr>
        <w:t>:</w:t>
      </w:r>
    </w:p>
    <w:p w14:paraId="306996A6" w14:textId="6E609E8C" w:rsidR="00E3398C" w:rsidRPr="00E3398C" w:rsidRDefault="00E3398C" w:rsidP="00E3398C">
      <w:pPr>
        <w:spacing w:line="276" w:lineRule="auto"/>
        <w:jc w:val="both"/>
        <w:rPr>
          <w:sz w:val="28"/>
          <w:szCs w:val="28"/>
        </w:rPr>
      </w:pPr>
      <w:r w:rsidRPr="00E3398C">
        <w:rPr>
          <w:sz w:val="28"/>
          <w:szCs w:val="28"/>
        </w:rPr>
        <w:t xml:space="preserve">                    </w:t>
      </w:r>
      <w:proofErr w:type="spellStart"/>
      <w:proofErr w:type="gramStart"/>
      <w:r w:rsidRPr="00E3398C">
        <w:rPr>
          <w:sz w:val="28"/>
          <w:szCs w:val="28"/>
        </w:rPr>
        <w:t>contours.append</w:t>
      </w:r>
      <w:proofErr w:type="spellEnd"/>
      <w:proofErr w:type="gramEnd"/>
      <w:r w:rsidRPr="00E3398C">
        <w:rPr>
          <w:sz w:val="28"/>
          <w:szCs w:val="28"/>
        </w:rPr>
        <w:t>(</w:t>
      </w:r>
      <w:proofErr w:type="spellStart"/>
      <w:r w:rsidRPr="00E3398C">
        <w:rPr>
          <w:sz w:val="28"/>
          <w:szCs w:val="28"/>
        </w:rPr>
        <w:t>matchingChar.contour</w:t>
      </w:r>
      <w:proofErr w:type="spellEnd"/>
      <w:r w:rsidRPr="00E3398C">
        <w:rPr>
          <w:sz w:val="28"/>
          <w:szCs w:val="28"/>
        </w:rPr>
        <w:t>)</w:t>
      </w:r>
    </w:p>
    <w:p w14:paraId="725271BF" w14:textId="71D70A81" w:rsidR="00E3398C" w:rsidRPr="00E3398C" w:rsidRDefault="00E3398C" w:rsidP="00E3398C">
      <w:pPr>
        <w:spacing w:line="276" w:lineRule="auto"/>
        <w:jc w:val="both"/>
        <w:rPr>
          <w:sz w:val="28"/>
          <w:szCs w:val="28"/>
        </w:rPr>
      </w:pPr>
      <w:r w:rsidRPr="00E3398C">
        <w:rPr>
          <w:sz w:val="28"/>
          <w:szCs w:val="28"/>
        </w:rPr>
        <w:t xml:space="preserve">                cv2.drawContours(</w:t>
      </w:r>
      <w:proofErr w:type="spellStart"/>
      <w:r w:rsidRPr="00E3398C">
        <w:rPr>
          <w:sz w:val="28"/>
          <w:szCs w:val="28"/>
        </w:rPr>
        <w:t>imgContours</w:t>
      </w:r>
      <w:proofErr w:type="spellEnd"/>
      <w:r w:rsidRPr="00E3398C">
        <w:rPr>
          <w:sz w:val="28"/>
          <w:szCs w:val="28"/>
        </w:rPr>
        <w:t>, contours, -1, (</w:t>
      </w:r>
      <w:proofErr w:type="spellStart"/>
      <w:r w:rsidRPr="00E3398C">
        <w:rPr>
          <w:sz w:val="28"/>
          <w:szCs w:val="28"/>
        </w:rPr>
        <w:t>intRandomBlue</w:t>
      </w:r>
      <w:proofErr w:type="spellEnd"/>
      <w:r w:rsidRPr="00E3398C">
        <w:rPr>
          <w:sz w:val="28"/>
          <w:szCs w:val="28"/>
        </w:rPr>
        <w:t xml:space="preserve">, </w:t>
      </w:r>
      <w:proofErr w:type="spellStart"/>
      <w:r w:rsidRPr="00E3398C">
        <w:rPr>
          <w:sz w:val="28"/>
          <w:szCs w:val="28"/>
        </w:rPr>
        <w:t>intRandomGreen</w:t>
      </w:r>
      <w:proofErr w:type="spellEnd"/>
      <w:r w:rsidRPr="00E3398C">
        <w:rPr>
          <w:sz w:val="28"/>
          <w:szCs w:val="28"/>
        </w:rPr>
        <w:t xml:space="preserve">, </w:t>
      </w:r>
      <w:proofErr w:type="spellStart"/>
      <w:r w:rsidRPr="00E3398C">
        <w:rPr>
          <w:sz w:val="28"/>
          <w:szCs w:val="28"/>
        </w:rPr>
        <w:t>intRandomRed</w:t>
      </w:r>
      <w:proofErr w:type="spellEnd"/>
      <w:r w:rsidRPr="00E3398C">
        <w:rPr>
          <w:sz w:val="28"/>
          <w:szCs w:val="28"/>
        </w:rPr>
        <w:t>))</w:t>
      </w:r>
    </w:p>
    <w:p w14:paraId="58FB50B7" w14:textId="2DFA7FE3" w:rsidR="00E3398C" w:rsidRPr="00E3398C" w:rsidRDefault="00E3398C" w:rsidP="004149FF">
      <w:pPr>
        <w:spacing w:line="276" w:lineRule="auto"/>
        <w:jc w:val="both"/>
        <w:rPr>
          <w:sz w:val="28"/>
          <w:szCs w:val="28"/>
        </w:rPr>
      </w:pPr>
      <w:r w:rsidRPr="00E3398C">
        <w:rPr>
          <w:sz w:val="28"/>
          <w:szCs w:val="28"/>
        </w:rPr>
        <w:t xml:space="preserve">            cv2.imshow("8", </w:t>
      </w:r>
      <w:proofErr w:type="spellStart"/>
      <w:r w:rsidRPr="00E3398C">
        <w:rPr>
          <w:sz w:val="28"/>
          <w:szCs w:val="28"/>
        </w:rPr>
        <w:t>imgContours</w:t>
      </w:r>
      <w:proofErr w:type="spellEnd"/>
      <w:r w:rsidRPr="00E3398C">
        <w:rPr>
          <w:sz w:val="28"/>
          <w:szCs w:val="28"/>
        </w:rPr>
        <w:t>)</w:t>
      </w:r>
    </w:p>
    <w:p w14:paraId="3C546814"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intLenOfLongestListOfChars</w:t>
      </w:r>
      <w:proofErr w:type="spellEnd"/>
      <w:r w:rsidRPr="00E3398C">
        <w:rPr>
          <w:sz w:val="28"/>
          <w:szCs w:val="28"/>
        </w:rPr>
        <w:t xml:space="preserve"> = 0</w:t>
      </w:r>
    </w:p>
    <w:p w14:paraId="0D299AD0"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intIndexOfLongestListOfChars</w:t>
      </w:r>
      <w:proofErr w:type="spellEnd"/>
      <w:r w:rsidRPr="00E3398C">
        <w:rPr>
          <w:sz w:val="28"/>
          <w:szCs w:val="28"/>
        </w:rPr>
        <w:t xml:space="preserve"> = 0</w:t>
      </w:r>
    </w:p>
    <w:p w14:paraId="16112819" w14:textId="77777777" w:rsidR="00E3398C" w:rsidRPr="00E3398C" w:rsidRDefault="00E3398C" w:rsidP="00E3398C">
      <w:pPr>
        <w:spacing w:line="276" w:lineRule="auto"/>
        <w:jc w:val="both"/>
        <w:rPr>
          <w:sz w:val="28"/>
          <w:szCs w:val="28"/>
        </w:rPr>
      </w:pPr>
      <w:r w:rsidRPr="00E3398C">
        <w:rPr>
          <w:sz w:val="28"/>
          <w:szCs w:val="28"/>
        </w:rPr>
        <w:t xml:space="preserve">        for </w:t>
      </w:r>
      <w:proofErr w:type="spellStart"/>
      <w:r w:rsidRPr="00E3398C">
        <w:rPr>
          <w:sz w:val="28"/>
          <w:szCs w:val="28"/>
        </w:rPr>
        <w:t>i</w:t>
      </w:r>
      <w:proofErr w:type="spellEnd"/>
      <w:r w:rsidRPr="00E3398C">
        <w:rPr>
          <w:sz w:val="28"/>
          <w:szCs w:val="28"/>
        </w:rPr>
        <w:t xml:space="preserve"> in </w:t>
      </w:r>
      <w:proofErr w:type="gramStart"/>
      <w:r w:rsidRPr="00E3398C">
        <w:rPr>
          <w:sz w:val="28"/>
          <w:szCs w:val="28"/>
        </w:rPr>
        <w:t>range(</w:t>
      </w:r>
      <w:proofErr w:type="gramEnd"/>
      <w:r w:rsidRPr="00E3398C">
        <w:rPr>
          <w:sz w:val="28"/>
          <w:szCs w:val="28"/>
        </w:rPr>
        <w:t xml:space="preserve">0, </w:t>
      </w:r>
      <w:proofErr w:type="spellStart"/>
      <w:r w:rsidRPr="00E3398C">
        <w:rPr>
          <w:sz w:val="28"/>
          <w:szCs w:val="28"/>
        </w:rPr>
        <w:t>len</w:t>
      </w:r>
      <w:proofErr w:type="spellEnd"/>
      <w:r w:rsidRPr="00E3398C">
        <w:rPr>
          <w:sz w:val="28"/>
          <w:szCs w:val="28"/>
        </w:rPr>
        <w:t>(</w:t>
      </w:r>
      <w:proofErr w:type="spellStart"/>
      <w:r w:rsidRPr="00E3398C">
        <w:rPr>
          <w:sz w:val="28"/>
          <w:szCs w:val="28"/>
        </w:rPr>
        <w:t>listOfListsOfMatchingCharsInPlate</w:t>
      </w:r>
      <w:proofErr w:type="spellEnd"/>
      <w:r w:rsidRPr="00E3398C">
        <w:rPr>
          <w:sz w:val="28"/>
          <w:szCs w:val="28"/>
        </w:rPr>
        <w:t>)):</w:t>
      </w:r>
    </w:p>
    <w:p w14:paraId="2B3C07BF" w14:textId="77777777" w:rsidR="00E3398C" w:rsidRPr="00E3398C" w:rsidRDefault="00E3398C" w:rsidP="00E3398C">
      <w:pPr>
        <w:spacing w:line="276" w:lineRule="auto"/>
        <w:jc w:val="both"/>
        <w:rPr>
          <w:sz w:val="28"/>
          <w:szCs w:val="28"/>
        </w:rPr>
      </w:pPr>
      <w:r w:rsidRPr="00E3398C">
        <w:rPr>
          <w:sz w:val="28"/>
          <w:szCs w:val="28"/>
        </w:rPr>
        <w:t xml:space="preserve">            if </w:t>
      </w:r>
      <w:proofErr w:type="spellStart"/>
      <w:r w:rsidRPr="00E3398C">
        <w:rPr>
          <w:sz w:val="28"/>
          <w:szCs w:val="28"/>
        </w:rPr>
        <w:t>len</w:t>
      </w:r>
      <w:proofErr w:type="spellEnd"/>
      <w:r w:rsidRPr="00E3398C">
        <w:rPr>
          <w:sz w:val="28"/>
          <w:szCs w:val="28"/>
        </w:rPr>
        <w:t>(</w:t>
      </w:r>
      <w:proofErr w:type="spellStart"/>
      <w:r w:rsidRPr="00E3398C">
        <w:rPr>
          <w:sz w:val="28"/>
          <w:szCs w:val="28"/>
        </w:rPr>
        <w:t>listOfListsOfMatchingCharsInPlate</w:t>
      </w:r>
      <w:proofErr w:type="spellEnd"/>
      <w:r w:rsidRPr="00E3398C">
        <w:rPr>
          <w:sz w:val="28"/>
          <w:szCs w:val="28"/>
        </w:rPr>
        <w:t>[</w:t>
      </w:r>
      <w:proofErr w:type="spellStart"/>
      <w:r w:rsidRPr="00E3398C">
        <w:rPr>
          <w:sz w:val="28"/>
          <w:szCs w:val="28"/>
        </w:rPr>
        <w:t>i</w:t>
      </w:r>
      <w:proofErr w:type="spellEnd"/>
      <w:r w:rsidRPr="00E3398C">
        <w:rPr>
          <w:sz w:val="28"/>
          <w:szCs w:val="28"/>
        </w:rPr>
        <w:t xml:space="preserve">]) &gt; </w:t>
      </w:r>
      <w:proofErr w:type="spellStart"/>
      <w:r w:rsidRPr="00E3398C">
        <w:rPr>
          <w:sz w:val="28"/>
          <w:szCs w:val="28"/>
        </w:rPr>
        <w:t>intLenOfLongestListOfChars</w:t>
      </w:r>
      <w:proofErr w:type="spellEnd"/>
      <w:r w:rsidRPr="00E3398C">
        <w:rPr>
          <w:sz w:val="28"/>
          <w:szCs w:val="28"/>
        </w:rPr>
        <w:t>:</w:t>
      </w:r>
    </w:p>
    <w:p w14:paraId="3901FADC"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intLenOfLongestListOfChars</w:t>
      </w:r>
      <w:proofErr w:type="spellEnd"/>
      <w:r w:rsidRPr="00E3398C">
        <w:rPr>
          <w:sz w:val="28"/>
          <w:szCs w:val="28"/>
        </w:rPr>
        <w:t xml:space="preserve"> = </w:t>
      </w:r>
      <w:proofErr w:type="spellStart"/>
      <w:r w:rsidRPr="00E3398C">
        <w:rPr>
          <w:sz w:val="28"/>
          <w:szCs w:val="28"/>
        </w:rPr>
        <w:t>len</w:t>
      </w:r>
      <w:proofErr w:type="spellEnd"/>
      <w:r w:rsidRPr="00E3398C">
        <w:rPr>
          <w:sz w:val="28"/>
          <w:szCs w:val="28"/>
        </w:rPr>
        <w:t>(</w:t>
      </w:r>
      <w:proofErr w:type="spellStart"/>
      <w:r w:rsidRPr="00E3398C">
        <w:rPr>
          <w:sz w:val="28"/>
          <w:szCs w:val="28"/>
        </w:rPr>
        <w:t>listOfListsOfMatchingCharsInPlate</w:t>
      </w:r>
      <w:proofErr w:type="spellEnd"/>
      <w:r w:rsidRPr="00E3398C">
        <w:rPr>
          <w:sz w:val="28"/>
          <w:szCs w:val="28"/>
        </w:rPr>
        <w:t>[</w:t>
      </w:r>
      <w:proofErr w:type="spellStart"/>
      <w:r w:rsidRPr="00E3398C">
        <w:rPr>
          <w:sz w:val="28"/>
          <w:szCs w:val="28"/>
        </w:rPr>
        <w:t>i</w:t>
      </w:r>
      <w:proofErr w:type="spellEnd"/>
      <w:r w:rsidRPr="00E3398C">
        <w:rPr>
          <w:sz w:val="28"/>
          <w:szCs w:val="28"/>
        </w:rPr>
        <w:t>])</w:t>
      </w:r>
    </w:p>
    <w:p w14:paraId="5ED1CB65" w14:textId="38C1573B" w:rsidR="00E3398C" w:rsidRPr="00E3398C" w:rsidRDefault="00E3398C" w:rsidP="004149FF">
      <w:pPr>
        <w:spacing w:line="276" w:lineRule="auto"/>
        <w:jc w:val="both"/>
        <w:rPr>
          <w:sz w:val="28"/>
          <w:szCs w:val="28"/>
        </w:rPr>
      </w:pPr>
      <w:r w:rsidRPr="00E3398C">
        <w:rPr>
          <w:sz w:val="28"/>
          <w:szCs w:val="28"/>
        </w:rPr>
        <w:t xml:space="preserve">                </w:t>
      </w:r>
      <w:proofErr w:type="spellStart"/>
      <w:r w:rsidRPr="00E3398C">
        <w:rPr>
          <w:sz w:val="28"/>
          <w:szCs w:val="28"/>
        </w:rPr>
        <w:t>intIndexOfLongestListOfChars</w:t>
      </w:r>
      <w:proofErr w:type="spellEnd"/>
      <w:r w:rsidRPr="00E3398C">
        <w:rPr>
          <w:sz w:val="28"/>
          <w:szCs w:val="28"/>
        </w:rPr>
        <w:t xml:space="preserve"> = </w:t>
      </w:r>
      <w:proofErr w:type="spellStart"/>
      <w:r w:rsidRPr="00E3398C">
        <w:rPr>
          <w:sz w:val="28"/>
          <w:szCs w:val="28"/>
        </w:rPr>
        <w:t>i</w:t>
      </w:r>
      <w:proofErr w:type="spellEnd"/>
    </w:p>
    <w:p w14:paraId="66C0FCC6" w14:textId="05F6F26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longestListOfMatchingCharsInPlate</w:t>
      </w:r>
      <w:proofErr w:type="spellEnd"/>
      <w:r w:rsidRPr="00E3398C">
        <w:rPr>
          <w:sz w:val="28"/>
          <w:szCs w:val="28"/>
        </w:rPr>
        <w:t xml:space="preserve"> = </w:t>
      </w:r>
      <w:proofErr w:type="spellStart"/>
      <w:r w:rsidRPr="00E3398C">
        <w:rPr>
          <w:sz w:val="28"/>
          <w:szCs w:val="28"/>
        </w:rPr>
        <w:t>listOfListsOfMatchingCharsInPlate</w:t>
      </w:r>
      <w:proofErr w:type="spellEnd"/>
      <w:r w:rsidRPr="00E3398C">
        <w:rPr>
          <w:sz w:val="28"/>
          <w:szCs w:val="28"/>
        </w:rPr>
        <w:t>[</w:t>
      </w:r>
      <w:proofErr w:type="spellStart"/>
      <w:r w:rsidRPr="00E3398C">
        <w:rPr>
          <w:sz w:val="28"/>
          <w:szCs w:val="28"/>
        </w:rPr>
        <w:t>intIndexOfLongestListOfChars</w:t>
      </w:r>
      <w:proofErr w:type="spellEnd"/>
      <w:r w:rsidRPr="00E3398C">
        <w:rPr>
          <w:sz w:val="28"/>
          <w:szCs w:val="28"/>
        </w:rPr>
        <w:t>]</w:t>
      </w:r>
    </w:p>
    <w:p w14:paraId="14AE282D" w14:textId="6DBE0D44" w:rsidR="00E3398C" w:rsidRPr="00E3398C" w:rsidRDefault="00E3398C" w:rsidP="00E3398C">
      <w:pPr>
        <w:spacing w:line="276" w:lineRule="auto"/>
        <w:jc w:val="both"/>
        <w:rPr>
          <w:sz w:val="28"/>
          <w:szCs w:val="28"/>
        </w:rPr>
      </w:pPr>
      <w:r w:rsidRPr="00E3398C">
        <w:rPr>
          <w:sz w:val="28"/>
          <w:szCs w:val="28"/>
        </w:rPr>
        <w:t xml:space="preserve">        if </w:t>
      </w:r>
      <w:proofErr w:type="spellStart"/>
      <w:r w:rsidRPr="00E3398C">
        <w:rPr>
          <w:sz w:val="28"/>
          <w:szCs w:val="28"/>
        </w:rPr>
        <w:t>Main.showSteps</w:t>
      </w:r>
      <w:proofErr w:type="spellEnd"/>
      <w:r w:rsidRPr="00E3398C">
        <w:rPr>
          <w:sz w:val="28"/>
          <w:szCs w:val="28"/>
        </w:rPr>
        <w:t xml:space="preserve"> == True: </w:t>
      </w:r>
    </w:p>
    <w:p w14:paraId="7847FD91"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imgContours</w:t>
      </w:r>
      <w:proofErr w:type="spellEnd"/>
      <w:r w:rsidRPr="00E3398C">
        <w:rPr>
          <w:sz w:val="28"/>
          <w:szCs w:val="28"/>
        </w:rPr>
        <w:t xml:space="preserve"> = </w:t>
      </w:r>
      <w:proofErr w:type="spellStart"/>
      <w:proofErr w:type="gramStart"/>
      <w:r w:rsidRPr="00E3398C">
        <w:rPr>
          <w:sz w:val="28"/>
          <w:szCs w:val="28"/>
        </w:rPr>
        <w:t>np.zeros</w:t>
      </w:r>
      <w:proofErr w:type="spellEnd"/>
      <w:proofErr w:type="gramEnd"/>
      <w:r w:rsidRPr="00E3398C">
        <w:rPr>
          <w:sz w:val="28"/>
          <w:szCs w:val="28"/>
        </w:rPr>
        <w:t>((height, width, 3), np.uint8)</w:t>
      </w:r>
    </w:p>
    <w:p w14:paraId="76F62912" w14:textId="2F0FDE38" w:rsidR="00E3398C" w:rsidRPr="00E3398C" w:rsidRDefault="00E3398C" w:rsidP="00E3398C">
      <w:pPr>
        <w:spacing w:line="276" w:lineRule="auto"/>
        <w:jc w:val="both"/>
        <w:rPr>
          <w:sz w:val="28"/>
          <w:szCs w:val="28"/>
        </w:rPr>
      </w:pPr>
      <w:r w:rsidRPr="00E3398C">
        <w:rPr>
          <w:sz w:val="28"/>
          <w:szCs w:val="28"/>
        </w:rPr>
        <w:t xml:space="preserve">            del </w:t>
      </w:r>
      <w:proofErr w:type="gramStart"/>
      <w:r w:rsidRPr="00E3398C">
        <w:rPr>
          <w:sz w:val="28"/>
          <w:szCs w:val="28"/>
        </w:rPr>
        <w:t>contours[</w:t>
      </w:r>
      <w:proofErr w:type="gramEnd"/>
      <w:r w:rsidRPr="00E3398C">
        <w:rPr>
          <w:sz w:val="28"/>
          <w:szCs w:val="28"/>
        </w:rPr>
        <w:t>:]</w:t>
      </w:r>
    </w:p>
    <w:p w14:paraId="5C929EEF" w14:textId="77777777" w:rsidR="00E3398C" w:rsidRPr="00E3398C" w:rsidRDefault="00E3398C" w:rsidP="00E3398C">
      <w:pPr>
        <w:spacing w:line="276" w:lineRule="auto"/>
        <w:jc w:val="both"/>
        <w:rPr>
          <w:sz w:val="28"/>
          <w:szCs w:val="28"/>
        </w:rPr>
      </w:pPr>
      <w:r w:rsidRPr="00E3398C">
        <w:rPr>
          <w:sz w:val="28"/>
          <w:szCs w:val="28"/>
        </w:rPr>
        <w:t xml:space="preserve">            for </w:t>
      </w:r>
      <w:proofErr w:type="spellStart"/>
      <w:r w:rsidRPr="00E3398C">
        <w:rPr>
          <w:sz w:val="28"/>
          <w:szCs w:val="28"/>
        </w:rPr>
        <w:t>matchingChar</w:t>
      </w:r>
      <w:proofErr w:type="spellEnd"/>
      <w:r w:rsidRPr="00E3398C">
        <w:rPr>
          <w:sz w:val="28"/>
          <w:szCs w:val="28"/>
        </w:rPr>
        <w:t xml:space="preserve"> in </w:t>
      </w:r>
      <w:proofErr w:type="spellStart"/>
      <w:r w:rsidRPr="00E3398C">
        <w:rPr>
          <w:sz w:val="28"/>
          <w:szCs w:val="28"/>
        </w:rPr>
        <w:t>longestListOfMatchingCharsInPlate</w:t>
      </w:r>
      <w:proofErr w:type="spellEnd"/>
      <w:r w:rsidRPr="00E3398C">
        <w:rPr>
          <w:sz w:val="28"/>
          <w:szCs w:val="28"/>
        </w:rPr>
        <w:t>:</w:t>
      </w:r>
    </w:p>
    <w:p w14:paraId="7FE8195A"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proofErr w:type="gramStart"/>
      <w:r w:rsidRPr="00E3398C">
        <w:rPr>
          <w:sz w:val="28"/>
          <w:szCs w:val="28"/>
        </w:rPr>
        <w:t>contours.append</w:t>
      </w:r>
      <w:proofErr w:type="spellEnd"/>
      <w:proofErr w:type="gramEnd"/>
      <w:r w:rsidRPr="00E3398C">
        <w:rPr>
          <w:sz w:val="28"/>
          <w:szCs w:val="28"/>
        </w:rPr>
        <w:t>(</w:t>
      </w:r>
      <w:proofErr w:type="spellStart"/>
      <w:r w:rsidRPr="00E3398C">
        <w:rPr>
          <w:sz w:val="28"/>
          <w:szCs w:val="28"/>
        </w:rPr>
        <w:t>matchingChar.contour</w:t>
      </w:r>
      <w:proofErr w:type="spellEnd"/>
      <w:r w:rsidRPr="00E3398C">
        <w:rPr>
          <w:sz w:val="28"/>
          <w:szCs w:val="28"/>
        </w:rPr>
        <w:t>)</w:t>
      </w:r>
    </w:p>
    <w:p w14:paraId="232CBA13" w14:textId="6235D4F5" w:rsidR="00E3398C" w:rsidRPr="00E3398C" w:rsidRDefault="00E3398C" w:rsidP="00E3398C">
      <w:pPr>
        <w:spacing w:line="276" w:lineRule="auto"/>
        <w:jc w:val="both"/>
        <w:rPr>
          <w:sz w:val="28"/>
          <w:szCs w:val="28"/>
        </w:rPr>
      </w:pPr>
      <w:r w:rsidRPr="00E3398C">
        <w:rPr>
          <w:sz w:val="28"/>
          <w:szCs w:val="28"/>
        </w:rPr>
        <w:t xml:space="preserve">            cv2.drawContours(</w:t>
      </w:r>
      <w:proofErr w:type="spellStart"/>
      <w:r w:rsidRPr="00E3398C">
        <w:rPr>
          <w:sz w:val="28"/>
          <w:szCs w:val="28"/>
        </w:rPr>
        <w:t>imgContours</w:t>
      </w:r>
      <w:proofErr w:type="spellEnd"/>
      <w:r w:rsidRPr="00E3398C">
        <w:rPr>
          <w:sz w:val="28"/>
          <w:szCs w:val="28"/>
        </w:rPr>
        <w:t xml:space="preserve">, contours, -1, </w:t>
      </w:r>
      <w:proofErr w:type="spellStart"/>
      <w:r w:rsidRPr="00E3398C">
        <w:rPr>
          <w:sz w:val="28"/>
          <w:szCs w:val="28"/>
        </w:rPr>
        <w:t>Main.SCALAR_WHITE</w:t>
      </w:r>
      <w:proofErr w:type="spellEnd"/>
      <w:r w:rsidRPr="00E3398C">
        <w:rPr>
          <w:sz w:val="28"/>
          <w:szCs w:val="28"/>
        </w:rPr>
        <w:t>)</w:t>
      </w:r>
    </w:p>
    <w:p w14:paraId="1804E23F" w14:textId="71809086" w:rsidR="00E3398C" w:rsidRPr="00E3398C" w:rsidRDefault="00E3398C" w:rsidP="00E3398C">
      <w:pPr>
        <w:spacing w:line="276" w:lineRule="auto"/>
        <w:jc w:val="both"/>
        <w:rPr>
          <w:sz w:val="28"/>
          <w:szCs w:val="28"/>
        </w:rPr>
      </w:pPr>
      <w:r w:rsidRPr="00E3398C">
        <w:rPr>
          <w:sz w:val="28"/>
          <w:szCs w:val="28"/>
        </w:rPr>
        <w:t xml:space="preserve">            cv2.imshow("9", </w:t>
      </w:r>
      <w:proofErr w:type="spellStart"/>
      <w:r w:rsidRPr="00E3398C">
        <w:rPr>
          <w:sz w:val="28"/>
          <w:szCs w:val="28"/>
        </w:rPr>
        <w:t>imgContours</w:t>
      </w:r>
      <w:proofErr w:type="spellEnd"/>
      <w:r w:rsidRPr="00E3398C">
        <w:rPr>
          <w:sz w:val="28"/>
          <w:szCs w:val="28"/>
        </w:rPr>
        <w:t>)</w:t>
      </w:r>
    </w:p>
    <w:p w14:paraId="52D968AD" w14:textId="6C3560AF"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possiblePlate.strChars</w:t>
      </w:r>
      <w:proofErr w:type="spellEnd"/>
      <w:r w:rsidRPr="00E3398C">
        <w:rPr>
          <w:sz w:val="28"/>
          <w:szCs w:val="28"/>
        </w:rPr>
        <w:t xml:space="preserve"> = </w:t>
      </w:r>
      <w:proofErr w:type="spellStart"/>
      <w:proofErr w:type="gramStart"/>
      <w:r w:rsidRPr="00E3398C">
        <w:rPr>
          <w:sz w:val="28"/>
          <w:szCs w:val="28"/>
        </w:rPr>
        <w:t>recognizeCharsInPlate</w:t>
      </w:r>
      <w:proofErr w:type="spellEnd"/>
      <w:r w:rsidRPr="00E3398C">
        <w:rPr>
          <w:sz w:val="28"/>
          <w:szCs w:val="28"/>
        </w:rPr>
        <w:t>(</w:t>
      </w:r>
      <w:proofErr w:type="spellStart"/>
      <w:proofErr w:type="gramEnd"/>
      <w:r w:rsidRPr="00E3398C">
        <w:rPr>
          <w:sz w:val="28"/>
          <w:szCs w:val="28"/>
        </w:rPr>
        <w:t>possiblePlate.imgThresh</w:t>
      </w:r>
      <w:proofErr w:type="spellEnd"/>
      <w:r w:rsidRPr="00E3398C">
        <w:rPr>
          <w:sz w:val="28"/>
          <w:szCs w:val="28"/>
        </w:rPr>
        <w:t xml:space="preserve">, </w:t>
      </w:r>
      <w:proofErr w:type="spellStart"/>
      <w:r w:rsidRPr="00E3398C">
        <w:rPr>
          <w:sz w:val="28"/>
          <w:szCs w:val="28"/>
        </w:rPr>
        <w:t>longestListOfMatchingCharsInPlate</w:t>
      </w:r>
      <w:proofErr w:type="spellEnd"/>
      <w:r w:rsidRPr="00E3398C">
        <w:rPr>
          <w:sz w:val="28"/>
          <w:szCs w:val="28"/>
        </w:rPr>
        <w:t>)</w:t>
      </w:r>
    </w:p>
    <w:p w14:paraId="79919EDE" w14:textId="56CB0B17" w:rsidR="00E3398C" w:rsidRPr="00E3398C" w:rsidRDefault="00E3398C" w:rsidP="00E3398C">
      <w:pPr>
        <w:spacing w:line="276" w:lineRule="auto"/>
        <w:jc w:val="both"/>
        <w:rPr>
          <w:sz w:val="28"/>
          <w:szCs w:val="28"/>
        </w:rPr>
      </w:pPr>
      <w:r w:rsidRPr="00E3398C">
        <w:rPr>
          <w:sz w:val="28"/>
          <w:szCs w:val="28"/>
        </w:rPr>
        <w:t xml:space="preserve">        if </w:t>
      </w:r>
      <w:proofErr w:type="spellStart"/>
      <w:r w:rsidRPr="00E3398C">
        <w:rPr>
          <w:sz w:val="28"/>
          <w:szCs w:val="28"/>
        </w:rPr>
        <w:t>Main.showSteps</w:t>
      </w:r>
      <w:proofErr w:type="spellEnd"/>
      <w:r w:rsidRPr="00E3398C">
        <w:rPr>
          <w:sz w:val="28"/>
          <w:szCs w:val="28"/>
        </w:rPr>
        <w:t xml:space="preserve"> == True: </w:t>
      </w:r>
    </w:p>
    <w:p w14:paraId="6288ABAC" w14:textId="77777777" w:rsidR="00E3398C" w:rsidRPr="00E3398C" w:rsidRDefault="00E3398C" w:rsidP="00E3398C">
      <w:pPr>
        <w:spacing w:line="276" w:lineRule="auto"/>
        <w:jc w:val="both"/>
        <w:rPr>
          <w:sz w:val="28"/>
          <w:szCs w:val="28"/>
        </w:rPr>
      </w:pPr>
      <w:r w:rsidRPr="00E3398C">
        <w:rPr>
          <w:sz w:val="28"/>
          <w:szCs w:val="28"/>
        </w:rPr>
        <w:t xml:space="preserve">            </w:t>
      </w:r>
      <w:proofErr w:type="gramStart"/>
      <w:r w:rsidRPr="00E3398C">
        <w:rPr>
          <w:sz w:val="28"/>
          <w:szCs w:val="28"/>
        </w:rPr>
        <w:t>print(</w:t>
      </w:r>
      <w:proofErr w:type="gramEnd"/>
      <w:r w:rsidRPr="00E3398C">
        <w:rPr>
          <w:sz w:val="28"/>
          <w:szCs w:val="28"/>
        </w:rPr>
        <w:t>"chars found in plate number " + str(</w:t>
      </w:r>
    </w:p>
    <w:p w14:paraId="302EDD99"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intPlateCounter</w:t>
      </w:r>
      <w:proofErr w:type="spellEnd"/>
      <w:r w:rsidRPr="00E3398C">
        <w:rPr>
          <w:sz w:val="28"/>
          <w:szCs w:val="28"/>
        </w:rPr>
        <w:t xml:space="preserve">) + " = " + </w:t>
      </w:r>
      <w:proofErr w:type="spellStart"/>
      <w:r w:rsidRPr="00E3398C">
        <w:rPr>
          <w:sz w:val="28"/>
          <w:szCs w:val="28"/>
        </w:rPr>
        <w:t>possiblePlate.strChars</w:t>
      </w:r>
      <w:proofErr w:type="spellEnd"/>
      <w:r w:rsidRPr="00E3398C">
        <w:rPr>
          <w:sz w:val="28"/>
          <w:szCs w:val="28"/>
        </w:rPr>
        <w:t xml:space="preserve"> + ", click on any image and press a key to continue . . .")</w:t>
      </w:r>
    </w:p>
    <w:p w14:paraId="10F7F094"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intPlateCounter</w:t>
      </w:r>
      <w:proofErr w:type="spellEnd"/>
      <w:r w:rsidRPr="00E3398C">
        <w:rPr>
          <w:sz w:val="28"/>
          <w:szCs w:val="28"/>
        </w:rPr>
        <w:t xml:space="preserve"> = </w:t>
      </w:r>
      <w:proofErr w:type="spellStart"/>
      <w:r w:rsidRPr="00E3398C">
        <w:rPr>
          <w:sz w:val="28"/>
          <w:szCs w:val="28"/>
        </w:rPr>
        <w:t>intPlateCounter</w:t>
      </w:r>
      <w:proofErr w:type="spellEnd"/>
      <w:r w:rsidRPr="00E3398C">
        <w:rPr>
          <w:sz w:val="28"/>
          <w:szCs w:val="28"/>
        </w:rPr>
        <w:t xml:space="preserve"> + 1</w:t>
      </w:r>
    </w:p>
    <w:p w14:paraId="22B565C1" w14:textId="2D904609" w:rsidR="00E3398C" w:rsidRPr="00E3398C" w:rsidRDefault="00E3398C" w:rsidP="004149FF">
      <w:pPr>
        <w:spacing w:line="276" w:lineRule="auto"/>
        <w:jc w:val="both"/>
        <w:rPr>
          <w:sz w:val="28"/>
          <w:szCs w:val="28"/>
        </w:rPr>
      </w:pPr>
      <w:r w:rsidRPr="00E3398C">
        <w:rPr>
          <w:sz w:val="28"/>
          <w:szCs w:val="28"/>
        </w:rPr>
        <w:t xml:space="preserve">            cv2.waitKey(0)</w:t>
      </w:r>
    </w:p>
    <w:p w14:paraId="240D6126" w14:textId="77777777" w:rsidR="00E3398C" w:rsidRPr="00E3398C" w:rsidRDefault="00E3398C" w:rsidP="00E3398C">
      <w:pPr>
        <w:spacing w:line="276" w:lineRule="auto"/>
        <w:jc w:val="both"/>
        <w:rPr>
          <w:sz w:val="28"/>
          <w:szCs w:val="28"/>
        </w:rPr>
      </w:pPr>
      <w:r w:rsidRPr="00E3398C">
        <w:rPr>
          <w:sz w:val="28"/>
          <w:szCs w:val="28"/>
        </w:rPr>
        <w:t xml:space="preserve">    if </w:t>
      </w:r>
      <w:proofErr w:type="spellStart"/>
      <w:r w:rsidRPr="00E3398C">
        <w:rPr>
          <w:sz w:val="28"/>
          <w:szCs w:val="28"/>
        </w:rPr>
        <w:t>Main.showSteps</w:t>
      </w:r>
      <w:proofErr w:type="spellEnd"/>
      <w:r w:rsidRPr="00E3398C">
        <w:rPr>
          <w:sz w:val="28"/>
          <w:szCs w:val="28"/>
        </w:rPr>
        <w:t xml:space="preserve"> == True:</w:t>
      </w:r>
    </w:p>
    <w:p w14:paraId="3054C5F3" w14:textId="77777777" w:rsidR="00E3398C" w:rsidRPr="00E3398C" w:rsidRDefault="00E3398C" w:rsidP="00E3398C">
      <w:pPr>
        <w:spacing w:line="276" w:lineRule="auto"/>
        <w:jc w:val="both"/>
        <w:rPr>
          <w:sz w:val="28"/>
          <w:szCs w:val="28"/>
        </w:rPr>
      </w:pPr>
      <w:r w:rsidRPr="00E3398C">
        <w:rPr>
          <w:sz w:val="28"/>
          <w:szCs w:val="28"/>
        </w:rPr>
        <w:t xml:space="preserve">        </w:t>
      </w:r>
      <w:proofErr w:type="gramStart"/>
      <w:r w:rsidRPr="00E3398C">
        <w:rPr>
          <w:sz w:val="28"/>
          <w:szCs w:val="28"/>
        </w:rPr>
        <w:t>print(</w:t>
      </w:r>
      <w:proofErr w:type="gramEnd"/>
      <w:r w:rsidRPr="00E3398C">
        <w:rPr>
          <w:sz w:val="28"/>
          <w:szCs w:val="28"/>
        </w:rPr>
        <w:t>"\</w:t>
      </w:r>
      <w:proofErr w:type="spellStart"/>
      <w:r w:rsidRPr="00E3398C">
        <w:rPr>
          <w:sz w:val="28"/>
          <w:szCs w:val="28"/>
        </w:rPr>
        <w:t>nchar</w:t>
      </w:r>
      <w:proofErr w:type="spellEnd"/>
      <w:r w:rsidRPr="00E3398C">
        <w:rPr>
          <w:sz w:val="28"/>
          <w:szCs w:val="28"/>
        </w:rPr>
        <w:t xml:space="preserve"> detection complete, click on any image and press a key to continue . . .\n")</w:t>
      </w:r>
    </w:p>
    <w:p w14:paraId="29D9C786" w14:textId="348CBDF3" w:rsidR="00E3398C" w:rsidRPr="00E3398C" w:rsidRDefault="00E3398C" w:rsidP="00E3398C">
      <w:pPr>
        <w:spacing w:line="276" w:lineRule="auto"/>
        <w:jc w:val="both"/>
        <w:rPr>
          <w:sz w:val="28"/>
          <w:szCs w:val="28"/>
        </w:rPr>
      </w:pPr>
      <w:r w:rsidRPr="00E3398C">
        <w:rPr>
          <w:sz w:val="28"/>
          <w:szCs w:val="28"/>
        </w:rPr>
        <w:t xml:space="preserve">        cv2.waitKey(0)</w:t>
      </w:r>
    </w:p>
    <w:p w14:paraId="22C83720" w14:textId="77777777" w:rsidR="00E3398C" w:rsidRPr="00E3398C" w:rsidRDefault="00E3398C" w:rsidP="00E3398C">
      <w:pPr>
        <w:spacing w:line="276" w:lineRule="auto"/>
        <w:jc w:val="both"/>
        <w:rPr>
          <w:sz w:val="28"/>
          <w:szCs w:val="28"/>
        </w:rPr>
      </w:pPr>
      <w:r w:rsidRPr="00E3398C">
        <w:rPr>
          <w:sz w:val="28"/>
          <w:szCs w:val="28"/>
        </w:rPr>
        <w:t xml:space="preserve">    return </w:t>
      </w:r>
      <w:proofErr w:type="spellStart"/>
      <w:r w:rsidRPr="00E3398C">
        <w:rPr>
          <w:sz w:val="28"/>
          <w:szCs w:val="28"/>
        </w:rPr>
        <w:t>listOfPossiblePlates</w:t>
      </w:r>
      <w:proofErr w:type="spellEnd"/>
    </w:p>
    <w:p w14:paraId="2BF7BB58" w14:textId="77777777" w:rsidR="00E3398C" w:rsidRPr="00E3398C" w:rsidRDefault="00E3398C" w:rsidP="00E3398C">
      <w:pPr>
        <w:spacing w:line="276" w:lineRule="auto"/>
        <w:jc w:val="both"/>
        <w:rPr>
          <w:sz w:val="28"/>
          <w:szCs w:val="28"/>
        </w:rPr>
      </w:pPr>
      <w:r w:rsidRPr="00E3398C">
        <w:rPr>
          <w:sz w:val="28"/>
          <w:szCs w:val="28"/>
        </w:rPr>
        <w:lastRenderedPageBreak/>
        <w:t xml:space="preserve">def </w:t>
      </w:r>
      <w:proofErr w:type="spellStart"/>
      <w:proofErr w:type="gramStart"/>
      <w:r w:rsidRPr="00E3398C">
        <w:rPr>
          <w:sz w:val="28"/>
          <w:szCs w:val="28"/>
        </w:rPr>
        <w:t>findPossibleCharsInPlate</w:t>
      </w:r>
      <w:proofErr w:type="spellEnd"/>
      <w:r w:rsidRPr="00E3398C">
        <w:rPr>
          <w:sz w:val="28"/>
          <w:szCs w:val="28"/>
        </w:rPr>
        <w:t>(</w:t>
      </w:r>
      <w:proofErr w:type="spellStart"/>
      <w:proofErr w:type="gramEnd"/>
      <w:r w:rsidRPr="00E3398C">
        <w:rPr>
          <w:sz w:val="28"/>
          <w:szCs w:val="28"/>
        </w:rPr>
        <w:t>imgGrayscale</w:t>
      </w:r>
      <w:proofErr w:type="spellEnd"/>
      <w:r w:rsidRPr="00E3398C">
        <w:rPr>
          <w:sz w:val="28"/>
          <w:szCs w:val="28"/>
        </w:rPr>
        <w:t xml:space="preserve">, </w:t>
      </w:r>
      <w:proofErr w:type="spellStart"/>
      <w:r w:rsidRPr="00E3398C">
        <w:rPr>
          <w:sz w:val="28"/>
          <w:szCs w:val="28"/>
        </w:rPr>
        <w:t>imgThresh</w:t>
      </w:r>
      <w:proofErr w:type="spellEnd"/>
      <w:r w:rsidRPr="00E3398C">
        <w:rPr>
          <w:sz w:val="28"/>
          <w:szCs w:val="28"/>
        </w:rPr>
        <w:t>):</w:t>
      </w:r>
    </w:p>
    <w:p w14:paraId="59DAEE04" w14:textId="165FE2EE"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listOfPossibleChars</w:t>
      </w:r>
      <w:proofErr w:type="spellEnd"/>
      <w:r w:rsidRPr="00E3398C">
        <w:rPr>
          <w:sz w:val="28"/>
          <w:szCs w:val="28"/>
        </w:rPr>
        <w:t xml:space="preserve"> = []                        </w:t>
      </w:r>
    </w:p>
    <w:p w14:paraId="3EEA017F" w14:textId="77777777" w:rsidR="00E3398C" w:rsidRPr="00E3398C" w:rsidRDefault="00E3398C" w:rsidP="00E3398C">
      <w:pPr>
        <w:spacing w:line="276" w:lineRule="auto"/>
        <w:jc w:val="both"/>
        <w:rPr>
          <w:sz w:val="28"/>
          <w:szCs w:val="28"/>
        </w:rPr>
      </w:pPr>
      <w:r w:rsidRPr="00E3398C">
        <w:rPr>
          <w:sz w:val="28"/>
          <w:szCs w:val="28"/>
        </w:rPr>
        <w:t xml:space="preserve">    contours = []</w:t>
      </w:r>
    </w:p>
    <w:p w14:paraId="32482A26"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imgThreshCopy</w:t>
      </w:r>
      <w:proofErr w:type="spellEnd"/>
      <w:r w:rsidRPr="00E3398C">
        <w:rPr>
          <w:sz w:val="28"/>
          <w:szCs w:val="28"/>
        </w:rPr>
        <w:t xml:space="preserve"> = </w:t>
      </w:r>
      <w:proofErr w:type="spellStart"/>
      <w:r w:rsidRPr="00E3398C">
        <w:rPr>
          <w:sz w:val="28"/>
          <w:szCs w:val="28"/>
        </w:rPr>
        <w:t>imgThresh.copy</w:t>
      </w:r>
      <w:proofErr w:type="spellEnd"/>
      <w:r w:rsidRPr="00E3398C">
        <w:rPr>
          <w:sz w:val="28"/>
          <w:szCs w:val="28"/>
        </w:rPr>
        <w:t>()</w:t>
      </w:r>
    </w:p>
    <w:p w14:paraId="583C6E38" w14:textId="77917B28" w:rsidR="00E3398C" w:rsidRPr="00E3398C" w:rsidRDefault="00E3398C" w:rsidP="00E3398C">
      <w:pPr>
        <w:spacing w:line="276" w:lineRule="auto"/>
        <w:jc w:val="both"/>
        <w:rPr>
          <w:sz w:val="28"/>
          <w:szCs w:val="28"/>
        </w:rPr>
      </w:pPr>
      <w:r w:rsidRPr="00E3398C">
        <w:rPr>
          <w:sz w:val="28"/>
          <w:szCs w:val="28"/>
        </w:rPr>
        <w:t xml:space="preserve">    contours, </w:t>
      </w:r>
      <w:proofErr w:type="spellStart"/>
      <w:r w:rsidRPr="00E3398C">
        <w:rPr>
          <w:sz w:val="28"/>
          <w:szCs w:val="28"/>
        </w:rPr>
        <w:t>npaHierarchy</w:t>
      </w:r>
      <w:proofErr w:type="spellEnd"/>
      <w:r w:rsidRPr="00E3398C">
        <w:rPr>
          <w:sz w:val="28"/>
          <w:szCs w:val="28"/>
        </w:rPr>
        <w:t xml:space="preserve"> = cv2.findContours(</w:t>
      </w:r>
      <w:proofErr w:type="spellStart"/>
      <w:r w:rsidRPr="00E3398C">
        <w:rPr>
          <w:sz w:val="28"/>
          <w:szCs w:val="28"/>
        </w:rPr>
        <w:t>imgThreshCopy</w:t>
      </w:r>
      <w:proofErr w:type="spellEnd"/>
      <w:r w:rsidRPr="00E3398C">
        <w:rPr>
          <w:sz w:val="28"/>
          <w:szCs w:val="28"/>
        </w:rPr>
        <w:t>, cv2.RETR_LIST, cv2.CHAIN_APPROX_SIMPLE)</w:t>
      </w:r>
    </w:p>
    <w:p w14:paraId="215D3276" w14:textId="232E9E4D" w:rsidR="00E3398C" w:rsidRPr="00E3398C" w:rsidRDefault="00E3398C" w:rsidP="00E3398C">
      <w:pPr>
        <w:spacing w:line="276" w:lineRule="auto"/>
        <w:jc w:val="both"/>
        <w:rPr>
          <w:sz w:val="28"/>
          <w:szCs w:val="28"/>
        </w:rPr>
      </w:pPr>
      <w:r w:rsidRPr="00E3398C">
        <w:rPr>
          <w:sz w:val="28"/>
          <w:szCs w:val="28"/>
        </w:rPr>
        <w:t xml:space="preserve">    for contour in contours:                        </w:t>
      </w:r>
    </w:p>
    <w:p w14:paraId="4946B54A" w14:textId="4E7BB1AF"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possibleChar</w:t>
      </w:r>
      <w:proofErr w:type="spellEnd"/>
      <w:r w:rsidRPr="00E3398C">
        <w:rPr>
          <w:sz w:val="28"/>
          <w:szCs w:val="28"/>
        </w:rPr>
        <w:t xml:space="preserve"> = </w:t>
      </w:r>
      <w:proofErr w:type="spellStart"/>
      <w:r w:rsidRPr="00E3398C">
        <w:rPr>
          <w:sz w:val="28"/>
          <w:szCs w:val="28"/>
        </w:rPr>
        <w:t>PossibleChar.PossibleChar</w:t>
      </w:r>
      <w:proofErr w:type="spellEnd"/>
      <w:r w:rsidRPr="00E3398C">
        <w:rPr>
          <w:sz w:val="28"/>
          <w:szCs w:val="28"/>
        </w:rPr>
        <w:t>(contour)</w:t>
      </w:r>
    </w:p>
    <w:p w14:paraId="38A5C3DB" w14:textId="7A5C6BE0" w:rsidR="00E3398C" w:rsidRPr="00E3398C" w:rsidRDefault="00E3398C" w:rsidP="00E3398C">
      <w:pPr>
        <w:spacing w:line="276" w:lineRule="auto"/>
        <w:jc w:val="both"/>
        <w:rPr>
          <w:sz w:val="28"/>
          <w:szCs w:val="28"/>
        </w:rPr>
      </w:pPr>
      <w:r w:rsidRPr="00E3398C">
        <w:rPr>
          <w:sz w:val="28"/>
          <w:szCs w:val="28"/>
        </w:rPr>
        <w:t xml:space="preserve">        if </w:t>
      </w:r>
      <w:proofErr w:type="spellStart"/>
      <w:r w:rsidRPr="00E3398C">
        <w:rPr>
          <w:sz w:val="28"/>
          <w:szCs w:val="28"/>
        </w:rPr>
        <w:t>checkIfPossibleChar</w:t>
      </w:r>
      <w:proofErr w:type="spellEnd"/>
      <w:r w:rsidRPr="00E3398C">
        <w:rPr>
          <w:sz w:val="28"/>
          <w:szCs w:val="28"/>
        </w:rPr>
        <w:t>(</w:t>
      </w:r>
      <w:proofErr w:type="spellStart"/>
      <w:r w:rsidRPr="00E3398C">
        <w:rPr>
          <w:sz w:val="28"/>
          <w:szCs w:val="28"/>
        </w:rPr>
        <w:t>possibleChar</w:t>
      </w:r>
      <w:proofErr w:type="spellEnd"/>
      <w:r w:rsidRPr="00E3398C">
        <w:rPr>
          <w:sz w:val="28"/>
          <w:szCs w:val="28"/>
        </w:rPr>
        <w:t xml:space="preserve">):              </w:t>
      </w:r>
    </w:p>
    <w:p w14:paraId="39C76D08" w14:textId="3909683E" w:rsidR="00E3398C" w:rsidRPr="00E3398C" w:rsidRDefault="00E3398C" w:rsidP="004149FF">
      <w:pPr>
        <w:spacing w:line="276" w:lineRule="auto"/>
        <w:jc w:val="both"/>
        <w:rPr>
          <w:sz w:val="28"/>
          <w:szCs w:val="28"/>
        </w:rPr>
      </w:pPr>
      <w:r w:rsidRPr="00E3398C">
        <w:rPr>
          <w:sz w:val="28"/>
          <w:szCs w:val="28"/>
        </w:rPr>
        <w:t xml:space="preserve">            </w:t>
      </w:r>
      <w:proofErr w:type="spellStart"/>
      <w:r w:rsidRPr="00E3398C">
        <w:rPr>
          <w:sz w:val="28"/>
          <w:szCs w:val="28"/>
        </w:rPr>
        <w:t>listOfPossibleChars.append</w:t>
      </w:r>
      <w:proofErr w:type="spellEnd"/>
      <w:r w:rsidRPr="00E3398C">
        <w:rPr>
          <w:sz w:val="28"/>
          <w:szCs w:val="28"/>
        </w:rPr>
        <w:t>(</w:t>
      </w:r>
      <w:proofErr w:type="spellStart"/>
      <w:r w:rsidRPr="00E3398C">
        <w:rPr>
          <w:sz w:val="28"/>
          <w:szCs w:val="28"/>
        </w:rPr>
        <w:t>possibleChar</w:t>
      </w:r>
      <w:proofErr w:type="spellEnd"/>
      <w:r w:rsidRPr="00E3398C">
        <w:rPr>
          <w:sz w:val="28"/>
          <w:szCs w:val="28"/>
        </w:rPr>
        <w:t xml:space="preserve">)       </w:t>
      </w:r>
    </w:p>
    <w:p w14:paraId="32AE98A2" w14:textId="77777777" w:rsidR="00E3398C" w:rsidRPr="00E3398C" w:rsidRDefault="00E3398C" w:rsidP="00E3398C">
      <w:pPr>
        <w:spacing w:line="276" w:lineRule="auto"/>
        <w:jc w:val="both"/>
        <w:rPr>
          <w:sz w:val="28"/>
          <w:szCs w:val="28"/>
        </w:rPr>
      </w:pPr>
      <w:r w:rsidRPr="00E3398C">
        <w:rPr>
          <w:sz w:val="28"/>
          <w:szCs w:val="28"/>
        </w:rPr>
        <w:t xml:space="preserve">    return </w:t>
      </w:r>
      <w:proofErr w:type="spellStart"/>
      <w:r w:rsidRPr="00E3398C">
        <w:rPr>
          <w:sz w:val="28"/>
          <w:szCs w:val="28"/>
        </w:rPr>
        <w:t>listOfPossibleChars</w:t>
      </w:r>
      <w:proofErr w:type="spellEnd"/>
    </w:p>
    <w:p w14:paraId="3930AD46" w14:textId="493E6CBF" w:rsidR="00E3398C" w:rsidRPr="00E3398C" w:rsidRDefault="00E3398C" w:rsidP="004149FF">
      <w:pPr>
        <w:spacing w:line="276" w:lineRule="auto"/>
        <w:jc w:val="both"/>
        <w:rPr>
          <w:sz w:val="28"/>
          <w:szCs w:val="28"/>
        </w:rPr>
      </w:pPr>
      <w:r w:rsidRPr="00E3398C">
        <w:rPr>
          <w:sz w:val="28"/>
          <w:szCs w:val="28"/>
        </w:rPr>
        <w:t xml:space="preserve">def </w:t>
      </w:r>
      <w:proofErr w:type="spellStart"/>
      <w:r w:rsidRPr="00E3398C">
        <w:rPr>
          <w:sz w:val="28"/>
          <w:szCs w:val="28"/>
        </w:rPr>
        <w:t>checkIfPossibleChar</w:t>
      </w:r>
      <w:proofErr w:type="spellEnd"/>
      <w:r w:rsidRPr="00E3398C">
        <w:rPr>
          <w:sz w:val="28"/>
          <w:szCs w:val="28"/>
        </w:rPr>
        <w:t>(</w:t>
      </w:r>
      <w:proofErr w:type="spellStart"/>
      <w:r w:rsidRPr="00E3398C">
        <w:rPr>
          <w:sz w:val="28"/>
          <w:szCs w:val="28"/>
        </w:rPr>
        <w:t>possibleChar</w:t>
      </w:r>
      <w:proofErr w:type="spellEnd"/>
      <w:r w:rsidRPr="00E3398C">
        <w:rPr>
          <w:sz w:val="28"/>
          <w:szCs w:val="28"/>
        </w:rPr>
        <w:t>):</w:t>
      </w:r>
    </w:p>
    <w:p w14:paraId="1B743045" w14:textId="77777777" w:rsidR="00E3398C" w:rsidRPr="00E3398C" w:rsidRDefault="00E3398C" w:rsidP="00E3398C">
      <w:pPr>
        <w:spacing w:line="276" w:lineRule="auto"/>
        <w:jc w:val="both"/>
        <w:rPr>
          <w:sz w:val="28"/>
          <w:szCs w:val="28"/>
        </w:rPr>
      </w:pPr>
      <w:r w:rsidRPr="00E3398C">
        <w:rPr>
          <w:sz w:val="28"/>
          <w:szCs w:val="28"/>
        </w:rPr>
        <w:t xml:space="preserve">    if (</w:t>
      </w:r>
      <w:proofErr w:type="spellStart"/>
      <w:r w:rsidRPr="00E3398C">
        <w:rPr>
          <w:sz w:val="28"/>
          <w:szCs w:val="28"/>
        </w:rPr>
        <w:t>possibleChar.intBoundingRectArea</w:t>
      </w:r>
      <w:proofErr w:type="spellEnd"/>
      <w:r w:rsidRPr="00E3398C">
        <w:rPr>
          <w:sz w:val="28"/>
          <w:szCs w:val="28"/>
        </w:rPr>
        <w:t xml:space="preserve"> &gt; MIN_PIXEL_AREA and</w:t>
      </w:r>
    </w:p>
    <w:p w14:paraId="536C98BD"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possibleChar.intBoundingRectWidth</w:t>
      </w:r>
      <w:proofErr w:type="spellEnd"/>
      <w:r w:rsidRPr="00E3398C">
        <w:rPr>
          <w:sz w:val="28"/>
          <w:szCs w:val="28"/>
        </w:rPr>
        <w:t xml:space="preserve"> &gt; MIN_PIXEL_WIDTH and </w:t>
      </w:r>
      <w:proofErr w:type="spellStart"/>
      <w:r w:rsidRPr="00E3398C">
        <w:rPr>
          <w:sz w:val="28"/>
          <w:szCs w:val="28"/>
        </w:rPr>
        <w:t>possibleChar.intBoundingRectHeight</w:t>
      </w:r>
      <w:proofErr w:type="spellEnd"/>
      <w:r w:rsidRPr="00E3398C">
        <w:rPr>
          <w:sz w:val="28"/>
          <w:szCs w:val="28"/>
        </w:rPr>
        <w:t xml:space="preserve"> &gt; MIN_PIXEL_HEIGHT and</w:t>
      </w:r>
    </w:p>
    <w:p w14:paraId="082C640E" w14:textId="77777777" w:rsidR="00E3398C" w:rsidRPr="00E3398C" w:rsidRDefault="00E3398C" w:rsidP="00E3398C">
      <w:pPr>
        <w:spacing w:line="276" w:lineRule="auto"/>
        <w:jc w:val="both"/>
        <w:rPr>
          <w:sz w:val="28"/>
          <w:szCs w:val="28"/>
        </w:rPr>
      </w:pPr>
      <w:r w:rsidRPr="00E3398C">
        <w:rPr>
          <w:sz w:val="28"/>
          <w:szCs w:val="28"/>
        </w:rPr>
        <w:t xml:space="preserve">        MIN_ASPECT_RATIO &lt; </w:t>
      </w:r>
      <w:proofErr w:type="spellStart"/>
      <w:r w:rsidRPr="00E3398C">
        <w:rPr>
          <w:sz w:val="28"/>
          <w:szCs w:val="28"/>
        </w:rPr>
        <w:t>possibleChar.fltAspectRatio</w:t>
      </w:r>
      <w:proofErr w:type="spellEnd"/>
      <w:r w:rsidRPr="00E3398C">
        <w:rPr>
          <w:sz w:val="28"/>
          <w:szCs w:val="28"/>
        </w:rPr>
        <w:t xml:space="preserve"> and </w:t>
      </w:r>
      <w:proofErr w:type="spellStart"/>
      <w:r w:rsidRPr="00E3398C">
        <w:rPr>
          <w:sz w:val="28"/>
          <w:szCs w:val="28"/>
        </w:rPr>
        <w:t>possibleChar.fltAspectRatio</w:t>
      </w:r>
      <w:proofErr w:type="spellEnd"/>
      <w:r w:rsidRPr="00E3398C">
        <w:rPr>
          <w:sz w:val="28"/>
          <w:szCs w:val="28"/>
        </w:rPr>
        <w:t xml:space="preserve"> &lt; MAX_ASPECT_RATIO):</w:t>
      </w:r>
    </w:p>
    <w:p w14:paraId="2A0714F3" w14:textId="77777777" w:rsidR="00E3398C" w:rsidRPr="00E3398C" w:rsidRDefault="00E3398C" w:rsidP="00E3398C">
      <w:pPr>
        <w:spacing w:line="276" w:lineRule="auto"/>
        <w:jc w:val="both"/>
        <w:rPr>
          <w:sz w:val="28"/>
          <w:szCs w:val="28"/>
        </w:rPr>
      </w:pPr>
      <w:r w:rsidRPr="00E3398C">
        <w:rPr>
          <w:sz w:val="28"/>
          <w:szCs w:val="28"/>
        </w:rPr>
        <w:t xml:space="preserve">        return True</w:t>
      </w:r>
    </w:p>
    <w:p w14:paraId="6CBB7A07" w14:textId="77777777" w:rsidR="00E3398C" w:rsidRPr="00E3398C" w:rsidRDefault="00E3398C" w:rsidP="00E3398C">
      <w:pPr>
        <w:spacing w:line="276" w:lineRule="auto"/>
        <w:jc w:val="both"/>
        <w:rPr>
          <w:sz w:val="28"/>
          <w:szCs w:val="28"/>
        </w:rPr>
      </w:pPr>
      <w:r w:rsidRPr="00E3398C">
        <w:rPr>
          <w:sz w:val="28"/>
          <w:szCs w:val="28"/>
        </w:rPr>
        <w:t xml:space="preserve">    else:</w:t>
      </w:r>
    </w:p>
    <w:p w14:paraId="6F4550E2" w14:textId="77777777" w:rsidR="00E3398C" w:rsidRPr="00E3398C" w:rsidRDefault="00E3398C" w:rsidP="00E3398C">
      <w:pPr>
        <w:spacing w:line="276" w:lineRule="auto"/>
        <w:jc w:val="both"/>
        <w:rPr>
          <w:sz w:val="28"/>
          <w:szCs w:val="28"/>
        </w:rPr>
      </w:pPr>
      <w:r w:rsidRPr="00E3398C">
        <w:rPr>
          <w:sz w:val="28"/>
          <w:szCs w:val="28"/>
        </w:rPr>
        <w:t xml:space="preserve">        return False</w:t>
      </w:r>
    </w:p>
    <w:p w14:paraId="75A29513" w14:textId="77777777" w:rsidR="00E3398C" w:rsidRPr="00E3398C" w:rsidRDefault="00E3398C" w:rsidP="00E3398C">
      <w:pPr>
        <w:spacing w:line="276" w:lineRule="auto"/>
        <w:jc w:val="both"/>
        <w:rPr>
          <w:sz w:val="28"/>
          <w:szCs w:val="28"/>
        </w:rPr>
      </w:pPr>
      <w:r w:rsidRPr="00E3398C">
        <w:rPr>
          <w:sz w:val="28"/>
          <w:szCs w:val="28"/>
        </w:rPr>
        <w:t xml:space="preserve">def </w:t>
      </w:r>
      <w:proofErr w:type="spellStart"/>
      <w:r w:rsidRPr="00E3398C">
        <w:rPr>
          <w:sz w:val="28"/>
          <w:szCs w:val="28"/>
        </w:rPr>
        <w:t>findListOfListsOfMatchingChars</w:t>
      </w:r>
      <w:proofErr w:type="spellEnd"/>
      <w:r w:rsidRPr="00E3398C">
        <w:rPr>
          <w:sz w:val="28"/>
          <w:szCs w:val="28"/>
        </w:rPr>
        <w:t>(</w:t>
      </w:r>
      <w:proofErr w:type="spellStart"/>
      <w:r w:rsidRPr="00E3398C">
        <w:rPr>
          <w:sz w:val="28"/>
          <w:szCs w:val="28"/>
        </w:rPr>
        <w:t>listOfPossibleChars</w:t>
      </w:r>
      <w:proofErr w:type="spellEnd"/>
      <w:r w:rsidRPr="00E3398C">
        <w:rPr>
          <w:sz w:val="28"/>
          <w:szCs w:val="28"/>
        </w:rPr>
        <w:t>):</w:t>
      </w:r>
    </w:p>
    <w:p w14:paraId="20FA5B09" w14:textId="7ADEAF3A"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listOfListsOfMatchingChars</w:t>
      </w:r>
      <w:proofErr w:type="spellEnd"/>
      <w:r w:rsidRPr="00E3398C">
        <w:rPr>
          <w:sz w:val="28"/>
          <w:szCs w:val="28"/>
        </w:rPr>
        <w:t xml:space="preserve"> = []                  </w:t>
      </w:r>
    </w:p>
    <w:p w14:paraId="3F832410" w14:textId="4BF54E16" w:rsidR="00E3398C" w:rsidRPr="00E3398C" w:rsidRDefault="00E3398C" w:rsidP="00E3398C">
      <w:pPr>
        <w:spacing w:line="276" w:lineRule="auto"/>
        <w:jc w:val="both"/>
        <w:rPr>
          <w:sz w:val="28"/>
          <w:szCs w:val="28"/>
        </w:rPr>
      </w:pPr>
      <w:r w:rsidRPr="00E3398C">
        <w:rPr>
          <w:sz w:val="28"/>
          <w:szCs w:val="28"/>
        </w:rPr>
        <w:t xml:space="preserve">    for </w:t>
      </w:r>
      <w:proofErr w:type="spellStart"/>
      <w:r w:rsidRPr="00E3398C">
        <w:rPr>
          <w:sz w:val="28"/>
          <w:szCs w:val="28"/>
        </w:rPr>
        <w:t>possibleChar</w:t>
      </w:r>
      <w:proofErr w:type="spellEnd"/>
      <w:r w:rsidRPr="00E3398C">
        <w:rPr>
          <w:sz w:val="28"/>
          <w:szCs w:val="28"/>
        </w:rPr>
        <w:t xml:space="preserve"> in </w:t>
      </w:r>
      <w:proofErr w:type="spellStart"/>
      <w:r w:rsidRPr="00E3398C">
        <w:rPr>
          <w:sz w:val="28"/>
          <w:szCs w:val="28"/>
        </w:rPr>
        <w:t>listOfPossibleChars</w:t>
      </w:r>
      <w:proofErr w:type="spellEnd"/>
      <w:r w:rsidRPr="00E3398C">
        <w:rPr>
          <w:sz w:val="28"/>
          <w:szCs w:val="28"/>
        </w:rPr>
        <w:t xml:space="preserve">:                        </w:t>
      </w:r>
    </w:p>
    <w:p w14:paraId="3E4A42B4" w14:textId="1CC19250"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listOfMatchingChars</w:t>
      </w:r>
      <w:proofErr w:type="spellEnd"/>
      <w:r w:rsidRPr="00E3398C">
        <w:rPr>
          <w:sz w:val="28"/>
          <w:szCs w:val="28"/>
        </w:rPr>
        <w:t xml:space="preserve"> = </w:t>
      </w:r>
      <w:proofErr w:type="spellStart"/>
      <w:proofErr w:type="gramStart"/>
      <w:r w:rsidRPr="00E3398C">
        <w:rPr>
          <w:sz w:val="28"/>
          <w:szCs w:val="28"/>
        </w:rPr>
        <w:t>findListOfMatchingChars</w:t>
      </w:r>
      <w:proofErr w:type="spellEnd"/>
      <w:r w:rsidRPr="00E3398C">
        <w:rPr>
          <w:sz w:val="28"/>
          <w:szCs w:val="28"/>
        </w:rPr>
        <w:t>(</w:t>
      </w:r>
      <w:proofErr w:type="spellStart"/>
      <w:proofErr w:type="gramEnd"/>
      <w:r w:rsidRPr="00E3398C">
        <w:rPr>
          <w:sz w:val="28"/>
          <w:szCs w:val="28"/>
        </w:rPr>
        <w:t>possibleChar</w:t>
      </w:r>
      <w:proofErr w:type="spellEnd"/>
      <w:r w:rsidRPr="00E3398C">
        <w:rPr>
          <w:sz w:val="28"/>
          <w:szCs w:val="28"/>
        </w:rPr>
        <w:t xml:space="preserve">, </w:t>
      </w:r>
      <w:proofErr w:type="spellStart"/>
      <w:r w:rsidRPr="00E3398C">
        <w:rPr>
          <w:sz w:val="28"/>
          <w:szCs w:val="28"/>
        </w:rPr>
        <w:t>listOfPossibleChars</w:t>
      </w:r>
      <w:proofErr w:type="spellEnd"/>
      <w:r w:rsidRPr="00E3398C">
        <w:rPr>
          <w:sz w:val="28"/>
          <w:szCs w:val="28"/>
        </w:rPr>
        <w:t xml:space="preserve">)        </w:t>
      </w:r>
    </w:p>
    <w:p w14:paraId="59A53097" w14:textId="4916C541"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listOfMatchingChars.append</w:t>
      </w:r>
      <w:proofErr w:type="spellEnd"/>
      <w:r w:rsidRPr="00E3398C">
        <w:rPr>
          <w:sz w:val="28"/>
          <w:szCs w:val="28"/>
        </w:rPr>
        <w:t>(</w:t>
      </w:r>
      <w:proofErr w:type="spellStart"/>
      <w:r w:rsidRPr="00E3398C">
        <w:rPr>
          <w:sz w:val="28"/>
          <w:szCs w:val="28"/>
        </w:rPr>
        <w:t>possibleChar</w:t>
      </w:r>
      <w:proofErr w:type="spellEnd"/>
      <w:r w:rsidRPr="00E3398C">
        <w:rPr>
          <w:sz w:val="28"/>
          <w:szCs w:val="28"/>
        </w:rPr>
        <w:t xml:space="preserve">)                </w:t>
      </w:r>
    </w:p>
    <w:p w14:paraId="3145EB72" w14:textId="099A1F51" w:rsidR="00E3398C" w:rsidRPr="00E3398C" w:rsidRDefault="00E3398C" w:rsidP="00E3398C">
      <w:pPr>
        <w:spacing w:line="276" w:lineRule="auto"/>
        <w:jc w:val="both"/>
        <w:rPr>
          <w:sz w:val="28"/>
          <w:szCs w:val="28"/>
        </w:rPr>
      </w:pPr>
      <w:r w:rsidRPr="00E3398C">
        <w:rPr>
          <w:sz w:val="28"/>
          <w:szCs w:val="28"/>
        </w:rPr>
        <w:t xml:space="preserve">        if </w:t>
      </w:r>
      <w:proofErr w:type="spellStart"/>
      <w:r w:rsidRPr="00E3398C">
        <w:rPr>
          <w:sz w:val="28"/>
          <w:szCs w:val="28"/>
        </w:rPr>
        <w:t>len</w:t>
      </w:r>
      <w:proofErr w:type="spellEnd"/>
      <w:r w:rsidRPr="00E3398C">
        <w:rPr>
          <w:sz w:val="28"/>
          <w:szCs w:val="28"/>
        </w:rPr>
        <w:t>(</w:t>
      </w:r>
      <w:proofErr w:type="spellStart"/>
      <w:r w:rsidRPr="00E3398C">
        <w:rPr>
          <w:sz w:val="28"/>
          <w:szCs w:val="28"/>
        </w:rPr>
        <w:t>listOfMatchingChars</w:t>
      </w:r>
      <w:proofErr w:type="spellEnd"/>
      <w:r w:rsidRPr="00E3398C">
        <w:rPr>
          <w:sz w:val="28"/>
          <w:szCs w:val="28"/>
        </w:rPr>
        <w:t xml:space="preserve">) &lt; MIN_NUMBER_OF_MATCHING_CHARS:     </w:t>
      </w:r>
    </w:p>
    <w:p w14:paraId="62663F0A" w14:textId="2CD75925" w:rsidR="00E3398C" w:rsidRPr="00E3398C" w:rsidRDefault="00E3398C" w:rsidP="00E3398C">
      <w:pPr>
        <w:spacing w:line="276" w:lineRule="auto"/>
        <w:jc w:val="both"/>
        <w:rPr>
          <w:sz w:val="28"/>
          <w:szCs w:val="28"/>
        </w:rPr>
      </w:pPr>
      <w:r w:rsidRPr="00E3398C">
        <w:rPr>
          <w:sz w:val="28"/>
          <w:szCs w:val="28"/>
        </w:rPr>
        <w:t xml:space="preserve">            continue                            </w:t>
      </w:r>
    </w:p>
    <w:p w14:paraId="41B61D3D" w14:textId="42D381BF"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listOfListsOfMatchingChars.append</w:t>
      </w:r>
      <w:proofErr w:type="spellEnd"/>
      <w:r w:rsidRPr="00E3398C">
        <w:rPr>
          <w:sz w:val="28"/>
          <w:szCs w:val="28"/>
        </w:rPr>
        <w:t>(</w:t>
      </w:r>
      <w:proofErr w:type="spellStart"/>
      <w:r w:rsidRPr="00E3398C">
        <w:rPr>
          <w:sz w:val="28"/>
          <w:szCs w:val="28"/>
        </w:rPr>
        <w:t>listOfMatchingChars</w:t>
      </w:r>
      <w:proofErr w:type="spellEnd"/>
      <w:r w:rsidRPr="00E3398C">
        <w:rPr>
          <w:sz w:val="28"/>
          <w:szCs w:val="28"/>
        </w:rPr>
        <w:t xml:space="preserve">)      </w:t>
      </w:r>
    </w:p>
    <w:p w14:paraId="028C885A"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listOfPossibleCharsWithCurrentMatchesRemoved</w:t>
      </w:r>
      <w:proofErr w:type="spellEnd"/>
      <w:r w:rsidRPr="00E3398C">
        <w:rPr>
          <w:sz w:val="28"/>
          <w:szCs w:val="28"/>
        </w:rPr>
        <w:t xml:space="preserve"> = []</w:t>
      </w:r>
    </w:p>
    <w:p w14:paraId="043AA0C2" w14:textId="4725443E"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listOfPossibleCharsWithCurrentMatchesRemoved</w:t>
      </w:r>
      <w:proofErr w:type="spellEnd"/>
      <w:r w:rsidRPr="00E3398C">
        <w:rPr>
          <w:sz w:val="28"/>
          <w:szCs w:val="28"/>
        </w:rPr>
        <w:t xml:space="preserve"> = list(set(</w:t>
      </w:r>
      <w:proofErr w:type="spellStart"/>
      <w:r w:rsidRPr="00E3398C">
        <w:rPr>
          <w:sz w:val="28"/>
          <w:szCs w:val="28"/>
        </w:rPr>
        <w:t>listOfPossibleChars</w:t>
      </w:r>
      <w:proofErr w:type="spellEnd"/>
      <w:r w:rsidRPr="00E3398C">
        <w:rPr>
          <w:sz w:val="28"/>
          <w:szCs w:val="28"/>
        </w:rPr>
        <w:t>) - set(</w:t>
      </w:r>
      <w:proofErr w:type="spellStart"/>
      <w:r w:rsidRPr="00E3398C">
        <w:rPr>
          <w:sz w:val="28"/>
          <w:szCs w:val="28"/>
        </w:rPr>
        <w:t>listOfMatchingChars</w:t>
      </w:r>
      <w:proofErr w:type="spellEnd"/>
      <w:r w:rsidRPr="00E3398C">
        <w:rPr>
          <w:sz w:val="28"/>
          <w:szCs w:val="28"/>
        </w:rPr>
        <w:t>))</w:t>
      </w:r>
    </w:p>
    <w:p w14:paraId="271CAF4E" w14:textId="7BB7DFC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recursiveListOfListsOfMatchingChars</w:t>
      </w:r>
      <w:proofErr w:type="spellEnd"/>
      <w:r w:rsidRPr="00E3398C">
        <w:rPr>
          <w:sz w:val="28"/>
          <w:szCs w:val="28"/>
        </w:rPr>
        <w:t xml:space="preserve"> = findListOfListsOfMatchingChars(listOfPossibleCharsWithCurrentMatchesRemoved)      </w:t>
      </w:r>
    </w:p>
    <w:p w14:paraId="127E1011" w14:textId="17880A26" w:rsidR="00E3398C" w:rsidRPr="00E3398C" w:rsidRDefault="00E3398C" w:rsidP="00E3398C">
      <w:pPr>
        <w:spacing w:line="276" w:lineRule="auto"/>
        <w:jc w:val="both"/>
        <w:rPr>
          <w:sz w:val="28"/>
          <w:szCs w:val="28"/>
        </w:rPr>
      </w:pPr>
      <w:r w:rsidRPr="00E3398C">
        <w:rPr>
          <w:sz w:val="28"/>
          <w:szCs w:val="28"/>
        </w:rPr>
        <w:t xml:space="preserve">        for </w:t>
      </w:r>
      <w:proofErr w:type="spellStart"/>
      <w:r w:rsidRPr="00E3398C">
        <w:rPr>
          <w:sz w:val="28"/>
          <w:szCs w:val="28"/>
        </w:rPr>
        <w:t>recursiveListOfMatchingChars</w:t>
      </w:r>
      <w:proofErr w:type="spellEnd"/>
      <w:r w:rsidRPr="00E3398C">
        <w:rPr>
          <w:sz w:val="28"/>
          <w:szCs w:val="28"/>
        </w:rPr>
        <w:t xml:space="preserve"> in </w:t>
      </w:r>
      <w:proofErr w:type="spellStart"/>
      <w:r w:rsidRPr="00E3398C">
        <w:rPr>
          <w:sz w:val="28"/>
          <w:szCs w:val="28"/>
        </w:rPr>
        <w:t>recursiveListOfListsOfMatchingChars</w:t>
      </w:r>
      <w:proofErr w:type="spellEnd"/>
      <w:r w:rsidR="000755E0">
        <w:rPr>
          <w:sz w:val="28"/>
          <w:szCs w:val="28"/>
        </w:rPr>
        <w:t>:</w:t>
      </w:r>
    </w:p>
    <w:p w14:paraId="205B21FF" w14:textId="58FA015C" w:rsidR="00E3398C" w:rsidRPr="00E3398C" w:rsidRDefault="00E3398C" w:rsidP="000755E0">
      <w:pPr>
        <w:spacing w:line="276" w:lineRule="auto"/>
        <w:jc w:val="both"/>
        <w:rPr>
          <w:sz w:val="28"/>
          <w:szCs w:val="28"/>
        </w:rPr>
      </w:pPr>
      <w:r w:rsidRPr="00E3398C">
        <w:rPr>
          <w:sz w:val="28"/>
          <w:szCs w:val="28"/>
        </w:rPr>
        <w:t xml:space="preserve">            </w:t>
      </w:r>
      <w:proofErr w:type="spellStart"/>
      <w:r w:rsidRPr="00E3398C">
        <w:rPr>
          <w:sz w:val="28"/>
          <w:szCs w:val="28"/>
        </w:rPr>
        <w:t>listOfListsOfMatchingChars.append</w:t>
      </w:r>
      <w:proofErr w:type="spellEnd"/>
      <w:r w:rsidRPr="00E3398C">
        <w:rPr>
          <w:sz w:val="28"/>
          <w:szCs w:val="28"/>
        </w:rPr>
        <w:t>(</w:t>
      </w:r>
      <w:proofErr w:type="spellStart"/>
      <w:r w:rsidRPr="00E3398C">
        <w:rPr>
          <w:sz w:val="28"/>
          <w:szCs w:val="28"/>
        </w:rPr>
        <w:t>recursiveListOfMatchingChars</w:t>
      </w:r>
      <w:proofErr w:type="spellEnd"/>
      <w:r w:rsidRPr="00E3398C">
        <w:rPr>
          <w:sz w:val="28"/>
          <w:szCs w:val="28"/>
        </w:rPr>
        <w:t xml:space="preserve">)             </w:t>
      </w:r>
    </w:p>
    <w:p w14:paraId="45123F8E" w14:textId="0A13110C" w:rsidR="00E3398C" w:rsidRPr="00E3398C" w:rsidRDefault="00E3398C" w:rsidP="000755E0">
      <w:pPr>
        <w:spacing w:line="276" w:lineRule="auto"/>
        <w:jc w:val="both"/>
        <w:rPr>
          <w:sz w:val="28"/>
          <w:szCs w:val="28"/>
        </w:rPr>
      </w:pPr>
      <w:r w:rsidRPr="00E3398C">
        <w:rPr>
          <w:sz w:val="28"/>
          <w:szCs w:val="28"/>
        </w:rPr>
        <w:lastRenderedPageBreak/>
        <w:t xml:space="preserve">        break       </w:t>
      </w:r>
    </w:p>
    <w:p w14:paraId="681CFF1A" w14:textId="77777777" w:rsidR="00E3398C" w:rsidRPr="00E3398C" w:rsidRDefault="00E3398C" w:rsidP="00E3398C">
      <w:pPr>
        <w:spacing w:line="276" w:lineRule="auto"/>
        <w:jc w:val="both"/>
        <w:rPr>
          <w:sz w:val="28"/>
          <w:szCs w:val="28"/>
        </w:rPr>
      </w:pPr>
      <w:r w:rsidRPr="00E3398C">
        <w:rPr>
          <w:sz w:val="28"/>
          <w:szCs w:val="28"/>
        </w:rPr>
        <w:t xml:space="preserve">    return </w:t>
      </w:r>
      <w:proofErr w:type="spellStart"/>
      <w:r w:rsidRPr="00E3398C">
        <w:rPr>
          <w:sz w:val="28"/>
          <w:szCs w:val="28"/>
        </w:rPr>
        <w:t>listOfListsOfMatchingChars</w:t>
      </w:r>
      <w:proofErr w:type="spellEnd"/>
    </w:p>
    <w:p w14:paraId="7020BBFF" w14:textId="7AF64F61" w:rsidR="00E3398C" w:rsidRPr="00E3398C" w:rsidRDefault="00E3398C" w:rsidP="000755E0">
      <w:pPr>
        <w:spacing w:line="276" w:lineRule="auto"/>
        <w:jc w:val="both"/>
        <w:rPr>
          <w:sz w:val="28"/>
          <w:szCs w:val="28"/>
        </w:rPr>
      </w:pPr>
      <w:r w:rsidRPr="00E3398C">
        <w:rPr>
          <w:sz w:val="28"/>
          <w:szCs w:val="28"/>
        </w:rPr>
        <w:t xml:space="preserve">def </w:t>
      </w:r>
      <w:proofErr w:type="spellStart"/>
      <w:proofErr w:type="gramStart"/>
      <w:r w:rsidRPr="00E3398C">
        <w:rPr>
          <w:sz w:val="28"/>
          <w:szCs w:val="28"/>
        </w:rPr>
        <w:t>findListOfMatchingChars</w:t>
      </w:r>
      <w:proofErr w:type="spellEnd"/>
      <w:r w:rsidRPr="00E3398C">
        <w:rPr>
          <w:sz w:val="28"/>
          <w:szCs w:val="28"/>
        </w:rPr>
        <w:t>(</w:t>
      </w:r>
      <w:proofErr w:type="spellStart"/>
      <w:proofErr w:type="gramEnd"/>
      <w:r w:rsidRPr="00E3398C">
        <w:rPr>
          <w:sz w:val="28"/>
          <w:szCs w:val="28"/>
        </w:rPr>
        <w:t>possibleChar</w:t>
      </w:r>
      <w:proofErr w:type="spellEnd"/>
      <w:r w:rsidRPr="00E3398C">
        <w:rPr>
          <w:sz w:val="28"/>
          <w:szCs w:val="28"/>
        </w:rPr>
        <w:t xml:space="preserve">, </w:t>
      </w:r>
      <w:proofErr w:type="spellStart"/>
      <w:r w:rsidRPr="00E3398C">
        <w:rPr>
          <w:sz w:val="28"/>
          <w:szCs w:val="28"/>
        </w:rPr>
        <w:t>listOfChars</w:t>
      </w:r>
      <w:proofErr w:type="spellEnd"/>
      <w:r w:rsidRPr="00E3398C">
        <w:rPr>
          <w:sz w:val="28"/>
          <w:szCs w:val="28"/>
        </w:rPr>
        <w:t>):</w:t>
      </w:r>
    </w:p>
    <w:p w14:paraId="4D6E335F" w14:textId="565032EC"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listOfMatchingChars</w:t>
      </w:r>
      <w:proofErr w:type="spellEnd"/>
      <w:r w:rsidRPr="00E3398C">
        <w:rPr>
          <w:sz w:val="28"/>
          <w:szCs w:val="28"/>
        </w:rPr>
        <w:t xml:space="preserve"> = []                </w:t>
      </w:r>
    </w:p>
    <w:p w14:paraId="17B59017" w14:textId="5DBE7D25" w:rsidR="00E3398C" w:rsidRPr="00E3398C" w:rsidRDefault="00E3398C" w:rsidP="00E3398C">
      <w:pPr>
        <w:spacing w:line="276" w:lineRule="auto"/>
        <w:jc w:val="both"/>
        <w:rPr>
          <w:sz w:val="28"/>
          <w:szCs w:val="28"/>
        </w:rPr>
      </w:pPr>
      <w:r w:rsidRPr="00E3398C">
        <w:rPr>
          <w:sz w:val="28"/>
          <w:szCs w:val="28"/>
        </w:rPr>
        <w:t xml:space="preserve">    for </w:t>
      </w:r>
      <w:proofErr w:type="spellStart"/>
      <w:r w:rsidRPr="00E3398C">
        <w:rPr>
          <w:sz w:val="28"/>
          <w:szCs w:val="28"/>
        </w:rPr>
        <w:t>possibleMatchingChar</w:t>
      </w:r>
      <w:proofErr w:type="spellEnd"/>
      <w:r w:rsidRPr="00E3398C">
        <w:rPr>
          <w:sz w:val="28"/>
          <w:szCs w:val="28"/>
        </w:rPr>
        <w:t xml:space="preserve"> in </w:t>
      </w:r>
      <w:proofErr w:type="spellStart"/>
      <w:r w:rsidRPr="00E3398C">
        <w:rPr>
          <w:sz w:val="28"/>
          <w:szCs w:val="28"/>
        </w:rPr>
        <w:t>listOfChars</w:t>
      </w:r>
      <w:proofErr w:type="spellEnd"/>
      <w:r w:rsidRPr="00E3398C">
        <w:rPr>
          <w:sz w:val="28"/>
          <w:szCs w:val="28"/>
        </w:rPr>
        <w:t xml:space="preserve">:                </w:t>
      </w:r>
    </w:p>
    <w:p w14:paraId="720F53E3" w14:textId="6FD3E67B" w:rsidR="00E3398C" w:rsidRPr="00E3398C" w:rsidRDefault="00E3398C" w:rsidP="000755E0">
      <w:pPr>
        <w:spacing w:line="276" w:lineRule="auto"/>
        <w:jc w:val="both"/>
        <w:rPr>
          <w:sz w:val="28"/>
          <w:szCs w:val="28"/>
        </w:rPr>
      </w:pPr>
      <w:r w:rsidRPr="00E3398C">
        <w:rPr>
          <w:sz w:val="28"/>
          <w:szCs w:val="28"/>
        </w:rPr>
        <w:t xml:space="preserve">        if </w:t>
      </w:r>
      <w:proofErr w:type="spellStart"/>
      <w:r w:rsidRPr="00E3398C">
        <w:rPr>
          <w:sz w:val="28"/>
          <w:szCs w:val="28"/>
        </w:rPr>
        <w:t>possibleMatchingChar</w:t>
      </w:r>
      <w:proofErr w:type="spellEnd"/>
      <w:r w:rsidRPr="00E3398C">
        <w:rPr>
          <w:sz w:val="28"/>
          <w:szCs w:val="28"/>
        </w:rPr>
        <w:t xml:space="preserve"> == </w:t>
      </w:r>
      <w:proofErr w:type="spellStart"/>
      <w:r w:rsidRPr="00E3398C">
        <w:rPr>
          <w:sz w:val="28"/>
          <w:szCs w:val="28"/>
        </w:rPr>
        <w:t>possibleChar</w:t>
      </w:r>
      <w:proofErr w:type="spellEnd"/>
      <w:r w:rsidRPr="00E3398C">
        <w:rPr>
          <w:sz w:val="28"/>
          <w:szCs w:val="28"/>
        </w:rPr>
        <w:t xml:space="preserve">:    </w:t>
      </w:r>
    </w:p>
    <w:p w14:paraId="6E8756C1" w14:textId="2F3DE80F" w:rsidR="00E3398C" w:rsidRPr="00E3398C" w:rsidRDefault="00E3398C" w:rsidP="000755E0">
      <w:pPr>
        <w:spacing w:line="276" w:lineRule="auto"/>
        <w:jc w:val="both"/>
        <w:rPr>
          <w:sz w:val="28"/>
          <w:szCs w:val="28"/>
        </w:rPr>
      </w:pPr>
      <w:r w:rsidRPr="00E3398C">
        <w:rPr>
          <w:sz w:val="28"/>
          <w:szCs w:val="28"/>
        </w:rPr>
        <w:t xml:space="preserve">            continue                                </w:t>
      </w:r>
    </w:p>
    <w:p w14:paraId="0BDA9CAE" w14:textId="74FC4629"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fltDistanceBetweenChars</w:t>
      </w:r>
      <w:proofErr w:type="spellEnd"/>
      <w:r w:rsidRPr="00E3398C">
        <w:rPr>
          <w:sz w:val="28"/>
          <w:szCs w:val="28"/>
        </w:rPr>
        <w:t xml:space="preserve"> = </w:t>
      </w:r>
      <w:proofErr w:type="spellStart"/>
      <w:proofErr w:type="gramStart"/>
      <w:r w:rsidRPr="00E3398C">
        <w:rPr>
          <w:sz w:val="28"/>
          <w:szCs w:val="28"/>
        </w:rPr>
        <w:t>distanceBetweenChars</w:t>
      </w:r>
      <w:proofErr w:type="spellEnd"/>
      <w:r w:rsidRPr="00E3398C">
        <w:rPr>
          <w:sz w:val="28"/>
          <w:szCs w:val="28"/>
        </w:rPr>
        <w:t>(</w:t>
      </w:r>
      <w:proofErr w:type="spellStart"/>
      <w:proofErr w:type="gramEnd"/>
      <w:r w:rsidRPr="00E3398C">
        <w:rPr>
          <w:sz w:val="28"/>
          <w:szCs w:val="28"/>
        </w:rPr>
        <w:t>possibleChar</w:t>
      </w:r>
      <w:proofErr w:type="spellEnd"/>
      <w:r w:rsidRPr="00E3398C">
        <w:rPr>
          <w:sz w:val="28"/>
          <w:szCs w:val="28"/>
        </w:rPr>
        <w:t xml:space="preserve">, </w:t>
      </w:r>
      <w:proofErr w:type="spellStart"/>
      <w:r w:rsidRPr="00E3398C">
        <w:rPr>
          <w:sz w:val="28"/>
          <w:szCs w:val="28"/>
        </w:rPr>
        <w:t>possibleMatchingChar</w:t>
      </w:r>
      <w:proofErr w:type="spellEnd"/>
      <w:r w:rsidRPr="00E3398C">
        <w:rPr>
          <w:sz w:val="28"/>
          <w:szCs w:val="28"/>
        </w:rPr>
        <w:t>)</w:t>
      </w:r>
    </w:p>
    <w:p w14:paraId="534BE645" w14:textId="0D1C9460"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fltAngleBetweenChars</w:t>
      </w:r>
      <w:proofErr w:type="spellEnd"/>
      <w:r w:rsidRPr="00E3398C">
        <w:rPr>
          <w:sz w:val="28"/>
          <w:szCs w:val="28"/>
        </w:rPr>
        <w:t xml:space="preserve"> = </w:t>
      </w:r>
      <w:proofErr w:type="spellStart"/>
      <w:proofErr w:type="gramStart"/>
      <w:r w:rsidRPr="00E3398C">
        <w:rPr>
          <w:sz w:val="28"/>
          <w:szCs w:val="28"/>
        </w:rPr>
        <w:t>angleBetweenChars</w:t>
      </w:r>
      <w:proofErr w:type="spellEnd"/>
      <w:r w:rsidRPr="00E3398C">
        <w:rPr>
          <w:sz w:val="28"/>
          <w:szCs w:val="28"/>
        </w:rPr>
        <w:t>(</w:t>
      </w:r>
      <w:proofErr w:type="spellStart"/>
      <w:proofErr w:type="gramEnd"/>
      <w:r w:rsidRPr="00E3398C">
        <w:rPr>
          <w:sz w:val="28"/>
          <w:szCs w:val="28"/>
        </w:rPr>
        <w:t>possibleChar</w:t>
      </w:r>
      <w:proofErr w:type="spellEnd"/>
      <w:r w:rsidRPr="00E3398C">
        <w:rPr>
          <w:sz w:val="28"/>
          <w:szCs w:val="28"/>
        </w:rPr>
        <w:t xml:space="preserve">, </w:t>
      </w:r>
      <w:proofErr w:type="spellStart"/>
      <w:r w:rsidRPr="00E3398C">
        <w:rPr>
          <w:sz w:val="28"/>
          <w:szCs w:val="28"/>
        </w:rPr>
        <w:t>possibleMatchingChar</w:t>
      </w:r>
      <w:proofErr w:type="spellEnd"/>
      <w:r w:rsidRPr="00E3398C">
        <w:rPr>
          <w:sz w:val="28"/>
          <w:szCs w:val="28"/>
        </w:rPr>
        <w:t>)</w:t>
      </w:r>
    </w:p>
    <w:p w14:paraId="6EA5AA7E" w14:textId="1C74D58F"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fltChangeInArea</w:t>
      </w:r>
      <w:proofErr w:type="spellEnd"/>
      <w:r w:rsidRPr="00E3398C">
        <w:rPr>
          <w:sz w:val="28"/>
          <w:szCs w:val="28"/>
        </w:rPr>
        <w:t xml:space="preserve"> = </w:t>
      </w:r>
      <w:proofErr w:type="gramStart"/>
      <w:r w:rsidRPr="00E3398C">
        <w:rPr>
          <w:sz w:val="28"/>
          <w:szCs w:val="28"/>
        </w:rPr>
        <w:t>float(</w:t>
      </w:r>
      <w:proofErr w:type="gramEnd"/>
      <w:r w:rsidRPr="00E3398C">
        <w:rPr>
          <w:sz w:val="28"/>
          <w:szCs w:val="28"/>
        </w:rPr>
        <w:t>abs(</w:t>
      </w:r>
      <w:proofErr w:type="spellStart"/>
      <w:r w:rsidRPr="00E3398C">
        <w:rPr>
          <w:sz w:val="28"/>
          <w:szCs w:val="28"/>
        </w:rPr>
        <w:t>possibleMatchingChar.intBoundingRectArea</w:t>
      </w:r>
      <w:proofErr w:type="spellEnd"/>
      <w:r w:rsidRPr="00E3398C">
        <w:rPr>
          <w:sz w:val="28"/>
          <w:szCs w:val="28"/>
        </w:rPr>
        <w:t xml:space="preserve"> - </w:t>
      </w:r>
      <w:proofErr w:type="spellStart"/>
      <w:r w:rsidRPr="00E3398C">
        <w:rPr>
          <w:sz w:val="28"/>
          <w:szCs w:val="28"/>
        </w:rPr>
        <w:t>possibleChar.intBoundingRectArea</w:t>
      </w:r>
      <w:proofErr w:type="spellEnd"/>
      <w:r w:rsidRPr="00E3398C">
        <w:rPr>
          <w:sz w:val="28"/>
          <w:szCs w:val="28"/>
        </w:rPr>
        <w:t>)) / float(</w:t>
      </w:r>
      <w:proofErr w:type="spellStart"/>
      <w:r w:rsidRPr="00E3398C">
        <w:rPr>
          <w:sz w:val="28"/>
          <w:szCs w:val="28"/>
        </w:rPr>
        <w:t>possibleChar.intBoundingRectArea</w:t>
      </w:r>
      <w:proofErr w:type="spellEnd"/>
      <w:r w:rsidRPr="00E3398C">
        <w:rPr>
          <w:sz w:val="28"/>
          <w:szCs w:val="28"/>
        </w:rPr>
        <w:t>)</w:t>
      </w:r>
    </w:p>
    <w:p w14:paraId="648A9045"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fltChangeInWidth</w:t>
      </w:r>
      <w:proofErr w:type="spellEnd"/>
      <w:r w:rsidRPr="00E3398C">
        <w:rPr>
          <w:sz w:val="28"/>
          <w:szCs w:val="28"/>
        </w:rPr>
        <w:t xml:space="preserve"> = </w:t>
      </w:r>
      <w:proofErr w:type="gramStart"/>
      <w:r w:rsidRPr="00E3398C">
        <w:rPr>
          <w:sz w:val="28"/>
          <w:szCs w:val="28"/>
        </w:rPr>
        <w:t>float(</w:t>
      </w:r>
      <w:proofErr w:type="gramEnd"/>
      <w:r w:rsidRPr="00E3398C">
        <w:rPr>
          <w:sz w:val="28"/>
          <w:szCs w:val="28"/>
        </w:rPr>
        <w:t>abs(</w:t>
      </w:r>
      <w:proofErr w:type="spellStart"/>
      <w:r w:rsidRPr="00E3398C">
        <w:rPr>
          <w:sz w:val="28"/>
          <w:szCs w:val="28"/>
        </w:rPr>
        <w:t>possibleMatchingChar.intBoundingRectWidth</w:t>
      </w:r>
      <w:proofErr w:type="spellEnd"/>
      <w:r w:rsidRPr="00E3398C">
        <w:rPr>
          <w:sz w:val="28"/>
          <w:szCs w:val="28"/>
        </w:rPr>
        <w:t xml:space="preserve"> - </w:t>
      </w:r>
      <w:proofErr w:type="spellStart"/>
      <w:r w:rsidRPr="00E3398C">
        <w:rPr>
          <w:sz w:val="28"/>
          <w:szCs w:val="28"/>
        </w:rPr>
        <w:t>possibleChar.intBoundingRectWidth</w:t>
      </w:r>
      <w:proofErr w:type="spellEnd"/>
      <w:r w:rsidRPr="00E3398C">
        <w:rPr>
          <w:sz w:val="28"/>
          <w:szCs w:val="28"/>
        </w:rPr>
        <w:t>)) / float(</w:t>
      </w:r>
      <w:proofErr w:type="spellStart"/>
      <w:r w:rsidRPr="00E3398C">
        <w:rPr>
          <w:sz w:val="28"/>
          <w:szCs w:val="28"/>
        </w:rPr>
        <w:t>possibleChar.intBoundingRectWidth</w:t>
      </w:r>
      <w:proofErr w:type="spellEnd"/>
      <w:r w:rsidRPr="00E3398C">
        <w:rPr>
          <w:sz w:val="28"/>
          <w:szCs w:val="28"/>
        </w:rPr>
        <w:t>)</w:t>
      </w:r>
    </w:p>
    <w:p w14:paraId="32CD8182"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fltChangeInHeight</w:t>
      </w:r>
      <w:proofErr w:type="spellEnd"/>
      <w:r w:rsidRPr="00E3398C">
        <w:rPr>
          <w:sz w:val="28"/>
          <w:szCs w:val="28"/>
        </w:rPr>
        <w:t xml:space="preserve"> = </w:t>
      </w:r>
      <w:proofErr w:type="gramStart"/>
      <w:r w:rsidRPr="00E3398C">
        <w:rPr>
          <w:sz w:val="28"/>
          <w:szCs w:val="28"/>
        </w:rPr>
        <w:t>float(</w:t>
      </w:r>
      <w:proofErr w:type="gramEnd"/>
      <w:r w:rsidRPr="00E3398C">
        <w:rPr>
          <w:sz w:val="28"/>
          <w:szCs w:val="28"/>
        </w:rPr>
        <w:t>abs(</w:t>
      </w:r>
      <w:proofErr w:type="spellStart"/>
      <w:r w:rsidRPr="00E3398C">
        <w:rPr>
          <w:sz w:val="28"/>
          <w:szCs w:val="28"/>
        </w:rPr>
        <w:t>possibleMatchingChar.intBoundingRectHeight</w:t>
      </w:r>
      <w:proofErr w:type="spellEnd"/>
      <w:r w:rsidRPr="00E3398C">
        <w:rPr>
          <w:sz w:val="28"/>
          <w:szCs w:val="28"/>
        </w:rPr>
        <w:t xml:space="preserve"> - </w:t>
      </w:r>
      <w:proofErr w:type="spellStart"/>
      <w:r w:rsidRPr="00E3398C">
        <w:rPr>
          <w:sz w:val="28"/>
          <w:szCs w:val="28"/>
        </w:rPr>
        <w:t>possibleChar.intBoundingRectHeight</w:t>
      </w:r>
      <w:proofErr w:type="spellEnd"/>
      <w:r w:rsidRPr="00E3398C">
        <w:rPr>
          <w:sz w:val="28"/>
          <w:szCs w:val="28"/>
        </w:rPr>
        <w:t>)) / float(</w:t>
      </w:r>
      <w:proofErr w:type="spellStart"/>
      <w:r w:rsidRPr="00E3398C">
        <w:rPr>
          <w:sz w:val="28"/>
          <w:szCs w:val="28"/>
        </w:rPr>
        <w:t>possibleChar.intBoundingRectHeight</w:t>
      </w:r>
      <w:proofErr w:type="spellEnd"/>
      <w:r w:rsidRPr="00E3398C">
        <w:rPr>
          <w:sz w:val="28"/>
          <w:szCs w:val="28"/>
        </w:rPr>
        <w:t>)</w:t>
      </w:r>
    </w:p>
    <w:p w14:paraId="1A8081C2" w14:textId="77777777" w:rsidR="00E3398C" w:rsidRPr="00E3398C" w:rsidRDefault="00E3398C" w:rsidP="00E3398C">
      <w:pPr>
        <w:spacing w:line="276" w:lineRule="auto"/>
        <w:jc w:val="both"/>
        <w:rPr>
          <w:sz w:val="28"/>
          <w:szCs w:val="28"/>
        </w:rPr>
      </w:pPr>
      <w:r w:rsidRPr="00E3398C">
        <w:rPr>
          <w:sz w:val="28"/>
          <w:szCs w:val="28"/>
        </w:rPr>
        <w:t xml:space="preserve">        if (</w:t>
      </w:r>
      <w:proofErr w:type="spellStart"/>
      <w:r w:rsidRPr="00E3398C">
        <w:rPr>
          <w:sz w:val="28"/>
          <w:szCs w:val="28"/>
        </w:rPr>
        <w:t>fltDistanceBetweenChars</w:t>
      </w:r>
      <w:proofErr w:type="spellEnd"/>
      <w:r w:rsidRPr="00E3398C">
        <w:rPr>
          <w:sz w:val="28"/>
          <w:szCs w:val="28"/>
        </w:rPr>
        <w:t xml:space="preserve"> &lt; (</w:t>
      </w:r>
      <w:proofErr w:type="spellStart"/>
      <w:r w:rsidRPr="00E3398C">
        <w:rPr>
          <w:sz w:val="28"/>
          <w:szCs w:val="28"/>
        </w:rPr>
        <w:t>possibleChar.fltDiagonalSize</w:t>
      </w:r>
      <w:proofErr w:type="spellEnd"/>
      <w:r w:rsidRPr="00E3398C">
        <w:rPr>
          <w:sz w:val="28"/>
          <w:szCs w:val="28"/>
        </w:rPr>
        <w:t xml:space="preserve"> * MAX_DIAG_SIZE_MULTIPLE_AWAY) and</w:t>
      </w:r>
    </w:p>
    <w:p w14:paraId="4EFE9F0E"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fltAngleBetweenChars</w:t>
      </w:r>
      <w:proofErr w:type="spellEnd"/>
      <w:r w:rsidRPr="00E3398C">
        <w:rPr>
          <w:sz w:val="28"/>
          <w:szCs w:val="28"/>
        </w:rPr>
        <w:t xml:space="preserve"> &lt; MAX_ANGLE_BETWEEN_CHARS and</w:t>
      </w:r>
    </w:p>
    <w:p w14:paraId="1928C30A"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fltChangeInArea</w:t>
      </w:r>
      <w:proofErr w:type="spellEnd"/>
      <w:r w:rsidRPr="00E3398C">
        <w:rPr>
          <w:sz w:val="28"/>
          <w:szCs w:val="28"/>
        </w:rPr>
        <w:t xml:space="preserve"> &lt; MAX_CHANGE_IN_AREA and</w:t>
      </w:r>
    </w:p>
    <w:p w14:paraId="4BCF2023"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fltChangeInWidth</w:t>
      </w:r>
      <w:proofErr w:type="spellEnd"/>
      <w:r w:rsidRPr="00E3398C">
        <w:rPr>
          <w:sz w:val="28"/>
          <w:szCs w:val="28"/>
        </w:rPr>
        <w:t xml:space="preserve"> &lt; MAX_CHANGE_IN_WIDTH and</w:t>
      </w:r>
    </w:p>
    <w:p w14:paraId="6410BFD2"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fltChangeInHeight</w:t>
      </w:r>
      <w:proofErr w:type="spellEnd"/>
      <w:r w:rsidRPr="00E3398C">
        <w:rPr>
          <w:sz w:val="28"/>
          <w:szCs w:val="28"/>
        </w:rPr>
        <w:t xml:space="preserve"> &lt; MAX_CHANGE_IN_HEIGHT):</w:t>
      </w:r>
    </w:p>
    <w:p w14:paraId="1232260C" w14:textId="226E075C" w:rsidR="00E3398C" w:rsidRPr="00E3398C" w:rsidRDefault="00E3398C" w:rsidP="000755E0">
      <w:pPr>
        <w:spacing w:line="276" w:lineRule="auto"/>
        <w:jc w:val="both"/>
        <w:rPr>
          <w:sz w:val="28"/>
          <w:szCs w:val="28"/>
        </w:rPr>
      </w:pPr>
      <w:r w:rsidRPr="00E3398C">
        <w:rPr>
          <w:sz w:val="28"/>
          <w:szCs w:val="28"/>
        </w:rPr>
        <w:t xml:space="preserve">            </w:t>
      </w:r>
      <w:proofErr w:type="spellStart"/>
      <w:r w:rsidRPr="00E3398C">
        <w:rPr>
          <w:sz w:val="28"/>
          <w:szCs w:val="28"/>
        </w:rPr>
        <w:t>listOfMatchingChars.append</w:t>
      </w:r>
      <w:proofErr w:type="spellEnd"/>
      <w:r w:rsidRPr="00E3398C">
        <w:rPr>
          <w:sz w:val="28"/>
          <w:szCs w:val="28"/>
        </w:rPr>
        <w:t>(</w:t>
      </w:r>
      <w:proofErr w:type="spellStart"/>
      <w:proofErr w:type="gramStart"/>
      <w:r w:rsidRPr="00E3398C">
        <w:rPr>
          <w:sz w:val="28"/>
          <w:szCs w:val="28"/>
        </w:rPr>
        <w:t>possibleMatchingChar</w:t>
      </w:r>
      <w:proofErr w:type="spellEnd"/>
      <w:r w:rsidRPr="00E3398C">
        <w:rPr>
          <w:sz w:val="28"/>
          <w:szCs w:val="28"/>
        </w:rPr>
        <w:t xml:space="preserve">)   </w:t>
      </w:r>
      <w:proofErr w:type="gramEnd"/>
      <w:r w:rsidRPr="00E3398C">
        <w:rPr>
          <w:sz w:val="28"/>
          <w:szCs w:val="28"/>
        </w:rPr>
        <w:t xml:space="preserve">     # if the chars are a match, add the current char to list of matching chars</w:t>
      </w:r>
    </w:p>
    <w:p w14:paraId="48A69AAD" w14:textId="721D1C0D" w:rsidR="00E3398C" w:rsidRPr="00E3398C" w:rsidRDefault="00E3398C" w:rsidP="000755E0">
      <w:pPr>
        <w:spacing w:line="276" w:lineRule="auto"/>
        <w:jc w:val="both"/>
        <w:rPr>
          <w:sz w:val="28"/>
          <w:szCs w:val="28"/>
        </w:rPr>
      </w:pPr>
      <w:r w:rsidRPr="00E3398C">
        <w:rPr>
          <w:sz w:val="28"/>
          <w:szCs w:val="28"/>
        </w:rPr>
        <w:t xml:space="preserve">    return </w:t>
      </w:r>
      <w:proofErr w:type="spellStart"/>
      <w:r w:rsidRPr="00E3398C">
        <w:rPr>
          <w:sz w:val="28"/>
          <w:szCs w:val="28"/>
        </w:rPr>
        <w:t>listOfMatchingChars</w:t>
      </w:r>
      <w:proofErr w:type="spellEnd"/>
      <w:r w:rsidRPr="00E3398C">
        <w:rPr>
          <w:sz w:val="28"/>
          <w:szCs w:val="28"/>
        </w:rPr>
        <w:t xml:space="preserve">                  </w:t>
      </w:r>
    </w:p>
    <w:p w14:paraId="3A88B22B" w14:textId="77777777" w:rsidR="00E3398C" w:rsidRPr="00E3398C" w:rsidRDefault="00E3398C" w:rsidP="00E3398C">
      <w:pPr>
        <w:spacing w:line="276" w:lineRule="auto"/>
        <w:jc w:val="both"/>
        <w:rPr>
          <w:sz w:val="28"/>
          <w:szCs w:val="28"/>
        </w:rPr>
      </w:pPr>
      <w:r w:rsidRPr="00E3398C">
        <w:rPr>
          <w:sz w:val="28"/>
          <w:szCs w:val="28"/>
        </w:rPr>
        <w:t xml:space="preserve">def </w:t>
      </w:r>
      <w:proofErr w:type="spellStart"/>
      <w:proofErr w:type="gramStart"/>
      <w:r w:rsidRPr="00E3398C">
        <w:rPr>
          <w:sz w:val="28"/>
          <w:szCs w:val="28"/>
        </w:rPr>
        <w:t>distanceBetweenChars</w:t>
      </w:r>
      <w:proofErr w:type="spellEnd"/>
      <w:r w:rsidRPr="00E3398C">
        <w:rPr>
          <w:sz w:val="28"/>
          <w:szCs w:val="28"/>
        </w:rPr>
        <w:t>(</w:t>
      </w:r>
      <w:proofErr w:type="spellStart"/>
      <w:proofErr w:type="gramEnd"/>
      <w:r w:rsidRPr="00E3398C">
        <w:rPr>
          <w:sz w:val="28"/>
          <w:szCs w:val="28"/>
        </w:rPr>
        <w:t>firstChar</w:t>
      </w:r>
      <w:proofErr w:type="spellEnd"/>
      <w:r w:rsidRPr="00E3398C">
        <w:rPr>
          <w:sz w:val="28"/>
          <w:szCs w:val="28"/>
        </w:rPr>
        <w:t xml:space="preserve">, </w:t>
      </w:r>
      <w:proofErr w:type="spellStart"/>
      <w:r w:rsidRPr="00E3398C">
        <w:rPr>
          <w:sz w:val="28"/>
          <w:szCs w:val="28"/>
        </w:rPr>
        <w:t>secondChar</w:t>
      </w:r>
      <w:proofErr w:type="spellEnd"/>
      <w:r w:rsidRPr="00E3398C">
        <w:rPr>
          <w:sz w:val="28"/>
          <w:szCs w:val="28"/>
        </w:rPr>
        <w:t>):</w:t>
      </w:r>
    </w:p>
    <w:p w14:paraId="2927F4DD"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intX</w:t>
      </w:r>
      <w:proofErr w:type="spellEnd"/>
      <w:r w:rsidRPr="00E3398C">
        <w:rPr>
          <w:sz w:val="28"/>
          <w:szCs w:val="28"/>
        </w:rPr>
        <w:t xml:space="preserve"> = </w:t>
      </w:r>
      <w:proofErr w:type="gramStart"/>
      <w:r w:rsidRPr="00E3398C">
        <w:rPr>
          <w:sz w:val="28"/>
          <w:szCs w:val="28"/>
        </w:rPr>
        <w:t>abs(</w:t>
      </w:r>
      <w:proofErr w:type="spellStart"/>
      <w:proofErr w:type="gramEnd"/>
      <w:r w:rsidRPr="00E3398C">
        <w:rPr>
          <w:sz w:val="28"/>
          <w:szCs w:val="28"/>
        </w:rPr>
        <w:t>firstChar.intCenterX</w:t>
      </w:r>
      <w:proofErr w:type="spellEnd"/>
      <w:r w:rsidRPr="00E3398C">
        <w:rPr>
          <w:sz w:val="28"/>
          <w:szCs w:val="28"/>
        </w:rPr>
        <w:t xml:space="preserve"> - </w:t>
      </w:r>
      <w:proofErr w:type="spellStart"/>
      <w:r w:rsidRPr="00E3398C">
        <w:rPr>
          <w:sz w:val="28"/>
          <w:szCs w:val="28"/>
        </w:rPr>
        <w:t>secondChar.intCenterX</w:t>
      </w:r>
      <w:proofErr w:type="spellEnd"/>
      <w:r w:rsidRPr="00E3398C">
        <w:rPr>
          <w:sz w:val="28"/>
          <w:szCs w:val="28"/>
        </w:rPr>
        <w:t>)</w:t>
      </w:r>
    </w:p>
    <w:p w14:paraId="25431566" w14:textId="61CA1170"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intY</w:t>
      </w:r>
      <w:proofErr w:type="spellEnd"/>
      <w:r w:rsidRPr="00E3398C">
        <w:rPr>
          <w:sz w:val="28"/>
          <w:szCs w:val="28"/>
        </w:rPr>
        <w:t xml:space="preserve"> = </w:t>
      </w:r>
      <w:proofErr w:type="gramStart"/>
      <w:r w:rsidRPr="00E3398C">
        <w:rPr>
          <w:sz w:val="28"/>
          <w:szCs w:val="28"/>
        </w:rPr>
        <w:t>abs(</w:t>
      </w:r>
      <w:proofErr w:type="spellStart"/>
      <w:proofErr w:type="gramEnd"/>
      <w:r w:rsidRPr="00E3398C">
        <w:rPr>
          <w:sz w:val="28"/>
          <w:szCs w:val="28"/>
        </w:rPr>
        <w:t>firstChar.intCenterY</w:t>
      </w:r>
      <w:proofErr w:type="spellEnd"/>
      <w:r w:rsidRPr="00E3398C">
        <w:rPr>
          <w:sz w:val="28"/>
          <w:szCs w:val="28"/>
        </w:rPr>
        <w:t xml:space="preserve"> - </w:t>
      </w:r>
      <w:proofErr w:type="spellStart"/>
      <w:r w:rsidRPr="00E3398C">
        <w:rPr>
          <w:sz w:val="28"/>
          <w:szCs w:val="28"/>
        </w:rPr>
        <w:t>secondChar.intCenterY</w:t>
      </w:r>
      <w:proofErr w:type="spellEnd"/>
      <w:r w:rsidRPr="00E3398C">
        <w:rPr>
          <w:sz w:val="28"/>
          <w:szCs w:val="28"/>
        </w:rPr>
        <w:t>)</w:t>
      </w:r>
    </w:p>
    <w:p w14:paraId="1998B55C" w14:textId="77777777" w:rsidR="00E3398C" w:rsidRPr="00E3398C" w:rsidRDefault="00E3398C" w:rsidP="00E3398C">
      <w:pPr>
        <w:spacing w:line="276" w:lineRule="auto"/>
        <w:jc w:val="both"/>
        <w:rPr>
          <w:sz w:val="28"/>
          <w:szCs w:val="28"/>
        </w:rPr>
      </w:pPr>
      <w:r w:rsidRPr="00E3398C">
        <w:rPr>
          <w:sz w:val="28"/>
          <w:szCs w:val="28"/>
        </w:rPr>
        <w:t xml:space="preserve">    return </w:t>
      </w:r>
      <w:proofErr w:type="spellStart"/>
      <w:proofErr w:type="gramStart"/>
      <w:r w:rsidRPr="00E3398C">
        <w:rPr>
          <w:sz w:val="28"/>
          <w:szCs w:val="28"/>
        </w:rPr>
        <w:t>math.sqrt</w:t>
      </w:r>
      <w:proofErr w:type="spellEnd"/>
      <w:proofErr w:type="gramEnd"/>
      <w:r w:rsidRPr="00E3398C">
        <w:rPr>
          <w:sz w:val="28"/>
          <w:szCs w:val="28"/>
        </w:rPr>
        <w:t>((</w:t>
      </w:r>
      <w:proofErr w:type="spellStart"/>
      <w:r w:rsidRPr="00E3398C">
        <w:rPr>
          <w:sz w:val="28"/>
          <w:szCs w:val="28"/>
        </w:rPr>
        <w:t>intX</w:t>
      </w:r>
      <w:proofErr w:type="spellEnd"/>
      <w:r w:rsidRPr="00E3398C">
        <w:rPr>
          <w:sz w:val="28"/>
          <w:szCs w:val="28"/>
        </w:rPr>
        <w:t xml:space="preserve"> ** 2) + (</w:t>
      </w:r>
      <w:proofErr w:type="spellStart"/>
      <w:r w:rsidRPr="00E3398C">
        <w:rPr>
          <w:sz w:val="28"/>
          <w:szCs w:val="28"/>
        </w:rPr>
        <w:t>intY</w:t>
      </w:r>
      <w:proofErr w:type="spellEnd"/>
      <w:r w:rsidRPr="00E3398C">
        <w:rPr>
          <w:sz w:val="28"/>
          <w:szCs w:val="28"/>
        </w:rPr>
        <w:t xml:space="preserve"> ** 2))</w:t>
      </w:r>
    </w:p>
    <w:p w14:paraId="2CCCC829" w14:textId="77777777" w:rsidR="00E3398C" w:rsidRPr="00E3398C" w:rsidRDefault="00E3398C" w:rsidP="00E3398C">
      <w:pPr>
        <w:spacing w:line="276" w:lineRule="auto"/>
        <w:jc w:val="both"/>
        <w:rPr>
          <w:sz w:val="28"/>
          <w:szCs w:val="28"/>
        </w:rPr>
      </w:pPr>
      <w:r w:rsidRPr="00E3398C">
        <w:rPr>
          <w:sz w:val="28"/>
          <w:szCs w:val="28"/>
        </w:rPr>
        <w:t xml:space="preserve">def </w:t>
      </w:r>
      <w:proofErr w:type="spellStart"/>
      <w:proofErr w:type="gramStart"/>
      <w:r w:rsidRPr="00E3398C">
        <w:rPr>
          <w:sz w:val="28"/>
          <w:szCs w:val="28"/>
        </w:rPr>
        <w:t>angleBetweenChars</w:t>
      </w:r>
      <w:proofErr w:type="spellEnd"/>
      <w:r w:rsidRPr="00E3398C">
        <w:rPr>
          <w:sz w:val="28"/>
          <w:szCs w:val="28"/>
        </w:rPr>
        <w:t>(</w:t>
      </w:r>
      <w:proofErr w:type="spellStart"/>
      <w:proofErr w:type="gramEnd"/>
      <w:r w:rsidRPr="00E3398C">
        <w:rPr>
          <w:sz w:val="28"/>
          <w:szCs w:val="28"/>
        </w:rPr>
        <w:t>firstChar</w:t>
      </w:r>
      <w:proofErr w:type="spellEnd"/>
      <w:r w:rsidRPr="00E3398C">
        <w:rPr>
          <w:sz w:val="28"/>
          <w:szCs w:val="28"/>
        </w:rPr>
        <w:t xml:space="preserve">, </w:t>
      </w:r>
      <w:proofErr w:type="spellStart"/>
      <w:r w:rsidRPr="00E3398C">
        <w:rPr>
          <w:sz w:val="28"/>
          <w:szCs w:val="28"/>
        </w:rPr>
        <w:t>secondChar</w:t>
      </w:r>
      <w:proofErr w:type="spellEnd"/>
      <w:r w:rsidRPr="00E3398C">
        <w:rPr>
          <w:sz w:val="28"/>
          <w:szCs w:val="28"/>
        </w:rPr>
        <w:t>):</w:t>
      </w:r>
    </w:p>
    <w:p w14:paraId="47279BA5"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fltAdj</w:t>
      </w:r>
      <w:proofErr w:type="spellEnd"/>
      <w:r w:rsidRPr="00E3398C">
        <w:rPr>
          <w:sz w:val="28"/>
          <w:szCs w:val="28"/>
        </w:rPr>
        <w:t xml:space="preserve"> = </w:t>
      </w:r>
      <w:proofErr w:type="gramStart"/>
      <w:r w:rsidRPr="00E3398C">
        <w:rPr>
          <w:sz w:val="28"/>
          <w:szCs w:val="28"/>
        </w:rPr>
        <w:t>float(</w:t>
      </w:r>
      <w:proofErr w:type="gramEnd"/>
      <w:r w:rsidRPr="00E3398C">
        <w:rPr>
          <w:sz w:val="28"/>
          <w:szCs w:val="28"/>
        </w:rPr>
        <w:t>abs(</w:t>
      </w:r>
      <w:proofErr w:type="spellStart"/>
      <w:r w:rsidRPr="00E3398C">
        <w:rPr>
          <w:sz w:val="28"/>
          <w:szCs w:val="28"/>
        </w:rPr>
        <w:t>firstChar.intCenterX</w:t>
      </w:r>
      <w:proofErr w:type="spellEnd"/>
      <w:r w:rsidRPr="00E3398C">
        <w:rPr>
          <w:sz w:val="28"/>
          <w:szCs w:val="28"/>
        </w:rPr>
        <w:t xml:space="preserve"> - </w:t>
      </w:r>
      <w:proofErr w:type="spellStart"/>
      <w:r w:rsidRPr="00E3398C">
        <w:rPr>
          <w:sz w:val="28"/>
          <w:szCs w:val="28"/>
        </w:rPr>
        <w:t>secondChar.intCenterX</w:t>
      </w:r>
      <w:proofErr w:type="spellEnd"/>
      <w:r w:rsidRPr="00E3398C">
        <w:rPr>
          <w:sz w:val="28"/>
          <w:szCs w:val="28"/>
        </w:rPr>
        <w:t>))</w:t>
      </w:r>
    </w:p>
    <w:p w14:paraId="4B9E0AAA" w14:textId="200BD320"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fltOpp</w:t>
      </w:r>
      <w:proofErr w:type="spellEnd"/>
      <w:r w:rsidRPr="00E3398C">
        <w:rPr>
          <w:sz w:val="28"/>
          <w:szCs w:val="28"/>
        </w:rPr>
        <w:t xml:space="preserve"> = </w:t>
      </w:r>
      <w:proofErr w:type="gramStart"/>
      <w:r w:rsidRPr="00E3398C">
        <w:rPr>
          <w:sz w:val="28"/>
          <w:szCs w:val="28"/>
        </w:rPr>
        <w:t>float(</w:t>
      </w:r>
      <w:proofErr w:type="gramEnd"/>
      <w:r w:rsidRPr="00E3398C">
        <w:rPr>
          <w:sz w:val="28"/>
          <w:szCs w:val="28"/>
        </w:rPr>
        <w:t>abs(</w:t>
      </w:r>
      <w:proofErr w:type="spellStart"/>
      <w:r w:rsidRPr="00E3398C">
        <w:rPr>
          <w:sz w:val="28"/>
          <w:szCs w:val="28"/>
        </w:rPr>
        <w:t>firstChar.intCenterY</w:t>
      </w:r>
      <w:proofErr w:type="spellEnd"/>
      <w:r w:rsidRPr="00E3398C">
        <w:rPr>
          <w:sz w:val="28"/>
          <w:szCs w:val="28"/>
        </w:rPr>
        <w:t xml:space="preserve"> - </w:t>
      </w:r>
      <w:proofErr w:type="spellStart"/>
      <w:r w:rsidRPr="00E3398C">
        <w:rPr>
          <w:sz w:val="28"/>
          <w:szCs w:val="28"/>
        </w:rPr>
        <w:t>secondChar.intCenterY</w:t>
      </w:r>
      <w:proofErr w:type="spellEnd"/>
      <w:r w:rsidRPr="00E3398C">
        <w:rPr>
          <w:sz w:val="28"/>
          <w:szCs w:val="28"/>
        </w:rPr>
        <w:t>))</w:t>
      </w:r>
    </w:p>
    <w:p w14:paraId="090BFF44" w14:textId="00AF3983" w:rsidR="00E3398C" w:rsidRPr="00E3398C" w:rsidRDefault="00E3398C" w:rsidP="00E3398C">
      <w:pPr>
        <w:spacing w:line="276" w:lineRule="auto"/>
        <w:jc w:val="both"/>
        <w:rPr>
          <w:sz w:val="28"/>
          <w:szCs w:val="28"/>
        </w:rPr>
      </w:pPr>
      <w:r w:rsidRPr="00E3398C">
        <w:rPr>
          <w:sz w:val="28"/>
          <w:szCs w:val="28"/>
        </w:rPr>
        <w:t xml:space="preserve">    if </w:t>
      </w:r>
      <w:proofErr w:type="spellStart"/>
      <w:proofErr w:type="gramStart"/>
      <w:r w:rsidRPr="00E3398C">
        <w:rPr>
          <w:sz w:val="28"/>
          <w:szCs w:val="28"/>
        </w:rPr>
        <w:t>fltAdj</w:t>
      </w:r>
      <w:proofErr w:type="spellEnd"/>
      <w:r w:rsidRPr="00E3398C">
        <w:rPr>
          <w:sz w:val="28"/>
          <w:szCs w:val="28"/>
        </w:rPr>
        <w:t xml:space="preserve"> !</w:t>
      </w:r>
      <w:proofErr w:type="gramEnd"/>
      <w:r w:rsidRPr="00E3398C">
        <w:rPr>
          <w:sz w:val="28"/>
          <w:szCs w:val="28"/>
        </w:rPr>
        <w:t xml:space="preserve">= 0.0:                           </w:t>
      </w:r>
    </w:p>
    <w:p w14:paraId="2C4C8F93" w14:textId="5D3E039F"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fltAngleInRad</w:t>
      </w:r>
      <w:proofErr w:type="spellEnd"/>
      <w:r w:rsidRPr="00E3398C">
        <w:rPr>
          <w:sz w:val="28"/>
          <w:szCs w:val="28"/>
        </w:rPr>
        <w:t xml:space="preserve"> = </w:t>
      </w:r>
      <w:proofErr w:type="spellStart"/>
      <w:proofErr w:type="gramStart"/>
      <w:r w:rsidRPr="00E3398C">
        <w:rPr>
          <w:sz w:val="28"/>
          <w:szCs w:val="28"/>
        </w:rPr>
        <w:t>math.atan</w:t>
      </w:r>
      <w:proofErr w:type="spellEnd"/>
      <w:proofErr w:type="gramEnd"/>
      <w:r w:rsidRPr="00E3398C">
        <w:rPr>
          <w:sz w:val="28"/>
          <w:szCs w:val="28"/>
        </w:rPr>
        <w:t>(</w:t>
      </w:r>
      <w:proofErr w:type="spellStart"/>
      <w:r w:rsidRPr="00E3398C">
        <w:rPr>
          <w:sz w:val="28"/>
          <w:szCs w:val="28"/>
        </w:rPr>
        <w:t>fltOpp</w:t>
      </w:r>
      <w:proofErr w:type="spellEnd"/>
      <w:r w:rsidRPr="00E3398C">
        <w:rPr>
          <w:sz w:val="28"/>
          <w:szCs w:val="28"/>
        </w:rPr>
        <w:t xml:space="preserve"> / </w:t>
      </w:r>
      <w:proofErr w:type="spellStart"/>
      <w:r w:rsidRPr="00E3398C">
        <w:rPr>
          <w:sz w:val="28"/>
          <w:szCs w:val="28"/>
        </w:rPr>
        <w:t>fltAdj</w:t>
      </w:r>
      <w:proofErr w:type="spellEnd"/>
      <w:r w:rsidRPr="00E3398C">
        <w:rPr>
          <w:sz w:val="28"/>
          <w:szCs w:val="28"/>
        </w:rPr>
        <w:t xml:space="preserve">)      </w:t>
      </w:r>
    </w:p>
    <w:p w14:paraId="102CB2E7" w14:textId="77777777" w:rsidR="00E3398C" w:rsidRPr="00E3398C" w:rsidRDefault="00E3398C" w:rsidP="00E3398C">
      <w:pPr>
        <w:spacing w:line="276" w:lineRule="auto"/>
        <w:jc w:val="both"/>
        <w:rPr>
          <w:sz w:val="28"/>
          <w:szCs w:val="28"/>
        </w:rPr>
      </w:pPr>
      <w:r w:rsidRPr="00E3398C">
        <w:rPr>
          <w:sz w:val="28"/>
          <w:szCs w:val="28"/>
        </w:rPr>
        <w:t xml:space="preserve">    else:</w:t>
      </w:r>
    </w:p>
    <w:p w14:paraId="48506694" w14:textId="2F1DCAF9" w:rsidR="00E3398C" w:rsidRPr="00E3398C" w:rsidRDefault="00E3398C" w:rsidP="000755E0">
      <w:pPr>
        <w:spacing w:line="276" w:lineRule="auto"/>
        <w:jc w:val="both"/>
        <w:rPr>
          <w:sz w:val="28"/>
          <w:szCs w:val="28"/>
        </w:rPr>
      </w:pPr>
      <w:r w:rsidRPr="00E3398C">
        <w:rPr>
          <w:sz w:val="28"/>
          <w:szCs w:val="28"/>
        </w:rPr>
        <w:lastRenderedPageBreak/>
        <w:t xml:space="preserve">        </w:t>
      </w:r>
      <w:proofErr w:type="spellStart"/>
      <w:r w:rsidRPr="00E3398C">
        <w:rPr>
          <w:sz w:val="28"/>
          <w:szCs w:val="28"/>
        </w:rPr>
        <w:t>fltAngleInRad</w:t>
      </w:r>
      <w:proofErr w:type="spellEnd"/>
      <w:r w:rsidRPr="00E3398C">
        <w:rPr>
          <w:sz w:val="28"/>
          <w:szCs w:val="28"/>
        </w:rPr>
        <w:t xml:space="preserve"> = 1.5708                          </w:t>
      </w:r>
    </w:p>
    <w:p w14:paraId="691BB880" w14:textId="25007A1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fltAngleInDeg</w:t>
      </w:r>
      <w:proofErr w:type="spellEnd"/>
      <w:r w:rsidRPr="00E3398C">
        <w:rPr>
          <w:sz w:val="28"/>
          <w:szCs w:val="28"/>
        </w:rPr>
        <w:t xml:space="preserve"> = </w:t>
      </w:r>
      <w:proofErr w:type="spellStart"/>
      <w:r w:rsidRPr="00E3398C">
        <w:rPr>
          <w:sz w:val="28"/>
          <w:szCs w:val="28"/>
        </w:rPr>
        <w:t>fltAngleInRad</w:t>
      </w:r>
      <w:proofErr w:type="spellEnd"/>
      <w:r w:rsidRPr="00E3398C">
        <w:rPr>
          <w:sz w:val="28"/>
          <w:szCs w:val="28"/>
        </w:rPr>
        <w:t xml:space="preserve"> * (180.0 / </w:t>
      </w:r>
      <w:proofErr w:type="spellStart"/>
      <w:proofErr w:type="gramStart"/>
      <w:r w:rsidRPr="00E3398C">
        <w:rPr>
          <w:sz w:val="28"/>
          <w:szCs w:val="28"/>
        </w:rPr>
        <w:t>math.pi</w:t>
      </w:r>
      <w:proofErr w:type="spellEnd"/>
      <w:r w:rsidRPr="00E3398C">
        <w:rPr>
          <w:sz w:val="28"/>
          <w:szCs w:val="28"/>
        </w:rPr>
        <w:t xml:space="preserve">)   </w:t>
      </w:r>
      <w:proofErr w:type="gramEnd"/>
      <w:r w:rsidRPr="00E3398C">
        <w:rPr>
          <w:sz w:val="28"/>
          <w:szCs w:val="28"/>
        </w:rPr>
        <w:t xml:space="preserve">    # calculate angle in degrees</w:t>
      </w:r>
    </w:p>
    <w:p w14:paraId="46844426" w14:textId="46B44D1D" w:rsidR="00E3398C" w:rsidRPr="00E3398C" w:rsidRDefault="00E3398C" w:rsidP="00E3398C">
      <w:pPr>
        <w:spacing w:line="276" w:lineRule="auto"/>
        <w:jc w:val="both"/>
        <w:rPr>
          <w:sz w:val="28"/>
          <w:szCs w:val="28"/>
        </w:rPr>
      </w:pPr>
      <w:r w:rsidRPr="00E3398C">
        <w:rPr>
          <w:sz w:val="28"/>
          <w:szCs w:val="28"/>
        </w:rPr>
        <w:t xml:space="preserve">    return </w:t>
      </w:r>
      <w:proofErr w:type="spellStart"/>
      <w:r w:rsidRPr="00E3398C">
        <w:rPr>
          <w:sz w:val="28"/>
          <w:szCs w:val="28"/>
        </w:rPr>
        <w:t>fltAngleInDeg</w:t>
      </w:r>
      <w:proofErr w:type="spellEnd"/>
    </w:p>
    <w:p w14:paraId="5B373501" w14:textId="77777777" w:rsidR="00E3398C" w:rsidRPr="00E3398C" w:rsidRDefault="00E3398C" w:rsidP="00E3398C">
      <w:pPr>
        <w:spacing w:line="276" w:lineRule="auto"/>
        <w:jc w:val="both"/>
        <w:rPr>
          <w:sz w:val="28"/>
          <w:szCs w:val="28"/>
        </w:rPr>
      </w:pPr>
      <w:r w:rsidRPr="00E3398C">
        <w:rPr>
          <w:sz w:val="28"/>
          <w:szCs w:val="28"/>
        </w:rPr>
        <w:t xml:space="preserve">def </w:t>
      </w:r>
      <w:proofErr w:type="spellStart"/>
      <w:r w:rsidRPr="00E3398C">
        <w:rPr>
          <w:sz w:val="28"/>
          <w:szCs w:val="28"/>
        </w:rPr>
        <w:t>removeInnerOverlappingChars</w:t>
      </w:r>
      <w:proofErr w:type="spellEnd"/>
      <w:r w:rsidRPr="00E3398C">
        <w:rPr>
          <w:sz w:val="28"/>
          <w:szCs w:val="28"/>
        </w:rPr>
        <w:t>(</w:t>
      </w:r>
      <w:proofErr w:type="spellStart"/>
      <w:r w:rsidRPr="00E3398C">
        <w:rPr>
          <w:sz w:val="28"/>
          <w:szCs w:val="28"/>
        </w:rPr>
        <w:t>listOfMatchingChars</w:t>
      </w:r>
      <w:proofErr w:type="spellEnd"/>
      <w:r w:rsidRPr="00E3398C">
        <w:rPr>
          <w:sz w:val="28"/>
          <w:szCs w:val="28"/>
        </w:rPr>
        <w:t>):</w:t>
      </w:r>
    </w:p>
    <w:p w14:paraId="483E99F3" w14:textId="0DFF37D1"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listOfMatchingCharsWithInnerCharRemoved</w:t>
      </w:r>
      <w:proofErr w:type="spellEnd"/>
      <w:r w:rsidRPr="00E3398C">
        <w:rPr>
          <w:sz w:val="28"/>
          <w:szCs w:val="28"/>
        </w:rPr>
        <w:t xml:space="preserve"> = list(</w:t>
      </w:r>
      <w:proofErr w:type="spellStart"/>
      <w:proofErr w:type="gramStart"/>
      <w:r w:rsidRPr="00E3398C">
        <w:rPr>
          <w:sz w:val="28"/>
          <w:szCs w:val="28"/>
        </w:rPr>
        <w:t>listOfMatchingChars</w:t>
      </w:r>
      <w:proofErr w:type="spellEnd"/>
      <w:r w:rsidRPr="00E3398C">
        <w:rPr>
          <w:sz w:val="28"/>
          <w:szCs w:val="28"/>
        </w:rPr>
        <w:t xml:space="preserve">)   </w:t>
      </w:r>
      <w:proofErr w:type="gramEnd"/>
      <w:r w:rsidRPr="00E3398C">
        <w:rPr>
          <w:sz w:val="28"/>
          <w:szCs w:val="28"/>
        </w:rPr>
        <w:t xml:space="preserve">             # this will be the return value</w:t>
      </w:r>
    </w:p>
    <w:p w14:paraId="24A4E51B" w14:textId="77777777" w:rsidR="00E3398C" w:rsidRPr="00E3398C" w:rsidRDefault="00E3398C" w:rsidP="00E3398C">
      <w:pPr>
        <w:spacing w:line="276" w:lineRule="auto"/>
        <w:jc w:val="both"/>
        <w:rPr>
          <w:sz w:val="28"/>
          <w:szCs w:val="28"/>
        </w:rPr>
      </w:pPr>
      <w:r w:rsidRPr="00E3398C">
        <w:rPr>
          <w:sz w:val="28"/>
          <w:szCs w:val="28"/>
        </w:rPr>
        <w:t xml:space="preserve">    for </w:t>
      </w:r>
      <w:proofErr w:type="spellStart"/>
      <w:r w:rsidRPr="00E3398C">
        <w:rPr>
          <w:sz w:val="28"/>
          <w:szCs w:val="28"/>
        </w:rPr>
        <w:t>currentChar</w:t>
      </w:r>
      <w:proofErr w:type="spellEnd"/>
      <w:r w:rsidRPr="00E3398C">
        <w:rPr>
          <w:sz w:val="28"/>
          <w:szCs w:val="28"/>
        </w:rPr>
        <w:t xml:space="preserve"> in </w:t>
      </w:r>
      <w:proofErr w:type="spellStart"/>
      <w:r w:rsidRPr="00E3398C">
        <w:rPr>
          <w:sz w:val="28"/>
          <w:szCs w:val="28"/>
        </w:rPr>
        <w:t>listOfMatchingChars</w:t>
      </w:r>
      <w:proofErr w:type="spellEnd"/>
      <w:r w:rsidRPr="00E3398C">
        <w:rPr>
          <w:sz w:val="28"/>
          <w:szCs w:val="28"/>
        </w:rPr>
        <w:t>:</w:t>
      </w:r>
    </w:p>
    <w:p w14:paraId="64F610E0" w14:textId="77777777" w:rsidR="00E3398C" w:rsidRPr="00E3398C" w:rsidRDefault="00E3398C" w:rsidP="00E3398C">
      <w:pPr>
        <w:spacing w:line="276" w:lineRule="auto"/>
        <w:jc w:val="both"/>
        <w:rPr>
          <w:sz w:val="28"/>
          <w:szCs w:val="28"/>
        </w:rPr>
      </w:pPr>
      <w:r w:rsidRPr="00E3398C">
        <w:rPr>
          <w:sz w:val="28"/>
          <w:szCs w:val="28"/>
        </w:rPr>
        <w:t xml:space="preserve">        for </w:t>
      </w:r>
      <w:proofErr w:type="spellStart"/>
      <w:r w:rsidRPr="00E3398C">
        <w:rPr>
          <w:sz w:val="28"/>
          <w:szCs w:val="28"/>
        </w:rPr>
        <w:t>otherChar</w:t>
      </w:r>
      <w:proofErr w:type="spellEnd"/>
      <w:r w:rsidRPr="00E3398C">
        <w:rPr>
          <w:sz w:val="28"/>
          <w:szCs w:val="28"/>
        </w:rPr>
        <w:t xml:space="preserve"> in </w:t>
      </w:r>
      <w:proofErr w:type="spellStart"/>
      <w:r w:rsidRPr="00E3398C">
        <w:rPr>
          <w:sz w:val="28"/>
          <w:szCs w:val="28"/>
        </w:rPr>
        <w:t>listOfMatchingChars</w:t>
      </w:r>
      <w:proofErr w:type="spellEnd"/>
      <w:r w:rsidRPr="00E3398C">
        <w:rPr>
          <w:sz w:val="28"/>
          <w:szCs w:val="28"/>
        </w:rPr>
        <w:t>:</w:t>
      </w:r>
    </w:p>
    <w:p w14:paraId="427109A1" w14:textId="130CFE15" w:rsidR="00E3398C" w:rsidRPr="00E3398C" w:rsidRDefault="00E3398C" w:rsidP="000755E0">
      <w:pPr>
        <w:spacing w:line="276" w:lineRule="auto"/>
        <w:jc w:val="both"/>
        <w:rPr>
          <w:sz w:val="28"/>
          <w:szCs w:val="28"/>
        </w:rPr>
      </w:pPr>
      <w:r w:rsidRPr="00E3398C">
        <w:rPr>
          <w:sz w:val="28"/>
          <w:szCs w:val="28"/>
        </w:rPr>
        <w:t xml:space="preserve">            if </w:t>
      </w:r>
      <w:proofErr w:type="spellStart"/>
      <w:proofErr w:type="gramStart"/>
      <w:r w:rsidRPr="00E3398C">
        <w:rPr>
          <w:sz w:val="28"/>
          <w:szCs w:val="28"/>
        </w:rPr>
        <w:t>currentChar</w:t>
      </w:r>
      <w:proofErr w:type="spellEnd"/>
      <w:r w:rsidRPr="00E3398C">
        <w:rPr>
          <w:sz w:val="28"/>
          <w:szCs w:val="28"/>
        </w:rPr>
        <w:t xml:space="preserve"> !</w:t>
      </w:r>
      <w:proofErr w:type="gramEnd"/>
      <w:r w:rsidRPr="00E3398C">
        <w:rPr>
          <w:sz w:val="28"/>
          <w:szCs w:val="28"/>
        </w:rPr>
        <w:t xml:space="preserve">= </w:t>
      </w:r>
      <w:proofErr w:type="spellStart"/>
      <w:r w:rsidRPr="00E3398C">
        <w:rPr>
          <w:sz w:val="28"/>
          <w:szCs w:val="28"/>
        </w:rPr>
        <w:t>otherChar</w:t>
      </w:r>
      <w:proofErr w:type="spellEnd"/>
      <w:r w:rsidRPr="00E3398C">
        <w:rPr>
          <w:sz w:val="28"/>
          <w:szCs w:val="28"/>
        </w:rPr>
        <w:t xml:space="preserve">:        </w:t>
      </w:r>
    </w:p>
    <w:p w14:paraId="51E2B4E3" w14:textId="64BF5264" w:rsidR="00E3398C" w:rsidRPr="00E3398C" w:rsidRDefault="00E3398C" w:rsidP="000755E0">
      <w:pPr>
        <w:spacing w:line="276" w:lineRule="auto"/>
        <w:jc w:val="both"/>
        <w:rPr>
          <w:sz w:val="28"/>
          <w:szCs w:val="28"/>
        </w:rPr>
      </w:pPr>
      <w:r w:rsidRPr="00E3398C">
        <w:rPr>
          <w:sz w:val="28"/>
          <w:szCs w:val="28"/>
        </w:rPr>
        <w:t xml:space="preserve">                if </w:t>
      </w:r>
      <w:proofErr w:type="spellStart"/>
      <w:proofErr w:type="gramStart"/>
      <w:r w:rsidRPr="00E3398C">
        <w:rPr>
          <w:sz w:val="28"/>
          <w:szCs w:val="28"/>
        </w:rPr>
        <w:t>distanceBetweenChars</w:t>
      </w:r>
      <w:proofErr w:type="spellEnd"/>
      <w:r w:rsidRPr="00E3398C">
        <w:rPr>
          <w:sz w:val="28"/>
          <w:szCs w:val="28"/>
        </w:rPr>
        <w:t>(</w:t>
      </w:r>
      <w:proofErr w:type="spellStart"/>
      <w:proofErr w:type="gramEnd"/>
      <w:r w:rsidRPr="00E3398C">
        <w:rPr>
          <w:sz w:val="28"/>
          <w:szCs w:val="28"/>
        </w:rPr>
        <w:t>currentChar</w:t>
      </w:r>
      <w:proofErr w:type="spellEnd"/>
      <w:r w:rsidRPr="00E3398C">
        <w:rPr>
          <w:sz w:val="28"/>
          <w:szCs w:val="28"/>
        </w:rPr>
        <w:t xml:space="preserve">, </w:t>
      </w:r>
      <w:proofErr w:type="spellStart"/>
      <w:r w:rsidRPr="00E3398C">
        <w:rPr>
          <w:sz w:val="28"/>
          <w:szCs w:val="28"/>
        </w:rPr>
        <w:t>otherChar</w:t>
      </w:r>
      <w:proofErr w:type="spellEnd"/>
      <w:r w:rsidRPr="00E3398C">
        <w:rPr>
          <w:sz w:val="28"/>
          <w:szCs w:val="28"/>
        </w:rPr>
        <w:t>) &lt; (</w:t>
      </w:r>
      <w:proofErr w:type="spellStart"/>
      <w:r w:rsidRPr="00E3398C">
        <w:rPr>
          <w:sz w:val="28"/>
          <w:szCs w:val="28"/>
        </w:rPr>
        <w:t>currentChar.fltDiagonalSize</w:t>
      </w:r>
      <w:proofErr w:type="spellEnd"/>
      <w:r w:rsidRPr="00E3398C">
        <w:rPr>
          <w:sz w:val="28"/>
          <w:szCs w:val="28"/>
        </w:rPr>
        <w:t xml:space="preserve"> * MIN_DIAG_SIZE_MULTIPLE_AWAY):</w:t>
      </w:r>
    </w:p>
    <w:p w14:paraId="01425291" w14:textId="1AC8A1E5" w:rsidR="00E3398C" w:rsidRPr="00E3398C" w:rsidRDefault="00E3398C" w:rsidP="00E3398C">
      <w:pPr>
        <w:spacing w:line="276" w:lineRule="auto"/>
        <w:jc w:val="both"/>
        <w:rPr>
          <w:sz w:val="28"/>
          <w:szCs w:val="28"/>
        </w:rPr>
      </w:pPr>
      <w:r w:rsidRPr="00E3398C">
        <w:rPr>
          <w:sz w:val="28"/>
          <w:szCs w:val="28"/>
        </w:rPr>
        <w:t xml:space="preserve">                    if </w:t>
      </w:r>
      <w:proofErr w:type="spellStart"/>
      <w:r w:rsidRPr="00E3398C">
        <w:rPr>
          <w:sz w:val="28"/>
          <w:szCs w:val="28"/>
        </w:rPr>
        <w:t>currentChar.intBoundingRectArea</w:t>
      </w:r>
      <w:proofErr w:type="spellEnd"/>
      <w:r w:rsidRPr="00E3398C">
        <w:rPr>
          <w:sz w:val="28"/>
          <w:szCs w:val="28"/>
        </w:rPr>
        <w:t xml:space="preserve"> &lt; </w:t>
      </w:r>
      <w:proofErr w:type="spellStart"/>
      <w:r w:rsidRPr="00E3398C">
        <w:rPr>
          <w:sz w:val="28"/>
          <w:szCs w:val="28"/>
        </w:rPr>
        <w:t>otherChar.intBoundingRectArea</w:t>
      </w:r>
      <w:proofErr w:type="spellEnd"/>
      <w:r w:rsidRPr="00E3398C">
        <w:rPr>
          <w:sz w:val="28"/>
          <w:szCs w:val="28"/>
        </w:rPr>
        <w:t xml:space="preserve">:         </w:t>
      </w:r>
    </w:p>
    <w:p w14:paraId="68663FF1" w14:textId="3B02911F" w:rsidR="00E3398C" w:rsidRPr="00E3398C" w:rsidRDefault="00E3398C" w:rsidP="00E3398C">
      <w:pPr>
        <w:spacing w:line="276" w:lineRule="auto"/>
        <w:jc w:val="both"/>
        <w:rPr>
          <w:sz w:val="28"/>
          <w:szCs w:val="28"/>
        </w:rPr>
      </w:pPr>
      <w:r w:rsidRPr="00E3398C">
        <w:rPr>
          <w:sz w:val="28"/>
          <w:szCs w:val="28"/>
        </w:rPr>
        <w:t xml:space="preserve">                        if </w:t>
      </w:r>
      <w:proofErr w:type="spellStart"/>
      <w:r w:rsidRPr="00E3398C">
        <w:rPr>
          <w:sz w:val="28"/>
          <w:szCs w:val="28"/>
        </w:rPr>
        <w:t>currentChar</w:t>
      </w:r>
      <w:proofErr w:type="spellEnd"/>
      <w:r w:rsidRPr="00E3398C">
        <w:rPr>
          <w:sz w:val="28"/>
          <w:szCs w:val="28"/>
        </w:rPr>
        <w:t xml:space="preserve"> in </w:t>
      </w:r>
      <w:proofErr w:type="spellStart"/>
      <w:r w:rsidRPr="00E3398C">
        <w:rPr>
          <w:sz w:val="28"/>
          <w:szCs w:val="28"/>
        </w:rPr>
        <w:t>listOfMatchingCharsWithInnerCharRemoved</w:t>
      </w:r>
      <w:proofErr w:type="spellEnd"/>
      <w:r w:rsidR="000755E0">
        <w:rPr>
          <w:sz w:val="28"/>
          <w:szCs w:val="28"/>
        </w:rPr>
        <w:t>:</w:t>
      </w:r>
    </w:p>
    <w:p w14:paraId="3A3F7E97" w14:textId="6C86291A" w:rsidR="00E3398C" w:rsidRPr="00E3398C" w:rsidRDefault="00E3398C" w:rsidP="000755E0">
      <w:pPr>
        <w:spacing w:line="276" w:lineRule="auto"/>
        <w:jc w:val="both"/>
        <w:rPr>
          <w:sz w:val="28"/>
          <w:szCs w:val="28"/>
        </w:rPr>
      </w:pPr>
      <w:r w:rsidRPr="00E3398C">
        <w:rPr>
          <w:sz w:val="28"/>
          <w:szCs w:val="28"/>
        </w:rPr>
        <w:t xml:space="preserve">                            </w:t>
      </w:r>
      <w:proofErr w:type="spellStart"/>
      <w:r w:rsidRPr="00E3398C">
        <w:rPr>
          <w:sz w:val="28"/>
          <w:szCs w:val="28"/>
        </w:rPr>
        <w:t>listOfMatchingCharsWithInnerCharRemoved.remove</w:t>
      </w:r>
      <w:proofErr w:type="spellEnd"/>
      <w:r w:rsidRPr="00E3398C">
        <w:rPr>
          <w:sz w:val="28"/>
          <w:szCs w:val="28"/>
        </w:rPr>
        <w:t>(</w:t>
      </w:r>
      <w:proofErr w:type="spellStart"/>
      <w:r w:rsidRPr="00E3398C">
        <w:rPr>
          <w:sz w:val="28"/>
          <w:szCs w:val="28"/>
        </w:rPr>
        <w:t>currentChar</w:t>
      </w:r>
      <w:proofErr w:type="spellEnd"/>
      <w:r w:rsidRPr="00E3398C">
        <w:rPr>
          <w:sz w:val="28"/>
          <w:szCs w:val="28"/>
        </w:rPr>
        <w:t xml:space="preserve">)         </w:t>
      </w:r>
    </w:p>
    <w:p w14:paraId="30E82DAA" w14:textId="71E3B84A" w:rsidR="00E3398C" w:rsidRPr="00E3398C" w:rsidRDefault="00E3398C" w:rsidP="00E3398C">
      <w:pPr>
        <w:spacing w:line="276" w:lineRule="auto"/>
        <w:jc w:val="both"/>
        <w:rPr>
          <w:sz w:val="28"/>
          <w:szCs w:val="28"/>
        </w:rPr>
      </w:pPr>
      <w:r w:rsidRPr="00E3398C">
        <w:rPr>
          <w:sz w:val="28"/>
          <w:szCs w:val="28"/>
        </w:rPr>
        <w:t xml:space="preserve">                    else:          </w:t>
      </w:r>
    </w:p>
    <w:p w14:paraId="562C9F2F" w14:textId="3E697B1A" w:rsidR="00E3398C" w:rsidRPr="00E3398C" w:rsidRDefault="00E3398C" w:rsidP="00E3398C">
      <w:pPr>
        <w:spacing w:line="276" w:lineRule="auto"/>
        <w:jc w:val="both"/>
        <w:rPr>
          <w:sz w:val="28"/>
          <w:szCs w:val="28"/>
        </w:rPr>
      </w:pPr>
      <w:r w:rsidRPr="00E3398C">
        <w:rPr>
          <w:sz w:val="28"/>
          <w:szCs w:val="28"/>
        </w:rPr>
        <w:t xml:space="preserve">                        if </w:t>
      </w:r>
      <w:proofErr w:type="spellStart"/>
      <w:r w:rsidRPr="00E3398C">
        <w:rPr>
          <w:sz w:val="28"/>
          <w:szCs w:val="28"/>
        </w:rPr>
        <w:t>otherChar</w:t>
      </w:r>
      <w:proofErr w:type="spellEnd"/>
      <w:r w:rsidRPr="00E3398C">
        <w:rPr>
          <w:sz w:val="28"/>
          <w:szCs w:val="28"/>
        </w:rPr>
        <w:t xml:space="preserve"> in </w:t>
      </w:r>
      <w:proofErr w:type="spellStart"/>
      <w:r w:rsidRPr="00E3398C">
        <w:rPr>
          <w:sz w:val="28"/>
          <w:szCs w:val="28"/>
        </w:rPr>
        <w:t>listOfMatchingCharsWithInnerCharRemoved</w:t>
      </w:r>
      <w:proofErr w:type="spellEnd"/>
      <w:r w:rsidRPr="00E3398C">
        <w:rPr>
          <w:sz w:val="28"/>
          <w:szCs w:val="28"/>
        </w:rPr>
        <w:t xml:space="preserve">:                </w:t>
      </w:r>
    </w:p>
    <w:p w14:paraId="51067A94" w14:textId="56275C63"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listOfMatchingCharsWithInnerCharRemoved.remove</w:t>
      </w:r>
      <w:proofErr w:type="spellEnd"/>
      <w:r w:rsidRPr="00E3398C">
        <w:rPr>
          <w:sz w:val="28"/>
          <w:szCs w:val="28"/>
        </w:rPr>
        <w:t>(</w:t>
      </w:r>
      <w:proofErr w:type="spellStart"/>
      <w:r w:rsidRPr="00E3398C">
        <w:rPr>
          <w:sz w:val="28"/>
          <w:szCs w:val="28"/>
        </w:rPr>
        <w:t>otherChar</w:t>
      </w:r>
      <w:proofErr w:type="spellEnd"/>
      <w:r w:rsidRPr="00E3398C">
        <w:rPr>
          <w:sz w:val="28"/>
          <w:szCs w:val="28"/>
        </w:rPr>
        <w:t xml:space="preserve">)         </w:t>
      </w:r>
    </w:p>
    <w:p w14:paraId="00994E12" w14:textId="77777777" w:rsidR="00E3398C" w:rsidRPr="00E3398C" w:rsidRDefault="00E3398C" w:rsidP="00E3398C">
      <w:pPr>
        <w:spacing w:line="276" w:lineRule="auto"/>
        <w:jc w:val="both"/>
        <w:rPr>
          <w:sz w:val="28"/>
          <w:szCs w:val="28"/>
        </w:rPr>
      </w:pPr>
      <w:r w:rsidRPr="00E3398C">
        <w:rPr>
          <w:sz w:val="28"/>
          <w:szCs w:val="28"/>
        </w:rPr>
        <w:t xml:space="preserve">    return </w:t>
      </w:r>
      <w:proofErr w:type="spellStart"/>
      <w:r w:rsidRPr="00E3398C">
        <w:rPr>
          <w:sz w:val="28"/>
          <w:szCs w:val="28"/>
        </w:rPr>
        <w:t>listOfMatchingCharsWithInnerCharRemoved</w:t>
      </w:r>
      <w:proofErr w:type="spellEnd"/>
    </w:p>
    <w:p w14:paraId="5D2FFC29" w14:textId="77777777" w:rsidR="00E3398C" w:rsidRPr="00E3398C" w:rsidRDefault="00E3398C" w:rsidP="00E3398C">
      <w:pPr>
        <w:spacing w:line="276" w:lineRule="auto"/>
        <w:jc w:val="both"/>
        <w:rPr>
          <w:sz w:val="28"/>
          <w:szCs w:val="28"/>
        </w:rPr>
      </w:pPr>
      <w:r w:rsidRPr="00E3398C">
        <w:rPr>
          <w:sz w:val="28"/>
          <w:szCs w:val="28"/>
        </w:rPr>
        <w:t xml:space="preserve">def </w:t>
      </w:r>
      <w:proofErr w:type="spellStart"/>
      <w:proofErr w:type="gramStart"/>
      <w:r w:rsidRPr="00E3398C">
        <w:rPr>
          <w:sz w:val="28"/>
          <w:szCs w:val="28"/>
        </w:rPr>
        <w:t>recognizeCharsInPlate</w:t>
      </w:r>
      <w:proofErr w:type="spellEnd"/>
      <w:r w:rsidRPr="00E3398C">
        <w:rPr>
          <w:sz w:val="28"/>
          <w:szCs w:val="28"/>
        </w:rPr>
        <w:t>(</w:t>
      </w:r>
      <w:proofErr w:type="spellStart"/>
      <w:proofErr w:type="gramEnd"/>
      <w:r w:rsidRPr="00E3398C">
        <w:rPr>
          <w:sz w:val="28"/>
          <w:szCs w:val="28"/>
        </w:rPr>
        <w:t>imgThresh</w:t>
      </w:r>
      <w:proofErr w:type="spellEnd"/>
      <w:r w:rsidRPr="00E3398C">
        <w:rPr>
          <w:sz w:val="28"/>
          <w:szCs w:val="28"/>
        </w:rPr>
        <w:t xml:space="preserve">, </w:t>
      </w:r>
      <w:proofErr w:type="spellStart"/>
      <w:r w:rsidRPr="00E3398C">
        <w:rPr>
          <w:sz w:val="28"/>
          <w:szCs w:val="28"/>
        </w:rPr>
        <w:t>listOfMatchingChars</w:t>
      </w:r>
      <w:proofErr w:type="spellEnd"/>
      <w:r w:rsidRPr="00E3398C">
        <w:rPr>
          <w:sz w:val="28"/>
          <w:szCs w:val="28"/>
        </w:rPr>
        <w:t>):</w:t>
      </w:r>
    </w:p>
    <w:p w14:paraId="62D1AE0C" w14:textId="10AF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strChars</w:t>
      </w:r>
      <w:proofErr w:type="spellEnd"/>
      <w:r w:rsidRPr="00E3398C">
        <w:rPr>
          <w:sz w:val="28"/>
          <w:szCs w:val="28"/>
        </w:rPr>
        <w:t xml:space="preserve"> = ""               </w:t>
      </w:r>
    </w:p>
    <w:p w14:paraId="5524BF8A" w14:textId="6C518E1A" w:rsidR="00E3398C" w:rsidRPr="00E3398C" w:rsidRDefault="00E3398C" w:rsidP="00E3398C">
      <w:pPr>
        <w:spacing w:line="276" w:lineRule="auto"/>
        <w:jc w:val="both"/>
        <w:rPr>
          <w:sz w:val="28"/>
          <w:szCs w:val="28"/>
        </w:rPr>
      </w:pPr>
      <w:r w:rsidRPr="00E3398C">
        <w:rPr>
          <w:sz w:val="28"/>
          <w:szCs w:val="28"/>
        </w:rPr>
        <w:t xml:space="preserve">    height, width = </w:t>
      </w:r>
      <w:proofErr w:type="spellStart"/>
      <w:r w:rsidRPr="00E3398C">
        <w:rPr>
          <w:sz w:val="28"/>
          <w:szCs w:val="28"/>
        </w:rPr>
        <w:t>imgThresh.shape</w:t>
      </w:r>
      <w:proofErr w:type="spellEnd"/>
    </w:p>
    <w:p w14:paraId="6D6C56EF" w14:textId="0FC579DA"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imgThreshColor</w:t>
      </w:r>
      <w:proofErr w:type="spellEnd"/>
      <w:r w:rsidRPr="00E3398C">
        <w:rPr>
          <w:sz w:val="28"/>
          <w:szCs w:val="28"/>
        </w:rPr>
        <w:t xml:space="preserve"> = </w:t>
      </w:r>
      <w:proofErr w:type="spellStart"/>
      <w:proofErr w:type="gramStart"/>
      <w:r w:rsidRPr="00E3398C">
        <w:rPr>
          <w:sz w:val="28"/>
          <w:szCs w:val="28"/>
        </w:rPr>
        <w:t>np.zeros</w:t>
      </w:r>
      <w:proofErr w:type="spellEnd"/>
      <w:proofErr w:type="gramEnd"/>
      <w:r w:rsidRPr="00E3398C">
        <w:rPr>
          <w:sz w:val="28"/>
          <w:szCs w:val="28"/>
        </w:rPr>
        <w:t>((height, width, 3), np.uint8)</w:t>
      </w:r>
    </w:p>
    <w:p w14:paraId="4A8B4F38" w14:textId="25E06428"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listOfMatchingChars.sort</w:t>
      </w:r>
      <w:proofErr w:type="spellEnd"/>
      <w:r w:rsidRPr="00E3398C">
        <w:rPr>
          <w:sz w:val="28"/>
          <w:szCs w:val="28"/>
        </w:rPr>
        <w:t xml:space="preserve">(key = lambda </w:t>
      </w:r>
      <w:proofErr w:type="spellStart"/>
      <w:r w:rsidRPr="00E3398C">
        <w:rPr>
          <w:sz w:val="28"/>
          <w:szCs w:val="28"/>
        </w:rPr>
        <w:t>matchingChar</w:t>
      </w:r>
      <w:proofErr w:type="spellEnd"/>
      <w:r w:rsidRPr="00E3398C">
        <w:rPr>
          <w:sz w:val="28"/>
          <w:szCs w:val="28"/>
        </w:rPr>
        <w:t xml:space="preserve">: </w:t>
      </w:r>
      <w:proofErr w:type="spellStart"/>
      <w:r w:rsidRPr="00E3398C">
        <w:rPr>
          <w:sz w:val="28"/>
          <w:szCs w:val="28"/>
        </w:rPr>
        <w:t>matchingChar.intCenterX</w:t>
      </w:r>
      <w:proofErr w:type="spellEnd"/>
      <w:r w:rsidRPr="00E3398C">
        <w:rPr>
          <w:sz w:val="28"/>
          <w:szCs w:val="28"/>
        </w:rPr>
        <w:t xml:space="preserve">)        </w:t>
      </w:r>
    </w:p>
    <w:p w14:paraId="6D4E4BBD" w14:textId="3686DA8F" w:rsidR="00E3398C" w:rsidRPr="00E3398C" w:rsidRDefault="00E3398C" w:rsidP="00E3398C">
      <w:pPr>
        <w:spacing w:line="276" w:lineRule="auto"/>
        <w:jc w:val="both"/>
        <w:rPr>
          <w:sz w:val="28"/>
          <w:szCs w:val="28"/>
        </w:rPr>
      </w:pPr>
      <w:r w:rsidRPr="00E3398C">
        <w:rPr>
          <w:sz w:val="28"/>
          <w:szCs w:val="28"/>
        </w:rPr>
        <w:t xml:space="preserve">    cv2.cvtColor(</w:t>
      </w:r>
      <w:proofErr w:type="spellStart"/>
      <w:r w:rsidRPr="00E3398C">
        <w:rPr>
          <w:sz w:val="28"/>
          <w:szCs w:val="28"/>
        </w:rPr>
        <w:t>imgThresh</w:t>
      </w:r>
      <w:proofErr w:type="spellEnd"/>
      <w:r w:rsidRPr="00E3398C">
        <w:rPr>
          <w:sz w:val="28"/>
          <w:szCs w:val="28"/>
        </w:rPr>
        <w:t xml:space="preserve">, cv2.COLOR_GRAY2BGR, </w:t>
      </w:r>
      <w:proofErr w:type="spellStart"/>
      <w:r w:rsidRPr="00E3398C">
        <w:rPr>
          <w:sz w:val="28"/>
          <w:szCs w:val="28"/>
        </w:rPr>
        <w:t>imgThreshColor</w:t>
      </w:r>
      <w:proofErr w:type="spellEnd"/>
      <w:r w:rsidRPr="00E3398C">
        <w:rPr>
          <w:sz w:val="28"/>
          <w:szCs w:val="28"/>
        </w:rPr>
        <w:t xml:space="preserve">)                     </w:t>
      </w:r>
    </w:p>
    <w:p w14:paraId="6FBC9468" w14:textId="6E7B80FB" w:rsidR="00E3398C" w:rsidRPr="00E3398C" w:rsidRDefault="00E3398C" w:rsidP="00E3398C">
      <w:pPr>
        <w:spacing w:line="276" w:lineRule="auto"/>
        <w:jc w:val="both"/>
        <w:rPr>
          <w:sz w:val="28"/>
          <w:szCs w:val="28"/>
        </w:rPr>
      </w:pPr>
      <w:r w:rsidRPr="00E3398C">
        <w:rPr>
          <w:sz w:val="28"/>
          <w:szCs w:val="28"/>
        </w:rPr>
        <w:t xml:space="preserve">    for </w:t>
      </w:r>
      <w:proofErr w:type="spellStart"/>
      <w:r w:rsidRPr="00E3398C">
        <w:rPr>
          <w:sz w:val="28"/>
          <w:szCs w:val="28"/>
        </w:rPr>
        <w:t>currentChar</w:t>
      </w:r>
      <w:proofErr w:type="spellEnd"/>
      <w:r w:rsidRPr="00E3398C">
        <w:rPr>
          <w:sz w:val="28"/>
          <w:szCs w:val="28"/>
        </w:rPr>
        <w:t xml:space="preserve"> in </w:t>
      </w:r>
      <w:proofErr w:type="spellStart"/>
      <w:r w:rsidRPr="00E3398C">
        <w:rPr>
          <w:sz w:val="28"/>
          <w:szCs w:val="28"/>
        </w:rPr>
        <w:t>listOfMatchingChars</w:t>
      </w:r>
      <w:proofErr w:type="spellEnd"/>
      <w:r w:rsidRPr="00E3398C">
        <w:rPr>
          <w:sz w:val="28"/>
          <w:szCs w:val="28"/>
        </w:rPr>
        <w:t xml:space="preserve">:                                         </w:t>
      </w:r>
    </w:p>
    <w:p w14:paraId="309658A3" w14:textId="77777777" w:rsidR="00E3398C" w:rsidRPr="00E3398C" w:rsidRDefault="00E3398C" w:rsidP="00E3398C">
      <w:pPr>
        <w:spacing w:line="276" w:lineRule="auto"/>
        <w:jc w:val="both"/>
        <w:rPr>
          <w:sz w:val="28"/>
          <w:szCs w:val="28"/>
        </w:rPr>
      </w:pPr>
      <w:r w:rsidRPr="00E3398C">
        <w:rPr>
          <w:sz w:val="28"/>
          <w:szCs w:val="28"/>
        </w:rPr>
        <w:t xml:space="preserve">        pt1 = (</w:t>
      </w:r>
      <w:proofErr w:type="spellStart"/>
      <w:r w:rsidRPr="00E3398C">
        <w:rPr>
          <w:sz w:val="28"/>
          <w:szCs w:val="28"/>
        </w:rPr>
        <w:t>currentChar.intBoundingRectX</w:t>
      </w:r>
      <w:proofErr w:type="spellEnd"/>
      <w:r w:rsidRPr="00E3398C">
        <w:rPr>
          <w:sz w:val="28"/>
          <w:szCs w:val="28"/>
        </w:rPr>
        <w:t xml:space="preserve">, </w:t>
      </w:r>
      <w:proofErr w:type="spellStart"/>
      <w:r w:rsidRPr="00E3398C">
        <w:rPr>
          <w:sz w:val="28"/>
          <w:szCs w:val="28"/>
        </w:rPr>
        <w:t>currentChar.intBoundingRectY</w:t>
      </w:r>
      <w:proofErr w:type="spellEnd"/>
      <w:r w:rsidRPr="00E3398C">
        <w:rPr>
          <w:sz w:val="28"/>
          <w:szCs w:val="28"/>
        </w:rPr>
        <w:t>)</w:t>
      </w:r>
    </w:p>
    <w:p w14:paraId="4A63AD92" w14:textId="130FFFA4" w:rsidR="00E3398C" w:rsidRPr="00E3398C" w:rsidRDefault="00E3398C" w:rsidP="00E3398C">
      <w:pPr>
        <w:spacing w:line="276" w:lineRule="auto"/>
        <w:jc w:val="both"/>
        <w:rPr>
          <w:sz w:val="28"/>
          <w:szCs w:val="28"/>
        </w:rPr>
      </w:pPr>
      <w:r w:rsidRPr="00E3398C">
        <w:rPr>
          <w:sz w:val="28"/>
          <w:szCs w:val="28"/>
        </w:rPr>
        <w:t xml:space="preserve">        pt2 = ((</w:t>
      </w:r>
      <w:proofErr w:type="spellStart"/>
      <w:r w:rsidRPr="00E3398C">
        <w:rPr>
          <w:sz w:val="28"/>
          <w:szCs w:val="28"/>
        </w:rPr>
        <w:t>currentChar.intBoundingRectX</w:t>
      </w:r>
      <w:proofErr w:type="spellEnd"/>
      <w:r w:rsidRPr="00E3398C">
        <w:rPr>
          <w:sz w:val="28"/>
          <w:szCs w:val="28"/>
        </w:rPr>
        <w:t xml:space="preserve"> + </w:t>
      </w:r>
      <w:proofErr w:type="spellStart"/>
      <w:r w:rsidRPr="00E3398C">
        <w:rPr>
          <w:sz w:val="28"/>
          <w:szCs w:val="28"/>
        </w:rPr>
        <w:t>currentChar.intBoundingRectWidth</w:t>
      </w:r>
      <w:proofErr w:type="spellEnd"/>
      <w:r w:rsidRPr="00E3398C">
        <w:rPr>
          <w:sz w:val="28"/>
          <w:szCs w:val="28"/>
        </w:rPr>
        <w:t>), (</w:t>
      </w:r>
      <w:proofErr w:type="spellStart"/>
      <w:r w:rsidRPr="00E3398C">
        <w:rPr>
          <w:sz w:val="28"/>
          <w:szCs w:val="28"/>
        </w:rPr>
        <w:t>currentChar.intBoundingRectY</w:t>
      </w:r>
      <w:proofErr w:type="spellEnd"/>
      <w:r w:rsidRPr="00E3398C">
        <w:rPr>
          <w:sz w:val="28"/>
          <w:szCs w:val="28"/>
        </w:rPr>
        <w:t xml:space="preserve"> + </w:t>
      </w:r>
      <w:proofErr w:type="spellStart"/>
      <w:r w:rsidRPr="00E3398C">
        <w:rPr>
          <w:sz w:val="28"/>
          <w:szCs w:val="28"/>
        </w:rPr>
        <w:t>currentChar.intBoundingRectHeight</w:t>
      </w:r>
      <w:proofErr w:type="spellEnd"/>
      <w:r w:rsidRPr="00E3398C">
        <w:rPr>
          <w:sz w:val="28"/>
          <w:szCs w:val="28"/>
        </w:rPr>
        <w:t>))</w:t>
      </w:r>
    </w:p>
    <w:p w14:paraId="575A7681" w14:textId="67CF0420" w:rsidR="00E3398C" w:rsidRPr="00E3398C" w:rsidRDefault="00E3398C" w:rsidP="00D86A44">
      <w:pPr>
        <w:spacing w:line="276" w:lineRule="auto"/>
        <w:jc w:val="both"/>
        <w:rPr>
          <w:sz w:val="28"/>
          <w:szCs w:val="28"/>
        </w:rPr>
      </w:pPr>
      <w:r w:rsidRPr="00E3398C">
        <w:rPr>
          <w:sz w:val="28"/>
          <w:szCs w:val="28"/>
        </w:rPr>
        <w:t xml:space="preserve">        cv2.rectangle(</w:t>
      </w:r>
      <w:proofErr w:type="spellStart"/>
      <w:r w:rsidRPr="00E3398C">
        <w:rPr>
          <w:sz w:val="28"/>
          <w:szCs w:val="28"/>
        </w:rPr>
        <w:t>imgThreshColor</w:t>
      </w:r>
      <w:proofErr w:type="spellEnd"/>
      <w:r w:rsidRPr="00E3398C">
        <w:rPr>
          <w:sz w:val="28"/>
          <w:szCs w:val="28"/>
        </w:rPr>
        <w:t xml:space="preserve">, pt1, pt2, </w:t>
      </w:r>
      <w:proofErr w:type="spellStart"/>
      <w:r w:rsidRPr="00E3398C">
        <w:rPr>
          <w:sz w:val="28"/>
          <w:szCs w:val="28"/>
        </w:rPr>
        <w:t>Main.SCALAR_GREEN</w:t>
      </w:r>
      <w:proofErr w:type="spellEnd"/>
      <w:r w:rsidRPr="00E3398C">
        <w:rPr>
          <w:sz w:val="28"/>
          <w:szCs w:val="28"/>
        </w:rPr>
        <w:t xml:space="preserve">, 2)           </w:t>
      </w:r>
    </w:p>
    <w:p w14:paraId="448111B9"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imgROI</w:t>
      </w:r>
      <w:proofErr w:type="spellEnd"/>
      <w:r w:rsidRPr="00E3398C">
        <w:rPr>
          <w:sz w:val="28"/>
          <w:szCs w:val="28"/>
        </w:rPr>
        <w:t xml:space="preserve"> = </w:t>
      </w:r>
      <w:proofErr w:type="spellStart"/>
      <w:proofErr w:type="gramStart"/>
      <w:r w:rsidRPr="00E3398C">
        <w:rPr>
          <w:sz w:val="28"/>
          <w:szCs w:val="28"/>
        </w:rPr>
        <w:t>imgThresh</w:t>
      </w:r>
      <w:proofErr w:type="spellEnd"/>
      <w:r w:rsidRPr="00E3398C">
        <w:rPr>
          <w:sz w:val="28"/>
          <w:szCs w:val="28"/>
        </w:rPr>
        <w:t>[</w:t>
      </w:r>
      <w:proofErr w:type="spellStart"/>
      <w:proofErr w:type="gramEnd"/>
      <w:r w:rsidRPr="00E3398C">
        <w:rPr>
          <w:sz w:val="28"/>
          <w:szCs w:val="28"/>
        </w:rPr>
        <w:t>currentChar.intBoundingRectY</w:t>
      </w:r>
      <w:proofErr w:type="spellEnd"/>
      <w:r w:rsidRPr="00E3398C">
        <w:rPr>
          <w:sz w:val="28"/>
          <w:szCs w:val="28"/>
        </w:rPr>
        <w:t xml:space="preserve"> : </w:t>
      </w:r>
      <w:proofErr w:type="spellStart"/>
      <w:r w:rsidRPr="00E3398C">
        <w:rPr>
          <w:sz w:val="28"/>
          <w:szCs w:val="28"/>
        </w:rPr>
        <w:t>currentChar.intBoundingRectY</w:t>
      </w:r>
      <w:proofErr w:type="spellEnd"/>
      <w:r w:rsidRPr="00E3398C">
        <w:rPr>
          <w:sz w:val="28"/>
          <w:szCs w:val="28"/>
        </w:rPr>
        <w:t xml:space="preserve"> + </w:t>
      </w:r>
      <w:proofErr w:type="spellStart"/>
      <w:r w:rsidRPr="00E3398C">
        <w:rPr>
          <w:sz w:val="28"/>
          <w:szCs w:val="28"/>
        </w:rPr>
        <w:t>currentChar.intBoundingRectHeight</w:t>
      </w:r>
      <w:proofErr w:type="spellEnd"/>
      <w:r w:rsidRPr="00E3398C">
        <w:rPr>
          <w:sz w:val="28"/>
          <w:szCs w:val="28"/>
        </w:rPr>
        <w:t>,</w:t>
      </w:r>
    </w:p>
    <w:p w14:paraId="404220E0" w14:textId="0BDE3FC2" w:rsidR="00E3398C" w:rsidRPr="00E3398C" w:rsidRDefault="00E3398C" w:rsidP="00E3398C">
      <w:pPr>
        <w:spacing w:line="276" w:lineRule="auto"/>
        <w:jc w:val="both"/>
        <w:rPr>
          <w:sz w:val="28"/>
          <w:szCs w:val="28"/>
        </w:rPr>
      </w:pPr>
      <w:r w:rsidRPr="00E3398C">
        <w:rPr>
          <w:sz w:val="28"/>
          <w:szCs w:val="28"/>
        </w:rPr>
        <w:t xml:space="preserve">                           </w:t>
      </w:r>
      <w:proofErr w:type="spellStart"/>
      <w:proofErr w:type="gramStart"/>
      <w:r w:rsidRPr="00E3398C">
        <w:rPr>
          <w:sz w:val="28"/>
          <w:szCs w:val="28"/>
        </w:rPr>
        <w:t>currentChar.intBoundingRectX</w:t>
      </w:r>
      <w:proofErr w:type="spellEnd"/>
      <w:r w:rsidRPr="00E3398C">
        <w:rPr>
          <w:sz w:val="28"/>
          <w:szCs w:val="28"/>
        </w:rPr>
        <w:t xml:space="preserve"> :</w:t>
      </w:r>
      <w:proofErr w:type="gramEnd"/>
      <w:r w:rsidRPr="00E3398C">
        <w:rPr>
          <w:sz w:val="28"/>
          <w:szCs w:val="28"/>
        </w:rPr>
        <w:t xml:space="preserve"> </w:t>
      </w:r>
      <w:proofErr w:type="spellStart"/>
      <w:r w:rsidRPr="00E3398C">
        <w:rPr>
          <w:sz w:val="28"/>
          <w:szCs w:val="28"/>
        </w:rPr>
        <w:t>currentChar.intBoundingRectX</w:t>
      </w:r>
      <w:proofErr w:type="spellEnd"/>
      <w:r w:rsidRPr="00E3398C">
        <w:rPr>
          <w:sz w:val="28"/>
          <w:szCs w:val="28"/>
        </w:rPr>
        <w:t xml:space="preserve"> + </w:t>
      </w:r>
      <w:proofErr w:type="spellStart"/>
      <w:r w:rsidRPr="00E3398C">
        <w:rPr>
          <w:sz w:val="28"/>
          <w:szCs w:val="28"/>
        </w:rPr>
        <w:t>currentChar.intBoundingRectWidth</w:t>
      </w:r>
      <w:proofErr w:type="spellEnd"/>
      <w:r w:rsidRPr="00E3398C">
        <w:rPr>
          <w:sz w:val="28"/>
          <w:szCs w:val="28"/>
        </w:rPr>
        <w:t>]</w:t>
      </w:r>
    </w:p>
    <w:p w14:paraId="06647761" w14:textId="684099D1"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imgROIResized</w:t>
      </w:r>
      <w:proofErr w:type="spellEnd"/>
      <w:r w:rsidRPr="00E3398C">
        <w:rPr>
          <w:sz w:val="28"/>
          <w:szCs w:val="28"/>
        </w:rPr>
        <w:t xml:space="preserve"> = cv2.resize(</w:t>
      </w:r>
      <w:proofErr w:type="spellStart"/>
      <w:r w:rsidRPr="00E3398C">
        <w:rPr>
          <w:sz w:val="28"/>
          <w:szCs w:val="28"/>
        </w:rPr>
        <w:t>imgROI</w:t>
      </w:r>
      <w:proofErr w:type="spellEnd"/>
      <w:r w:rsidRPr="00E3398C">
        <w:rPr>
          <w:sz w:val="28"/>
          <w:szCs w:val="28"/>
        </w:rPr>
        <w:t>, (RESIZED_CHAR_IMAGE_WIDTH, RESIZED_CHAR_IMAGE_HEIGHT</w:t>
      </w:r>
      <w:proofErr w:type="gramStart"/>
      <w:r w:rsidRPr="00E3398C">
        <w:rPr>
          <w:sz w:val="28"/>
          <w:szCs w:val="28"/>
        </w:rPr>
        <w:t xml:space="preserve">))   </w:t>
      </w:r>
      <w:proofErr w:type="gramEnd"/>
      <w:r w:rsidRPr="00E3398C">
        <w:rPr>
          <w:sz w:val="28"/>
          <w:szCs w:val="28"/>
        </w:rPr>
        <w:t xml:space="preserve">        # resize image, this is necessary for char recognition</w:t>
      </w:r>
    </w:p>
    <w:p w14:paraId="76B1D02B" w14:textId="1159C471" w:rsidR="00E3398C" w:rsidRPr="00E3398C" w:rsidRDefault="00E3398C" w:rsidP="00E3398C">
      <w:pPr>
        <w:spacing w:line="276" w:lineRule="auto"/>
        <w:jc w:val="both"/>
        <w:rPr>
          <w:sz w:val="28"/>
          <w:szCs w:val="28"/>
        </w:rPr>
      </w:pPr>
      <w:r w:rsidRPr="00E3398C">
        <w:rPr>
          <w:sz w:val="28"/>
          <w:szCs w:val="28"/>
        </w:rPr>
        <w:lastRenderedPageBreak/>
        <w:t xml:space="preserve">        </w:t>
      </w:r>
      <w:proofErr w:type="spellStart"/>
      <w:r w:rsidRPr="00E3398C">
        <w:rPr>
          <w:sz w:val="28"/>
          <w:szCs w:val="28"/>
        </w:rPr>
        <w:t>npaROIResized</w:t>
      </w:r>
      <w:proofErr w:type="spellEnd"/>
      <w:r w:rsidRPr="00E3398C">
        <w:rPr>
          <w:sz w:val="28"/>
          <w:szCs w:val="28"/>
        </w:rPr>
        <w:t xml:space="preserve"> = </w:t>
      </w:r>
      <w:proofErr w:type="spellStart"/>
      <w:r w:rsidRPr="00E3398C">
        <w:rPr>
          <w:sz w:val="28"/>
          <w:szCs w:val="28"/>
        </w:rPr>
        <w:t>imgROIResized.reshape</w:t>
      </w:r>
      <w:proofErr w:type="spellEnd"/>
      <w:r w:rsidRPr="00E3398C">
        <w:rPr>
          <w:sz w:val="28"/>
          <w:szCs w:val="28"/>
        </w:rPr>
        <w:t xml:space="preserve">((1, RESIZED_CHAR_IMAGE_WIDTH * RESIZED_CHAR_IMAGE_HEIGHT))        </w:t>
      </w:r>
    </w:p>
    <w:p w14:paraId="7CCFC627" w14:textId="3BD1CA8A"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npaROIResized</w:t>
      </w:r>
      <w:proofErr w:type="spellEnd"/>
      <w:r w:rsidRPr="00E3398C">
        <w:rPr>
          <w:sz w:val="28"/>
          <w:szCs w:val="28"/>
        </w:rPr>
        <w:t xml:space="preserve"> = </w:t>
      </w:r>
      <w:proofErr w:type="gramStart"/>
      <w:r w:rsidRPr="00E3398C">
        <w:rPr>
          <w:sz w:val="28"/>
          <w:szCs w:val="28"/>
        </w:rPr>
        <w:t>np.float</w:t>
      </w:r>
      <w:proofErr w:type="gramEnd"/>
      <w:r w:rsidRPr="00E3398C">
        <w:rPr>
          <w:sz w:val="28"/>
          <w:szCs w:val="28"/>
        </w:rPr>
        <w:t>32(</w:t>
      </w:r>
      <w:proofErr w:type="spellStart"/>
      <w:r w:rsidRPr="00E3398C">
        <w:rPr>
          <w:sz w:val="28"/>
          <w:szCs w:val="28"/>
        </w:rPr>
        <w:t>npaROIResized</w:t>
      </w:r>
      <w:proofErr w:type="spellEnd"/>
      <w:r w:rsidRPr="00E3398C">
        <w:rPr>
          <w:sz w:val="28"/>
          <w:szCs w:val="28"/>
        </w:rPr>
        <w:t xml:space="preserve">)               </w:t>
      </w:r>
    </w:p>
    <w:p w14:paraId="5C37121E" w14:textId="7A53DF6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retval</w:t>
      </w:r>
      <w:proofErr w:type="spellEnd"/>
      <w:r w:rsidRPr="00E3398C">
        <w:rPr>
          <w:sz w:val="28"/>
          <w:szCs w:val="28"/>
        </w:rPr>
        <w:t xml:space="preserve">, </w:t>
      </w:r>
      <w:proofErr w:type="spellStart"/>
      <w:r w:rsidRPr="00E3398C">
        <w:rPr>
          <w:sz w:val="28"/>
          <w:szCs w:val="28"/>
        </w:rPr>
        <w:t>npaResults</w:t>
      </w:r>
      <w:proofErr w:type="spellEnd"/>
      <w:r w:rsidRPr="00E3398C">
        <w:rPr>
          <w:sz w:val="28"/>
          <w:szCs w:val="28"/>
        </w:rPr>
        <w:t xml:space="preserve">, </w:t>
      </w:r>
      <w:proofErr w:type="spellStart"/>
      <w:r w:rsidRPr="00E3398C">
        <w:rPr>
          <w:sz w:val="28"/>
          <w:szCs w:val="28"/>
        </w:rPr>
        <w:t>neigh_resp</w:t>
      </w:r>
      <w:proofErr w:type="spellEnd"/>
      <w:r w:rsidRPr="00E3398C">
        <w:rPr>
          <w:sz w:val="28"/>
          <w:szCs w:val="28"/>
        </w:rPr>
        <w:t xml:space="preserve">, </w:t>
      </w:r>
      <w:proofErr w:type="spellStart"/>
      <w:r w:rsidRPr="00E3398C">
        <w:rPr>
          <w:sz w:val="28"/>
          <w:szCs w:val="28"/>
        </w:rPr>
        <w:t>dists</w:t>
      </w:r>
      <w:proofErr w:type="spellEnd"/>
      <w:r w:rsidRPr="00E3398C">
        <w:rPr>
          <w:sz w:val="28"/>
          <w:szCs w:val="28"/>
        </w:rPr>
        <w:t xml:space="preserve"> = </w:t>
      </w:r>
      <w:proofErr w:type="spellStart"/>
      <w:r w:rsidRPr="00E3398C">
        <w:rPr>
          <w:sz w:val="28"/>
          <w:szCs w:val="28"/>
        </w:rPr>
        <w:t>kNearest.findNearest</w:t>
      </w:r>
      <w:proofErr w:type="spellEnd"/>
      <w:r w:rsidRPr="00E3398C">
        <w:rPr>
          <w:sz w:val="28"/>
          <w:szCs w:val="28"/>
        </w:rPr>
        <w:t>(</w:t>
      </w:r>
      <w:proofErr w:type="spellStart"/>
      <w:r w:rsidRPr="00E3398C">
        <w:rPr>
          <w:sz w:val="28"/>
          <w:szCs w:val="28"/>
        </w:rPr>
        <w:t>npaROIResized</w:t>
      </w:r>
      <w:proofErr w:type="spellEnd"/>
      <w:r w:rsidRPr="00E3398C">
        <w:rPr>
          <w:sz w:val="28"/>
          <w:szCs w:val="28"/>
        </w:rPr>
        <w:t xml:space="preserve">, k = 1)              </w:t>
      </w:r>
    </w:p>
    <w:p w14:paraId="0046E742" w14:textId="7EAE795C"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strCurrentChar</w:t>
      </w:r>
      <w:proofErr w:type="spellEnd"/>
      <w:r w:rsidRPr="00E3398C">
        <w:rPr>
          <w:sz w:val="28"/>
          <w:szCs w:val="28"/>
        </w:rPr>
        <w:t xml:space="preserve"> = str(</w:t>
      </w:r>
      <w:proofErr w:type="spellStart"/>
      <w:r w:rsidRPr="00E3398C">
        <w:rPr>
          <w:sz w:val="28"/>
          <w:szCs w:val="28"/>
        </w:rPr>
        <w:t>chr</w:t>
      </w:r>
      <w:proofErr w:type="spellEnd"/>
      <w:r w:rsidRPr="00E3398C">
        <w:rPr>
          <w:sz w:val="28"/>
          <w:szCs w:val="28"/>
        </w:rPr>
        <w:t>(int(</w:t>
      </w:r>
      <w:proofErr w:type="spellStart"/>
      <w:proofErr w:type="gramStart"/>
      <w:r w:rsidRPr="00E3398C">
        <w:rPr>
          <w:sz w:val="28"/>
          <w:szCs w:val="28"/>
        </w:rPr>
        <w:t>npaResults</w:t>
      </w:r>
      <w:proofErr w:type="spellEnd"/>
      <w:r w:rsidRPr="00E3398C">
        <w:rPr>
          <w:sz w:val="28"/>
          <w:szCs w:val="28"/>
        </w:rPr>
        <w:t>[</w:t>
      </w:r>
      <w:proofErr w:type="gramEnd"/>
      <w:r w:rsidRPr="00E3398C">
        <w:rPr>
          <w:sz w:val="28"/>
          <w:szCs w:val="28"/>
        </w:rPr>
        <w:t xml:space="preserve">0][0])))            </w:t>
      </w:r>
    </w:p>
    <w:p w14:paraId="0FA4889B" w14:textId="011C7398"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strChars</w:t>
      </w:r>
      <w:proofErr w:type="spellEnd"/>
      <w:r w:rsidRPr="00E3398C">
        <w:rPr>
          <w:sz w:val="28"/>
          <w:szCs w:val="28"/>
        </w:rPr>
        <w:t xml:space="preserve"> = </w:t>
      </w:r>
      <w:proofErr w:type="spellStart"/>
      <w:r w:rsidRPr="00E3398C">
        <w:rPr>
          <w:sz w:val="28"/>
          <w:szCs w:val="28"/>
        </w:rPr>
        <w:t>strChars</w:t>
      </w:r>
      <w:proofErr w:type="spellEnd"/>
      <w:r w:rsidRPr="00E3398C">
        <w:rPr>
          <w:sz w:val="28"/>
          <w:szCs w:val="28"/>
        </w:rPr>
        <w:t xml:space="preserve"> + </w:t>
      </w:r>
      <w:proofErr w:type="spellStart"/>
      <w:r w:rsidRPr="00E3398C">
        <w:rPr>
          <w:sz w:val="28"/>
          <w:szCs w:val="28"/>
        </w:rPr>
        <w:t>strCurrentChar</w:t>
      </w:r>
      <w:proofErr w:type="spellEnd"/>
      <w:r w:rsidRPr="00E3398C">
        <w:rPr>
          <w:sz w:val="28"/>
          <w:szCs w:val="28"/>
        </w:rPr>
        <w:t xml:space="preserve">                        </w:t>
      </w:r>
    </w:p>
    <w:p w14:paraId="36195D0E" w14:textId="3B8B394E" w:rsidR="00E3398C" w:rsidRPr="00E3398C" w:rsidRDefault="00E3398C" w:rsidP="00E3398C">
      <w:pPr>
        <w:spacing w:line="276" w:lineRule="auto"/>
        <w:jc w:val="both"/>
        <w:rPr>
          <w:sz w:val="28"/>
          <w:szCs w:val="28"/>
        </w:rPr>
      </w:pPr>
      <w:r w:rsidRPr="00E3398C">
        <w:rPr>
          <w:sz w:val="28"/>
          <w:szCs w:val="28"/>
        </w:rPr>
        <w:t xml:space="preserve">    if </w:t>
      </w:r>
      <w:proofErr w:type="spellStart"/>
      <w:r w:rsidRPr="00E3398C">
        <w:rPr>
          <w:sz w:val="28"/>
          <w:szCs w:val="28"/>
        </w:rPr>
        <w:t>Main.showSteps</w:t>
      </w:r>
      <w:proofErr w:type="spellEnd"/>
      <w:r w:rsidRPr="00E3398C">
        <w:rPr>
          <w:sz w:val="28"/>
          <w:szCs w:val="28"/>
        </w:rPr>
        <w:t xml:space="preserve"> == True: </w:t>
      </w:r>
    </w:p>
    <w:p w14:paraId="10465433" w14:textId="3853B8C9" w:rsidR="00E3398C" w:rsidRPr="00E3398C" w:rsidRDefault="00E3398C" w:rsidP="00E3398C">
      <w:pPr>
        <w:spacing w:line="276" w:lineRule="auto"/>
        <w:jc w:val="both"/>
        <w:rPr>
          <w:sz w:val="28"/>
          <w:szCs w:val="28"/>
        </w:rPr>
      </w:pPr>
      <w:r w:rsidRPr="00E3398C">
        <w:rPr>
          <w:sz w:val="28"/>
          <w:szCs w:val="28"/>
        </w:rPr>
        <w:t xml:space="preserve">        cv2.imshow("10", </w:t>
      </w:r>
      <w:proofErr w:type="spellStart"/>
      <w:r w:rsidRPr="00E3398C">
        <w:rPr>
          <w:sz w:val="28"/>
          <w:szCs w:val="28"/>
        </w:rPr>
        <w:t>imgThreshColor</w:t>
      </w:r>
      <w:proofErr w:type="spellEnd"/>
      <w:r w:rsidRPr="00E3398C">
        <w:rPr>
          <w:sz w:val="28"/>
          <w:szCs w:val="28"/>
        </w:rPr>
        <w:t>)</w:t>
      </w:r>
    </w:p>
    <w:p w14:paraId="7518D196" w14:textId="77777777" w:rsidR="00E3398C" w:rsidRPr="00E3398C" w:rsidRDefault="00E3398C" w:rsidP="00E3398C">
      <w:pPr>
        <w:spacing w:line="276" w:lineRule="auto"/>
        <w:jc w:val="both"/>
        <w:rPr>
          <w:sz w:val="28"/>
          <w:szCs w:val="28"/>
        </w:rPr>
      </w:pPr>
      <w:r w:rsidRPr="00E3398C">
        <w:rPr>
          <w:sz w:val="28"/>
          <w:szCs w:val="28"/>
        </w:rPr>
        <w:t xml:space="preserve">    return </w:t>
      </w:r>
      <w:proofErr w:type="spellStart"/>
      <w:r w:rsidRPr="00E3398C">
        <w:rPr>
          <w:sz w:val="28"/>
          <w:szCs w:val="28"/>
        </w:rPr>
        <w:t>strChars</w:t>
      </w:r>
      <w:proofErr w:type="spellEnd"/>
    </w:p>
    <w:p w14:paraId="5D86735A" w14:textId="77777777" w:rsidR="00E3398C" w:rsidRDefault="00E3398C" w:rsidP="00E3398C">
      <w:pPr>
        <w:spacing w:line="276" w:lineRule="auto"/>
        <w:jc w:val="both"/>
        <w:rPr>
          <w:sz w:val="28"/>
          <w:szCs w:val="28"/>
        </w:rPr>
      </w:pPr>
    </w:p>
    <w:p w14:paraId="40B4460F" w14:textId="0A0427E1" w:rsidR="00E3398C" w:rsidRPr="00E3398C" w:rsidRDefault="00E3398C" w:rsidP="00E3398C">
      <w:pPr>
        <w:spacing w:line="276" w:lineRule="auto"/>
        <w:jc w:val="both"/>
        <w:rPr>
          <w:b/>
          <w:bCs/>
          <w:sz w:val="28"/>
          <w:szCs w:val="28"/>
        </w:rPr>
      </w:pPr>
      <w:r w:rsidRPr="00E3398C">
        <w:rPr>
          <w:b/>
          <w:bCs/>
          <w:sz w:val="28"/>
          <w:szCs w:val="28"/>
        </w:rPr>
        <w:t xml:space="preserve"> DetectPlates.py</w:t>
      </w:r>
      <w:r>
        <w:rPr>
          <w:b/>
          <w:bCs/>
          <w:sz w:val="28"/>
          <w:szCs w:val="28"/>
        </w:rPr>
        <w:t>:</w:t>
      </w:r>
    </w:p>
    <w:p w14:paraId="5EF07C92" w14:textId="77777777" w:rsidR="00E3398C" w:rsidRPr="00E3398C" w:rsidRDefault="00E3398C" w:rsidP="00E3398C">
      <w:pPr>
        <w:spacing w:line="276" w:lineRule="auto"/>
        <w:jc w:val="both"/>
        <w:rPr>
          <w:sz w:val="28"/>
          <w:szCs w:val="28"/>
        </w:rPr>
      </w:pPr>
    </w:p>
    <w:p w14:paraId="4AE7E60C" w14:textId="77777777" w:rsidR="00E3398C" w:rsidRPr="00E3398C" w:rsidRDefault="00E3398C" w:rsidP="00E3398C">
      <w:pPr>
        <w:spacing w:line="276" w:lineRule="auto"/>
        <w:jc w:val="both"/>
        <w:rPr>
          <w:sz w:val="28"/>
          <w:szCs w:val="28"/>
        </w:rPr>
      </w:pPr>
      <w:r w:rsidRPr="00E3398C">
        <w:rPr>
          <w:sz w:val="28"/>
          <w:szCs w:val="28"/>
        </w:rPr>
        <w:t>import cv2</w:t>
      </w:r>
    </w:p>
    <w:p w14:paraId="3D71419C" w14:textId="77777777" w:rsidR="00E3398C" w:rsidRPr="00E3398C" w:rsidRDefault="00E3398C" w:rsidP="00E3398C">
      <w:pPr>
        <w:spacing w:line="276" w:lineRule="auto"/>
        <w:jc w:val="both"/>
        <w:rPr>
          <w:sz w:val="28"/>
          <w:szCs w:val="28"/>
        </w:rPr>
      </w:pPr>
      <w:r w:rsidRPr="00E3398C">
        <w:rPr>
          <w:sz w:val="28"/>
          <w:szCs w:val="28"/>
        </w:rPr>
        <w:t xml:space="preserve">import </w:t>
      </w:r>
      <w:proofErr w:type="spellStart"/>
      <w:r w:rsidRPr="00E3398C">
        <w:rPr>
          <w:sz w:val="28"/>
          <w:szCs w:val="28"/>
        </w:rPr>
        <w:t>numpy</w:t>
      </w:r>
      <w:proofErr w:type="spellEnd"/>
      <w:r w:rsidRPr="00E3398C">
        <w:rPr>
          <w:sz w:val="28"/>
          <w:szCs w:val="28"/>
        </w:rPr>
        <w:t xml:space="preserve"> as np</w:t>
      </w:r>
    </w:p>
    <w:p w14:paraId="3CEEE30D" w14:textId="77777777" w:rsidR="00E3398C" w:rsidRPr="00E3398C" w:rsidRDefault="00E3398C" w:rsidP="00E3398C">
      <w:pPr>
        <w:spacing w:line="276" w:lineRule="auto"/>
        <w:jc w:val="both"/>
        <w:rPr>
          <w:sz w:val="28"/>
          <w:szCs w:val="28"/>
        </w:rPr>
      </w:pPr>
      <w:r w:rsidRPr="00E3398C">
        <w:rPr>
          <w:sz w:val="28"/>
          <w:szCs w:val="28"/>
        </w:rPr>
        <w:t>import math</w:t>
      </w:r>
    </w:p>
    <w:p w14:paraId="33893A59" w14:textId="77777777" w:rsidR="00E3398C" w:rsidRPr="00E3398C" w:rsidRDefault="00E3398C" w:rsidP="00E3398C">
      <w:pPr>
        <w:spacing w:line="276" w:lineRule="auto"/>
        <w:jc w:val="both"/>
        <w:rPr>
          <w:sz w:val="28"/>
          <w:szCs w:val="28"/>
        </w:rPr>
      </w:pPr>
      <w:r w:rsidRPr="00E3398C">
        <w:rPr>
          <w:sz w:val="28"/>
          <w:szCs w:val="28"/>
        </w:rPr>
        <w:t>import Main</w:t>
      </w:r>
    </w:p>
    <w:p w14:paraId="32902CE4" w14:textId="77777777" w:rsidR="00E3398C" w:rsidRPr="00E3398C" w:rsidRDefault="00E3398C" w:rsidP="00E3398C">
      <w:pPr>
        <w:spacing w:line="276" w:lineRule="auto"/>
        <w:jc w:val="both"/>
        <w:rPr>
          <w:sz w:val="28"/>
          <w:szCs w:val="28"/>
        </w:rPr>
      </w:pPr>
      <w:r w:rsidRPr="00E3398C">
        <w:rPr>
          <w:sz w:val="28"/>
          <w:szCs w:val="28"/>
        </w:rPr>
        <w:t>import random</w:t>
      </w:r>
    </w:p>
    <w:p w14:paraId="6EA98478" w14:textId="77777777" w:rsidR="00E3398C" w:rsidRPr="00E3398C" w:rsidRDefault="00E3398C" w:rsidP="00E3398C">
      <w:pPr>
        <w:spacing w:line="276" w:lineRule="auto"/>
        <w:jc w:val="both"/>
        <w:rPr>
          <w:sz w:val="28"/>
          <w:szCs w:val="28"/>
        </w:rPr>
      </w:pPr>
      <w:r w:rsidRPr="00E3398C">
        <w:rPr>
          <w:sz w:val="28"/>
          <w:szCs w:val="28"/>
        </w:rPr>
        <w:t>import Preprocess</w:t>
      </w:r>
    </w:p>
    <w:p w14:paraId="784BECDF" w14:textId="77777777" w:rsidR="00E3398C" w:rsidRPr="00E3398C" w:rsidRDefault="00E3398C" w:rsidP="00E3398C">
      <w:pPr>
        <w:spacing w:line="276" w:lineRule="auto"/>
        <w:jc w:val="both"/>
        <w:rPr>
          <w:sz w:val="28"/>
          <w:szCs w:val="28"/>
        </w:rPr>
      </w:pPr>
      <w:r w:rsidRPr="00E3398C">
        <w:rPr>
          <w:sz w:val="28"/>
          <w:szCs w:val="28"/>
        </w:rPr>
        <w:t xml:space="preserve">import </w:t>
      </w:r>
      <w:proofErr w:type="spellStart"/>
      <w:r w:rsidRPr="00E3398C">
        <w:rPr>
          <w:sz w:val="28"/>
          <w:szCs w:val="28"/>
        </w:rPr>
        <w:t>DetectChars</w:t>
      </w:r>
      <w:proofErr w:type="spellEnd"/>
    </w:p>
    <w:p w14:paraId="13CB1BD4" w14:textId="77777777" w:rsidR="00E3398C" w:rsidRPr="00E3398C" w:rsidRDefault="00E3398C" w:rsidP="00E3398C">
      <w:pPr>
        <w:spacing w:line="276" w:lineRule="auto"/>
        <w:jc w:val="both"/>
        <w:rPr>
          <w:sz w:val="28"/>
          <w:szCs w:val="28"/>
        </w:rPr>
      </w:pPr>
      <w:r w:rsidRPr="00E3398C">
        <w:rPr>
          <w:sz w:val="28"/>
          <w:szCs w:val="28"/>
        </w:rPr>
        <w:t xml:space="preserve">import </w:t>
      </w:r>
      <w:proofErr w:type="spellStart"/>
      <w:r w:rsidRPr="00E3398C">
        <w:rPr>
          <w:sz w:val="28"/>
          <w:szCs w:val="28"/>
        </w:rPr>
        <w:t>PossiblePlate</w:t>
      </w:r>
      <w:proofErr w:type="spellEnd"/>
    </w:p>
    <w:p w14:paraId="71F74E62" w14:textId="77777777" w:rsidR="00E3398C" w:rsidRPr="00E3398C" w:rsidRDefault="00E3398C" w:rsidP="00E3398C">
      <w:pPr>
        <w:spacing w:line="276" w:lineRule="auto"/>
        <w:jc w:val="both"/>
        <w:rPr>
          <w:sz w:val="28"/>
          <w:szCs w:val="28"/>
        </w:rPr>
      </w:pPr>
      <w:r w:rsidRPr="00E3398C">
        <w:rPr>
          <w:sz w:val="28"/>
          <w:szCs w:val="28"/>
        </w:rPr>
        <w:t xml:space="preserve">import </w:t>
      </w:r>
      <w:proofErr w:type="spellStart"/>
      <w:r w:rsidRPr="00E3398C">
        <w:rPr>
          <w:sz w:val="28"/>
          <w:szCs w:val="28"/>
        </w:rPr>
        <w:t>PossibleChar</w:t>
      </w:r>
      <w:proofErr w:type="spellEnd"/>
    </w:p>
    <w:p w14:paraId="4428A375" w14:textId="77777777" w:rsidR="00E3398C" w:rsidRPr="00E3398C" w:rsidRDefault="00E3398C" w:rsidP="00E3398C">
      <w:pPr>
        <w:spacing w:line="276" w:lineRule="auto"/>
        <w:jc w:val="both"/>
        <w:rPr>
          <w:sz w:val="28"/>
          <w:szCs w:val="28"/>
        </w:rPr>
      </w:pPr>
      <w:r w:rsidRPr="00E3398C">
        <w:rPr>
          <w:sz w:val="28"/>
          <w:szCs w:val="28"/>
        </w:rPr>
        <w:t>PLATE_WIDTH_PADDING_FACTOR = 1.3</w:t>
      </w:r>
    </w:p>
    <w:p w14:paraId="6613984B" w14:textId="77777777" w:rsidR="00E3398C" w:rsidRPr="00E3398C" w:rsidRDefault="00E3398C" w:rsidP="00E3398C">
      <w:pPr>
        <w:spacing w:line="276" w:lineRule="auto"/>
        <w:jc w:val="both"/>
        <w:rPr>
          <w:sz w:val="28"/>
          <w:szCs w:val="28"/>
        </w:rPr>
      </w:pPr>
      <w:r w:rsidRPr="00E3398C">
        <w:rPr>
          <w:sz w:val="28"/>
          <w:szCs w:val="28"/>
        </w:rPr>
        <w:t>PLATE_HEIGHT_PADDING_FACTOR = 1.5</w:t>
      </w:r>
    </w:p>
    <w:p w14:paraId="79B7977A" w14:textId="77777777" w:rsidR="00E3398C" w:rsidRPr="00E3398C" w:rsidRDefault="00E3398C" w:rsidP="00E3398C">
      <w:pPr>
        <w:spacing w:line="276" w:lineRule="auto"/>
        <w:jc w:val="both"/>
        <w:rPr>
          <w:sz w:val="28"/>
          <w:szCs w:val="28"/>
        </w:rPr>
      </w:pPr>
      <w:r w:rsidRPr="00E3398C">
        <w:rPr>
          <w:sz w:val="28"/>
          <w:szCs w:val="28"/>
        </w:rPr>
        <w:t xml:space="preserve">def </w:t>
      </w:r>
      <w:proofErr w:type="spellStart"/>
      <w:r w:rsidRPr="00E3398C">
        <w:rPr>
          <w:sz w:val="28"/>
          <w:szCs w:val="28"/>
        </w:rPr>
        <w:t>detectPlatesInScene</w:t>
      </w:r>
      <w:proofErr w:type="spellEnd"/>
      <w:r w:rsidRPr="00E3398C">
        <w:rPr>
          <w:sz w:val="28"/>
          <w:szCs w:val="28"/>
        </w:rPr>
        <w:t>(</w:t>
      </w:r>
      <w:proofErr w:type="spellStart"/>
      <w:r w:rsidRPr="00E3398C">
        <w:rPr>
          <w:sz w:val="28"/>
          <w:szCs w:val="28"/>
        </w:rPr>
        <w:t>imgOriginalScene</w:t>
      </w:r>
      <w:proofErr w:type="spellEnd"/>
      <w:r w:rsidRPr="00E3398C">
        <w:rPr>
          <w:sz w:val="28"/>
          <w:szCs w:val="28"/>
        </w:rPr>
        <w:t>):</w:t>
      </w:r>
    </w:p>
    <w:p w14:paraId="5E55E2DB" w14:textId="7EE4D44D"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listOfPossiblePlates</w:t>
      </w:r>
      <w:proofErr w:type="spellEnd"/>
      <w:r w:rsidRPr="00E3398C">
        <w:rPr>
          <w:sz w:val="28"/>
          <w:szCs w:val="28"/>
        </w:rPr>
        <w:t xml:space="preserve"> = []                   </w:t>
      </w:r>
    </w:p>
    <w:p w14:paraId="5D48DE97" w14:textId="2BB193A5" w:rsidR="00E3398C" w:rsidRPr="00E3398C" w:rsidRDefault="00E3398C" w:rsidP="00E3398C">
      <w:pPr>
        <w:spacing w:line="276" w:lineRule="auto"/>
        <w:jc w:val="both"/>
        <w:rPr>
          <w:sz w:val="28"/>
          <w:szCs w:val="28"/>
        </w:rPr>
      </w:pPr>
      <w:r w:rsidRPr="00E3398C">
        <w:rPr>
          <w:sz w:val="28"/>
          <w:szCs w:val="28"/>
        </w:rPr>
        <w:t xml:space="preserve">    height, width, </w:t>
      </w:r>
      <w:proofErr w:type="spellStart"/>
      <w:r w:rsidRPr="00E3398C">
        <w:rPr>
          <w:sz w:val="28"/>
          <w:szCs w:val="28"/>
        </w:rPr>
        <w:t>numChannels</w:t>
      </w:r>
      <w:proofErr w:type="spellEnd"/>
      <w:r w:rsidRPr="00E3398C">
        <w:rPr>
          <w:sz w:val="28"/>
          <w:szCs w:val="28"/>
        </w:rPr>
        <w:t xml:space="preserve"> = </w:t>
      </w:r>
      <w:proofErr w:type="spellStart"/>
      <w:r w:rsidRPr="00E3398C">
        <w:rPr>
          <w:sz w:val="28"/>
          <w:szCs w:val="28"/>
        </w:rPr>
        <w:t>imgOriginalScene.shape</w:t>
      </w:r>
      <w:proofErr w:type="spellEnd"/>
    </w:p>
    <w:p w14:paraId="4F9033CD"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imgGrayscaleScene</w:t>
      </w:r>
      <w:proofErr w:type="spellEnd"/>
      <w:r w:rsidRPr="00E3398C">
        <w:rPr>
          <w:sz w:val="28"/>
          <w:szCs w:val="28"/>
        </w:rPr>
        <w:t xml:space="preserve"> = </w:t>
      </w:r>
      <w:proofErr w:type="spellStart"/>
      <w:proofErr w:type="gramStart"/>
      <w:r w:rsidRPr="00E3398C">
        <w:rPr>
          <w:sz w:val="28"/>
          <w:szCs w:val="28"/>
        </w:rPr>
        <w:t>np.zeros</w:t>
      </w:r>
      <w:proofErr w:type="spellEnd"/>
      <w:proofErr w:type="gramEnd"/>
      <w:r w:rsidRPr="00E3398C">
        <w:rPr>
          <w:sz w:val="28"/>
          <w:szCs w:val="28"/>
        </w:rPr>
        <w:t>((height, width, 1), np.uint8)</w:t>
      </w:r>
    </w:p>
    <w:p w14:paraId="6A201D5B"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imgThreshScene</w:t>
      </w:r>
      <w:proofErr w:type="spellEnd"/>
      <w:r w:rsidRPr="00E3398C">
        <w:rPr>
          <w:sz w:val="28"/>
          <w:szCs w:val="28"/>
        </w:rPr>
        <w:t xml:space="preserve"> = </w:t>
      </w:r>
      <w:proofErr w:type="spellStart"/>
      <w:proofErr w:type="gramStart"/>
      <w:r w:rsidRPr="00E3398C">
        <w:rPr>
          <w:sz w:val="28"/>
          <w:szCs w:val="28"/>
        </w:rPr>
        <w:t>np.zeros</w:t>
      </w:r>
      <w:proofErr w:type="spellEnd"/>
      <w:proofErr w:type="gramEnd"/>
      <w:r w:rsidRPr="00E3398C">
        <w:rPr>
          <w:sz w:val="28"/>
          <w:szCs w:val="28"/>
        </w:rPr>
        <w:t>((height, width, 1), np.uint8)</w:t>
      </w:r>
    </w:p>
    <w:p w14:paraId="1142D2C9" w14:textId="5679FC94"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imgContours</w:t>
      </w:r>
      <w:proofErr w:type="spellEnd"/>
      <w:r w:rsidRPr="00E3398C">
        <w:rPr>
          <w:sz w:val="28"/>
          <w:szCs w:val="28"/>
        </w:rPr>
        <w:t xml:space="preserve"> = </w:t>
      </w:r>
      <w:proofErr w:type="spellStart"/>
      <w:proofErr w:type="gramStart"/>
      <w:r w:rsidRPr="00E3398C">
        <w:rPr>
          <w:sz w:val="28"/>
          <w:szCs w:val="28"/>
        </w:rPr>
        <w:t>np.zeros</w:t>
      </w:r>
      <w:proofErr w:type="spellEnd"/>
      <w:proofErr w:type="gramEnd"/>
      <w:r w:rsidRPr="00E3398C">
        <w:rPr>
          <w:sz w:val="28"/>
          <w:szCs w:val="28"/>
        </w:rPr>
        <w:t>((height, width, 3), np.uint8)</w:t>
      </w:r>
    </w:p>
    <w:p w14:paraId="66A876CE" w14:textId="20DB993A" w:rsidR="00E3398C" w:rsidRPr="00E3398C" w:rsidRDefault="00E3398C" w:rsidP="00E3398C">
      <w:pPr>
        <w:spacing w:line="276" w:lineRule="auto"/>
        <w:jc w:val="both"/>
        <w:rPr>
          <w:sz w:val="28"/>
          <w:szCs w:val="28"/>
        </w:rPr>
      </w:pPr>
      <w:r w:rsidRPr="00E3398C">
        <w:rPr>
          <w:sz w:val="28"/>
          <w:szCs w:val="28"/>
        </w:rPr>
        <w:t xml:space="preserve">    cv2.destroyAllWindows()</w:t>
      </w:r>
    </w:p>
    <w:p w14:paraId="67E2AAE7" w14:textId="23920948" w:rsidR="00E3398C" w:rsidRPr="00E3398C" w:rsidRDefault="00E3398C" w:rsidP="00E3398C">
      <w:pPr>
        <w:spacing w:line="276" w:lineRule="auto"/>
        <w:jc w:val="both"/>
        <w:rPr>
          <w:sz w:val="28"/>
          <w:szCs w:val="28"/>
        </w:rPr>
      </w:pPr>
      <w:r w:rsidRPr="00E3398C">
        <w:rPr>
          <w:sz w:val="28"/>
          <w:szCs w:val="28"/>
        </w:rPr>
        <w:t xml:space="preserve">    if </w:t>
      </w:r>
      <w:proofErr w:type="spellStart"/>
      <w:r w:rsidRPr="00E3398C">
        <w:rPr>
          <w:sz w:val="28"/>
          <w:szCs w:val="28"/>
        </w:rPr>
        <w:t>Main.showSteps</w:t>
      </w:r>
      <w:proofErr w:type="spellEnd"/>
      <w:r w:rsidRPr="00E3398C">
        <w:rPr>
          <w:sz w:val="28"/>
          <w:szCs w:val="28"/>
        </w:rPr>
        <w:t xml:space="preserve"> == True: </w:t>
      </w:r>
    </w:p>
    <w:p w14:paraId="2A64EBCD" w14:textId="6C97C75A" w:rsidR="00E3398C" w:rsidRPr="00E3398C" w:rsidRDefault="00E3398C" w:rsidP="00E3398C">
      <w:pPr>
        <w:spacing w:line="276" w:lineRule="auto"/>
        <w:jc w:val="both"/>
        <w:rPr>
          <w:sz w:val="28"/>
          <w:szCs w:val="28"/>
        </w:rPr>
      </w:pPr>
      <w:r w:rsidRPr="00E3398C">
        <w:rPr>
          <w:sz w:val="28"/>
          <w:szCs w:val="28"/>
        </w:rPr>
        <w:t xml:space="preserve">        cv2.imshow("0", </w:t>
      </w:r>
      <w:proofErr w:type="spellStart"/>
      <w:r w:rsidRPr="00E3398C">
        <w:rPr>
          <w:sz w:val="28"/>
          <w:szCs w:val="28"/>
        </w:rPr>
        <w:t>imgOriginalScene</w:t>
      </w:r>
      <w:proofErr w:type="spellEnd"/>
      <w:r w:rsidRPr="00E3398C">
        <w:rPr>
          <w:sz w:val="28"/>
          <w:szCs w:val="28"/>
        </w:rPr>
        <w:t>)</w:t>
      </w:r>
    </w:p>
    <w:p w14:paraId="117F79CC" w14:textId="15C7B3BF"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imgGrayscaleScene</w:t>
      </w:r>
      <w:proofErr w:type="spellEnd"/>
      <w:r w:rsidRPr="00E3398C">
        <w:rPr>
          <w:sz w:val="28"/>
          <w:szCs w:val="28"/>
        </w:rPr>
        <w:t xml:space="preserve">, </w:t>
      </w:r>
      <w:proofErr w:type="spellStart"/>
      <w:r w:rsidRPr="00E3398C">
        <w:rPr>
          <w:sz w:val="28"/>
          <w:szCs w:val="28"/>
        </w:rPr>
        <w:t>imgThreshScene</w:t>
      </w:r>
      <w:proofErr w:type="spellEnd"/>
      <w:r w:rsidRPr="00E3398C">
        <w:rPr>
          <w:sz w:val="28"/>
          <w:szCs w:val="28"/>
        </w:rPr>
        <w:t xml:space="preserve"> = </w:t>
      </w:r>
      <w:proofErr w:type="spellStart"/>
      <w:r w:rsidRPr="00E3398C">
        <w:rPr>
          <w:sz w:val="28"/>
          <w:szCs w:val="28"/>
        </w:rPr>
        <w:t>Preprocess.preprocess</w:t>
      </w:r>
      <w:proofErr w:type="spellEnd"/>
      <w:r w:rsidRPr="00E3398C">
        <w:rPr>
          <w:sz w:val="28"/>
          <w:szCs w:val="28"/>
        </w:rPr>
        <w:t>(</w:t>
      </w:r>
      <w:proofErr w:type="spellStart"/>
      <w:r w:rsidRPr="00E3398C">
        <w:rPr>
          <w:sz w:val="28"/>
          <w:szCs w:val="28"/>
        </w:rPr>
        <w:t>imgOriginalScene</w:t>
      </w:r>
      <w:proofErr w:type="spellEnd"/>
      <w:r w:rsidRPr="00E3398C">
        <w:rPr>
          <w:sz w:val="28"/>
          <w:szCs w:val="28"/>
        </w:rPr>
        <w:t xml:space="preserve">)         </w:t>
      </w:r>
    </w:p>
    <w:p w14:paraId="6270491F" w14:textId="2947572B" w:rsidR="00E3398C" w:rsidRPr="00E3398C" w:rsidRDefault="00E3398C" w:rsidP="00E3398C">
      <w:pPr>
        <w:spacing w:line="276" w:lineRule="auto"/>
        <w:jc w:val="both"/>
        <w:rPr>
          <w:sz w:val="28"/>
          <w:szCs w:val="28"/>
        </w:rPr>
      </w:pPr>
      <w:r w:rsidRPr="00E3398C">
        <w:rPr>
          <w:sz w:val="28"/>
          <w:szCs w:val="28"/>
        </w:rPr>
        <w:t xml:space="preserve">    if </w:t>
      </w:r>
      <w:proofErr w:type="spellStart"/>
      <w:r w:rsidRPr="00E3398C">
        <w:rPr>
          <w:sz w:val="28"/>
          <w:szCs w:val="28"/>
        </w:rPr>
        <w:t>Main.showSteps</w:t>
      </w:r>
      <w:proofErr w:type="spellEnd"/>
      <w:r w:rsidRPr="00E3398C">
        <w:rPr>
          <w:sz w:val="28"/>
          <w:szCs w:val="28"/>
        </w:rPr>
        <w:t xml:space="preserve"> == True: </w:t>
      </w:r>
    </w:p>
    <w:p w14:paraId="08B20514" w14:textId="77777777" w:rsidR="00E3398C" w:rsidRPr="00E3398C" w:rsidRDefault="00E3398C" w:rsidP="00E3398C">
      <w:pPr>
        <w:spacing w:line="276" w:lineRule="auto"/>
        <w:jc w:val="both"/>
        <w:rPr>
          <w:sz w:val="28"/>
          <w:szCs w:val="28"/>
        </w:rPr>
      </w:pPr>
      <w:r w:rsidRPr="00E3398C">
        <w:rPr>
          <w:sz w:val="28"/>
          <w:szCs w:val="28"/>
        </w:rPr>
        <w:t xml:space="preserve">        cv2.imshow("1a", </w:t>
      </w:r>
      <w:proofErr w:type="spellStart"/>
      <w:r w:rsidRPr="00E3398C">
        <w:rPr>
          <w:sz w:val="28"/>
          <w:szCs w:val="28"/>
        </w:rPr>
        <w:t>imgGrayscaleScene</w:t>
      </w:r>
      <w:proofErr w:type="spellEnd"/>
      <w:r w:rsidRPr="00E3398C">
        <w:rPr>
          <w:sz w:val="28"/>
          <w:szCs w:val="28"/>
        </w:rPr>
        <w:t>)</w:t>
      </w:r>
    </w:p>
    <w:p w14:paraId="360A3EDC" w14:textId="29B4596B" w:rsidR="00E3398C" w:rsidRPr="00E3398C" w:rsidRDefault="00E3398C" w:rsidP="00D86A44">
      <w:pPr>
        <w:spacing w:line="276" w:lineRule="auto"/>
        <w:jc w:val="both"/>
        <w:rPr>
          <w:sz w:val="28"/>
          <w:szCs w:val="28"/>
        </w:rPr>
      </w:pPr>
      <w:r w:rsidRPr="00E3398C">
        <w:rPr>
          <w:sz w:val="28"/>
          <w:szCs w:val="28"/>
        </w:rPr>
        <w:lastRenderedPageBreak/>
        <w:t xml:space="preserve">        cv2.imshow("1b", </w:t>
      </w:r>
      <w:proofErr w:type="spellStart"/>
      <w:r w:rsidRPr="00E3398C">
        <w:rPr>
          <w:sz w:val="28"/>
          <w:szCs w:val="28"/>
        </w:rPr>
        <w:t>imgThreshScene</w:t>
      </w:r>
      <w:proofErr w:type="spellEnd"/>
      <w:r w:rsidRPr="00E3398C">
        <w:rPr>
          <w:sz w:val="28"/>
          <w:szCs w:val="28"/>
        </w:rPr>
        <w:t>)</w:t>
      </w:r>
    </w:p>
    <w:p w14:paraId="069A518B" w14:textId="06D72E20"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listOfPossibleCharsInScene</w:t>
      </w:r>
      <w:proofErr w:type="spellEnd"/>
      <w:r w:rsidRPr="00E3398C">
        <w:rPr>
          <w:sz w:val="28"/>
          <w:szCs w:val="28"/>
        </w:rPr>
        <w:t xml:space="preserve"> = </w:t>
      </w:r>
      <w:proofErr w:type="spellStart"/>
      <w:r w:rsidRPr="00E3398C">
        <w:rPr>
          <w:sz w:val="28"/>
          <w:szCs w:val="28"/>
        </w:rPr>
        <w:t>findPossibleCharsInScene</w:t>
      </w:r>
      <w:proofErr w:type="spellEnd"/>
      <w:r w:rsidRPr="00E3398C">
        <w:rPr>
          <w:sz w:val="28"/>
          <w:szCs w:val="28"/>
        </w:rPr>
        <w:t>(</w:t>
      </w:r>
      <w:proofErr w:type="spellStart"/>
      <w:r w:rsidRPr="00E3398C">
        <w:rPr>
          <w:sz w:val="28"/>
          <w:szCs w:val="28"/>
        </w:rPr>
        <w:t>imgThreshScene</w:t>
      </w:r>
      <w:proofErr w:type="spellEnd"/>
      <w:r w:rsidRPr="00E3398C">
        <w:rPr>
          <w:sz w:val="28"/>
          <w:szCs w:val="28"/>
        </w:rPr>
        <w:t>)</w:t>
      </w:r>
    </w:p>
    <w:p w14:paraId="6936F425" w14:textId="08112359" w:rsidR="00E3398C" w:rsidRPr="00E3398C" w:rsidRDefault="00E3398C" w:rsidP="00E3398C">
      <w:pPr>
        <w:spacing w:line="276" w:lineRule="auto"/>
        <w:jc w:val="both"/>
        <w:rPr>
          <w:sz w:val="28"/>
          <w:szCs w:val="28"/>
        </w:rPr>
      </w:pPr>
      <w:r w:rsidRPr="00E3398C">
        <w:rPr>
          <w:sz w:val="28"/>
          <w:szCs w:val="28"/>
        </w:rPr>
        <w:t xml:space="preserve">    if </w:t>
      </w:r>
      <w:proofErr w:type="spellStart"/>
      <w:r w:rsidRPr="00E3398C">
        <w:rPr>
          <w:sz w:val="28"/>
          <w:szCs w:val="28"/>
        </w:rPr>
        <w:t>Main.showSteps</w:t>
      </w:r>
      <w:proofErr w:type="spellEnd"/>
      <w:r w:rsidRPr="00E3398C">
        <w:rPr>
          <w:sz w:val="28"/>
          <w:szCs w:val="28"/>
        </w:rPr>
        <w:t xml:space="preserve"> == True: </w:t>
      </w:r>
    </w:p>
    <w:p w14:paraId="7C41278C" w14:textId="77777777" w:rsidR="00E3398C" w:rsidRPr="00E3398C" w:rsidRDefault="00E3398C" w:rsidP="00E3398C">
      <w:pPr>
        <w:spacing w:line="276" w:lineRule="auto"/>
        <w:jc w:val="both"/>
        <w:rPr>
          <w:sz w:val="28"/>
          <w:szCs w:val="28"/>
        </w:rPr>
      </w:pPr>
      <w:r w:rsidRPr="00E3398C">
        <w:rPr>
          <w:sz w:val="28"/>
          <w:szCs w:val="28"/>
        </w:rPr>
        <w:t xml:space="preserve">        </w:t>
      </w:r>
      <w:proofErr w:type="gramStart"/>
      <w:r w:rsidRPr="00E3398C">
        <w:rPr>
          <w:sz w:val="28"/>
          <w:szCs w:val="28"/>
        </w:rPr>
        <w:t>print(</w:t>
      </w:r>
      <w:proofErr w:type="gramEnd"/>
      <w:r w:rsidRPr="00E3398C">
        <w:rPr>
          <w:sz w:val="28"/>
          <w:szCs w:val="28"/>
        </w:rPr>
        <w:t xml:space="preserve">"step 2 - </w:t>
      </w:r>
      <w:proofErr w:type="spellStart"/>
      <w:r w:rsidRPr="00E3398C">
        <w:rPr>
          <w:sz w:val="28"/>
          <w:szCs w:val="28"/>
        </w:rPr>
        <w:t>len</w:t>
      </w:r>
      <w:proofErr w:type="spellEnd"/>
      <w:r w:rsidRPr="00E3398C">
        <w:rPr>
          <w:sz w:val="28"/>
          <w:szCs w:val="28"/>
        </w:rPr>
        <w:t>(</w:t>
      </w:r>
      <w:proofErr w:type="spellStart"/>
      <w:r w:rsidRPr="00E3398C">
        <w:rPr>
          <w:sz w:val="28"/>
          <w:szCs w:val="28"/>
        </w:rPr>
        <w:t>listOfPossibleCharsInScene</w:t>
      </w:r>
      <w:proofErr w:type="spellEnd"/>
      <w:r w:rsidRPr="00E3398C">
        <w:rPr>
          <w:sz w:val="28"/>
          <w:szCs w:val="28"/>
        </w:rPr>
        <w:t>) = " + str(</w:t>
      </w:r>
    </w:p>
    <w:p w14:paraId="44961A62" w14:textId="031A5B33"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len</w:t>
      </w:r>
      <w:proofErr w:type="spellEnd"/>
      <w:r w:rsidRPr="00E3398C">
        <w:rPr>
          <w:sz w:val="28"/>
          <w:szCs w:val="28"/>
        </w:rPr>
        <w:t>(</w:t>
      </w:r>
      <w:proofErr w:type="spellStart"/>
      <w:r w:rsidRPr="00E3398C">
        <w:rPr>
          <w:sz w:val="28"/>
          <w:szCs w:val="28"/>
        </w:rPr>
        <w:t>listOfPossibleCharsInScene</w:t>
      </w:r>
      <w:proofErr w:type="spellEnd"/>
      <w:r w:rsidRPr="00E3398C">
        <w:rPr>
          <w:sz w:val="28"/>
          <w:szCs w:val="28"/>
        </w:rPr>
        <w:t xml:space="preserve">)))  </w:t>
      </w:r>
    </w:p>
    <w:p w14:paraId="1B898F56" w14:textId="68C16833"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imgContours</w:t>
      </w:r>
      <w:proofErr w:type="spellEnd"/>
      <w:r w:rsidRPr="00E3398C">
        <w:rPr>
          <w:sz w:val="28"/>
          <w:szCs w:val="28"/>
        </w:rPr>
        <w:t xml:space="preserve"> = </w:t>
      </w:r>
      <w:proofErr w:type="spellStart"/>
      <w:proofErr w:type="gramStart"/>
      <w:r w:rsidRPr="00E3398C">
        <w:rPr>
          <w:sz w:val="28"/>
          <w:szCs w:val="28"/>
        </w:rPr>
        <w:t>np.zeros</w:t>
      </w:r>
      <w:proofErr w:type="spellEnd"/>
      <w:proofErr w:type="gramEnd"/>
      <w:r w:rsidRPr="00E3398C">
        <w:rPr>
          <w:sz w:val="28"/>
          <w:szCs w:val="28"/>
        </w:rPr>
        <w:t>((height, width, 3), np.uint8)</w:t>
      </w:r>
    </w:p>
    <w:p w14:paraId="22205D6B" w14:textId="5EC7550D" w:rsidR="00E3398C" w:rsidRPr="00E3398C" w:rsidRDefault="00E3398C" w:rsidP="00E3398C">
      <w:pPr>
        <w:spacing w:line="276" w:lineRule="auto"/>
        <w:jc w:val="both"/>
        <w:rPr>
          <w:sz w:val="28"/>
          <w:szCs w:val="28"/>
        </w:rPr>
      </w:pPr>
      <w:r w:rsidRPr="00E3398C">
        <w:rPr>
          <w:sz w:val="28"/>
          <w:szCs w:val="28"/>
        </w:rPr>
        <w:t xml:space="preserve">        contours = []</w:t>
      </w:r>
    </w:p>
    <w:p w14:paraId="4EAC930F" w14:textId="77777777" w:rsidR="00E3398C" w:rsidRPr="00E3398C" w:rsidRDefault="00E3398C" w:rsidP="00E3398C">
      <w:pPr>
        <w:spacing w:line="276" w:lineRule="auto"/>
        <w:jc w:val="both"/>
        <w:rPr>
          <w:sz w:val="28"/>
          <w:szCs w:val="28"/>
        </w:rPr>
      </w:pPr>
      <w:r w:rsidRPr="00E3398C">
        <w:rPr>
          <w:sz w:val="28"/>
          <w:szCs w:val="28"/>
        </w:rPr>
        <w:t xml:space="preserve">        for </w:t>
      </w:r>
      <w:proofErr w:type="spellStart"/>
      <w:r w:rsidRPr="00E3398C">
        <w:rPr>
          <w:sz w:val="28"/>
          <w:szCs w:val="28"/>
        </w:rPr>
        <w:t>possibleChar</w:t>
      </w:r>
      <w:proofErr w:type="spellEnd"/>
      <w:r w:rsidRPr="00E3398C">
        <w:rPr>
          <w:sz w:val="28"/>
          <w:szCs w:val="28"/>
        </w:rPr>
        <w:t xml:space="preserve"> in </w:t>
      </w:r>
      <w:proofErr w:type="spellStart"/>
      <w:r w:rsidRPr="00E3398C">
        <w:rPr>
          <w:sz w:val="28"/>
          <w:szCs w:val="28"/>
        </w:rPr>
        <w:t>listOfPossibleCharsInScene</w:t>
      </w:r>
      <w:proofErr w:type="spellEnd"/>
      <w:r w:rsidRPr="00E3398C">
        <w:rPr>
          <w:sz w:val="28"/>
          <w:szCs w:val="28"/>
        </w:rPr>
        <w:t>:</w:t>
      </w:r>
    </w:p>
    <w:p w14:paraId="17A1B373" w14:textId="614A8698" w:rsidR="00E3398C" w:rsidRPr="00E3398C" w:rsidRDefault="00E3398C" w:rsidP="00E3398C">
      <w:pPr>
        <w:spacing w:line="276" w:lineRule="auto"/>
        <w:jc w:val="both"/>
        <w:rPr>
          <w:sz w:val="28"/>
          <w:szCs w:val="28"/>
        </w:rPr>
      </w:pPr>
      <w:r w:rsidRPr="00E3398C">
        <w:rPr>
          <w:sz w:val="28"/>
          <w:szCs w:val="28"/>
        </w:rPr>
        <w:t xml:space="preserve">            </w:t>
      </w:r>
      <w:proofErr w:type="spellStart"/>
      <w:proofErr w:type="gramStart"/>
      <w:r w:rsidRPr="00E3398C">
        <w:rPr>
          <w:sz w:val="28"/>
          <w:szCs w:val="28"/>
        </w:rPr>
        <w:t>contours.append</w:t>
      </w:r>
      <w:proofErr w:type="spellEnd"/>
      <w:proofErr w:type="gramEnd"/>
      <w:r w:rsidRPr="00E3398C">
        <w:rPr>
          <w:sz w:val="28"/>
          <w:szCs w:val="28"/>
        </w:rPr>
        <w:t>(</w:t>
      </w:r>
      <w:proofErr w:type="spellStart"/>
      <w:r w:rsidRPr="00E3398C">
        <w:rPr>
          <w:sz w:val="28"/>
          <w:szCs w:val="28"/>
        </w:rPr>
        <w:t>possibleChar.contour</w:t>
      </w:r>
      <w:proofErr w:type="spellEnd"/>
      <w:r w:rsidRPr="00E3398C">
        <w:rPr>
          <w:sz w:val="28"/>
          <w:szCs w:val="28"/>
        </w:rPr>
        <w:t>)</w:t>
      </w:r>
    </w:p>
    <w:p w14:paraId="316DEFE3" w14:textId="77777777" w:rsidR="00E3398C" w:rsidRPr="00E3398C" w:rsidRDefault="00E3398C" w:rsidP="00E3398C">
      <w:pPr>
        <w:spacing w:line="276" w:lineRule="auto"/>
        <w:jc w:val="both"/>
        <w:rPr>
          <w:sz w:val="28"/>
          <w:szCs w:val="28"/>
        </w:rPr>
      </w:pPr>
      <w:r w:rsidRPr="00E3398C">
        <w:rPr>
          <w:sz w:val="28"/>
          <w:szCs w:val="28"/>
        </w:rPr>
        <w:t xml:space="preserve">        cv2.drawContours(</w:t>
      </w:r>
      <w:proofErr w:type="spellStart"/>
      <w:r w:rsidRPr="00E3398C">
        <w:rPr>
          <w:sz w:val="28"/>
          <w:szCs w:val="28"/>
        </w:rPr>
        <w:t>imgContours</w:t>
      </w:r>
      <w:proofErr w:type="spellEnd"/>
      <w:r w:rsidRPr="00E3398C">
        <w:rPr>
          <w:sz w:val="28"/>
          <w:szCs w:val="28"/>
        </w:rPr>
        <w:t xml:space="preserve">, contours, -1, </w:t>
      </w:r>
      <w:proofErr w:type="spellStart"/>
      <w:r w:rsidRPr="00E3398C">
        <w:rPr>
          <w:sz w:val="28"/>
          <w:szCs w:val="28"/>
        </w:rPr>
        <w:t>Main.SCALAR_WHITE</w:t>
      </w:r>
      <w:proofErr w:type="spellEnd"/>
      <w:r w:rsidRPr="00E3398C">
        <w:rPr>
          <w:sz w:val="28"/>
          <w:szCs w:val="28"/>
        </w:rPr>
        <w:t>)</w:t>
      </w:r>
    </w:p>
    <w:p w14:paraId="383A7422" w14:textId="3811B7FC" w:rsidR="00E3398C" w:rsidRPr="00E3398C" w:rsidRDefault="00E3398C" w:rsidP="00D86A44">
      <w:pPr>
        <w:spacing w:line="276" w:lineRule="auto"/>
        <w:jc w:val="both"/>
        <w:rPr>
          <w:sz w:val="28"/>
          <w:szCs w:val="28"/>
        </w:rPr>
      </w:pPr>
      <w:r w:rsidRPr="00E3398C">
        <w:rPr>
          <w:sz w:val="28"/>
          <w:szCs w:val="28"/>
        </w:rPr>
        <w:t xml:space="preserve">        cv2.imshow("2b", </w:t>
      </w:r>
      <w:proofErr w:type="spellStart"/>
      <w:r w:rsidRPr="00E3398C">
        <w:rPr>
          <w:sz w:val="28"/>
          <w:szCs w:val="28"/>
        </w:rPr>
        <w:t>imgContours</w:t>
      </w:r>
      <w:proofErr w:type="spellEnd"/>
      <w:r w:rsidRPr="00E3398C">
        <w:rPr>
          <w:sz w:val="28"/>
          <w:szCs w:val="28"/>
        </w:rPr>
        <w:t>)</w:t>
      </w:r>
    </w:p>
    <w:p w14:paraId="743F0545" w14:textId="1ACBFE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listOfListsOfMatchingCharsInScene</w:t>
      </w:r>
      <w:proofErr w:type="spellEnd"/>
      <w:r w:rsidRPr="00E3398C">
        <w:rPr>
          <w:sz w:val="28"/>
          <w:szCs w:val="28"/>
        </w:rPr>
        <w:t xml:space="preserve"> = DetectChars.findListOfListsOfMatchingChars(listOfPossibleCharsInScene)</w:t>
      </w:r>
    </w:p>
    <w:p w14:paraId="30BA2E7D" w14:textId="1EEDCC63" w:rsidR="00E3398C" w:rsidRPr="00E3398C" w:rsidRDefault="00E3398C" w:rsidP="00E3398C">
      <w:pPr>
        <w:spacing w:line="276" w:lineRule="auto"/>
        <w:jc w:val="both"/>
        <w:rPr>
          <w:sz w:val="28"/>
          <w:szCs w:val="28"/>
        </w:rPr>
      </w:pPr>
      <w:r w:rsidRPr="00E3398C">
        <w:rPr>
          <w:sz w:val="28"/>
          <w:szCs w:val="28"/>
        </w:rPr>
        <w:t xml:space="preserve">    if </w:t>
      </w:r>
      <w:proofErr w:type="spellStart"/>
      <w:r w:rsidRPr="00E3398C">
        <w:rPr>
          <w:sz w:val="28"/>
          <w:szCs w:val="28"/>
        </w:rPr>
        <w:t>Main.showSteps</w:t>
      </w:r>
      <w:proofErr w:type="spellEnd"/>
      <w:r w:rsidRPr="00E3398C">
        <w:rPr>
          <w:sz w:val="28"/>
          <w:szCs w:val="28"/>
        </w:rPr>
        <w:t xml:space="preserve"> == True: </w:t>
      </w:r>
    </w:p>
    <w:p w14:paraId="71964627" w14:textId="77777777" w:rsidR="00E3398C" w:rsidRPr="00E3398C" w:rsidRDefault="00E3398C" w:rsidP="00E3398C">
      <w:pPr>
        <w:spacing w:line="276" w:lineRule="auto"/>
        <w:jc w:val="both"/>
        <w:rPr>
          <w:sz w:val="28"/>
          <w:szCs w:val="28"/>
        </w:rPr>
      </w:pPr>
      <w:r w:rsidRPr="00E3398C">
        <w:rPr>
          <w:sz w:val="28"/>
          <w:szCs w:val="28"/>
        </w:rPr>
        <w:t xml:space="preserve">        </w:t>
      </w:r>
      <w:proofErr w:type="gramStart"/>
      <w:r w:rsidRPr="00E3398C">
        <w:rPr>
          <w:sz w:val="28"/>
          <w:szCs w:val="28"/>
        </w:rPr>
        <w:t>print(</w:t>
      </w:r>
      <w:proofErr w:type="gramEnd"/>
      <w:r w:rsidRPr="00E3398C">
        <w:rPr>
          <w:sz w:val="28"/>
          <w:szCs w:val="28"/>
        </w:rPr>
        <w:t xml:space="preserve">"step 3 - </w:t>
      </w:r>
      <w:proofErr w:type="spellStart"/>
      <w:r w:rsidRPr="00E3398C">
        <w:rPr>
          <w:sz w:val="28"/>
          <w:szCs w:val="28"/>
        </w:rPr>
        <w:t>listOfListsOfMatchingCharsInScene.Count</w:t>
      </w:r>
      <w:proofErr w:type="spellEnd"/>
      <w:r w:rsidRPr="00E3398C">
        <w:rPr>
          <w:sz w:val="28"/>
          <w:szCs w:val="28"/>
        </w:rPr>
        <w:t xml:space="preserve"> = " + str(</w:t>
      </w:r>
    </w:p>
    <w:p w14:paraId="146FC1B6" w14:textId="23C6AB70"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len</w:t>
      </w:r>
      <w:proofErr w:type="spellEnd"/>
      <w:r w:rsidRPr="00E3398C">
        <w:rPr>
          <w:sz w:val="28"/>
          <w:szCs w:val="28"/>
        </w:rPr>
        <w:t>(</w:t>
      </w:r>
      <w:proofErr w:type="spellStart"/>
      <w:r w:rsidRPr="00E3398C">
        <w:rPr>
          <w:sz w:val="28"/>
          <w:szCs w:val="28"/>
        </w:rPr>
        <w:t>listOfListsOfMatchingCharsInScene</w:t>
      </w:r>
      <w:proofErr w:type="spellEnd"/>
      <w:r w:rsidRPr="00E3398C">
        <w:rPr>
          <w:sz w:val="28"/>
          <w:szCs w:val="28"/>
        </w:rPr>
        <w:t>)</w:t>
      </w:r>
      <w:proofErr w:type="gramStart"/>
      <w:r w:rsidRPr="00E3398C">
        <w:rPr>
          <w:sz w:val="28"/>
          <w:szCs w:val="28"/>
        </w:rPr>
        <w:t>))  #</w:t>
      </w:r>
      <w:proofErr w:type="gramEnd"/>
      <w:r w:rsidRPr="00E3398C">
        <w:rPr>
          <w:sz w:val="28"/>
          <w:szCs w:val="28"/>
        </w:rPr>
        <w:t xml:space="preserve"> 13 with MCLRNF1 image</w:t>
      </w:r>
    </w:p>
    <w:p w14:paraId="1E6725CE"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imgContours</w:t>
      </w:r>
      <w:proofErr w:type="spellEnd"/>
      <w:r w:rsidRPr="00E3398C">
        <w:rPr>
          <w:sz w:val="28"/>
          <w:szCs w:val="28"/>
        </w:rPr>
        <w:t xml:space="preserve"> = </w:t>
      </w:r>
      <w:proofErr w:type="spellStart"/>
      <w:proofErr w:type="gramStart"/>
      <w:r w:rsidRPr="00E3398C">
        <w:rPr>
          <w:sz w:val="28"/>
          <w:szCs w:val="28"/>
        </w:rPr>
        <w:t>np.zeros</w:t>
      </w:r>
      <w:proofErr w:type="spellEnd"/>
      <w:proofErr w:type="gramEnd"/>
      <w:r w:rsidRPr="00E3398C">
        <w:rPr>
          <w:sz w:val="28"/>
          <w:szCs w:val="28"/>
        </w:rPr>
        <w:t>((height, width, 3), np.uint8)</w:t>
      </w:r>
    </w:p>
    <w:p w14:paraId="76221CA2" w14:textId="77777777" w:rsidR="00E3398C" w:rsidRPr="00E3398C" w:rsidRDefault="00E3398C" w:rsidP="00E3398C">
      <w:pPr>
        <w:spacing w:line="276" w:lineRule="auto"/>
        <w:jc w:val="both"/>
        <w:rPr>
          <w:sz w:val="28"/>
          <w:szCs w:val="28"/>
        </w:rPr>
      </w:pPr>
    </w:p>
    <w:p w14:paraId="15B17A06" w14:textId="77777777" w:rsidR="00E3398C" w:rsidRPr="00E3398C" w:rsidRDefault="00E3398C" w:rsidP="00E3398C">
      <w:pPr>
        <w:spacing w:line="276" w:lineRule="auto"/>
        <w:jc w:val="both"/>
        <w:rPr>
          <w:sz w:val="28"/>
          <w:szCs w:val="28"/>
        </w:rPr>
      </w:pPr>
      <w:r w:rsidRPr="00E3398C">
        <w:rPr>
          <w:sz w:val="28"/>
          <w:szCs w:val="28"/>
        </w:rPr>
        <w:t xml:space="preserve">        for </w:t>
      </w:r>
      <w:proofErr w:type="spellStart"/>
      <w:r w:rsidRPr="00E3398C">
        <w:rPr>
          <w:sz w:val="28"/>
          <w:szCs w:val="28"/>
        </w:rPr>
        <w:t>listOfMatchingChars</w:t>
      </w:r>
      <w:proofErr w:type="spellEnd"/>
      <w:r w:rsidRPr="00E3398C">
        <w:rPr>
          <w:sz w:val="28"/>
          <w:szCs w:val="28"/>
        </w:rPr>
        <w:t xml:space="preserve"> in </w:t>
      </w:r>
      <w:proofErr w:type="spellStart"/>
      <w:r w:rsidRPr="00E3398C">
        <w:rPr>
          <w:sz w:val="28"/>
          <w:szCs w:val="28"/>
        </w:rPr>
        <w:t>listOfListsOfMatchingCharsInScene</w:t>
      </w:r>
      <w:proofErr w:type="spellEnd"/>
      <w:r w:rsidRPr="00E3398C">
        <w:rPr>
          <w:sz w:val="28"/>
          <w:szCs w:val="28"/>
        </w:rPr>
        <w:t>:</w:t>
      </w:r>
    </w:p>
    <w:p w14:paraId="54A305BB"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intRandomBlue</w:t>
      </w:r>
      <w:proofErr w:type="spellEnd"/>
      <w:r w:rsidRPr="00E3398C">
        <w:rPr>
          <w:sz w:val="28"/>
          <w:szCs w:val="28"/>
        </w:rPr>
        <w:t xml:space="preserve"> = </w:t>
      </w:r>
      <w:proofErr w:type="spellStart"/>
      <w:proofErr w:type="gramStart"/>
      <w:r w:rsidRPr="00E3398C">
        <w:rPr>
          <w:sz w:val="28"/>
          <w:szCs w:val="28"/>
        </w:rPr>
        <w:t>random.randint</w:t>
      </w:r>
      <w:proofErr w:type="spellEnd"/>
      <w:proofErr w:type="gramEnd"/>
      <w:r w:rsidRPr="00E3398C">
        <w:rPr>
          <w:sz w:val="28"/>
          <w:szCs w:val="28"/>
        </w:rPr>
        <w:t>(0, 255)</w:t>
      </w:r>
    </w:p>
    <w:p w14:paraId="0D1FB0B3"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intRandomGreen</w:t>
      </w:r>
      <w:proofErr w:type="spellEnd"/>
      <w:r w:rsidRPr="00E3398C">
        <w:rPr>
          <w:sz w:val="28"/>
          <w:szCs w:val="28"/>
        </w:rPr>
        <w:t xml:space="preserve"> = </w:t>
      </w:r>
      <w:proofErr w:type="spellStart"/>
      <w:proofErr w:type="gramStart"/>
      <w:r w:rsidRPr="00E3398C">
        <w:rPr>
          <w:sz w:val="28"/>
          <w:szCs w:val="28"/>
        </w:rPr>
        <w:t>random.randint</w:t>
      </w:r>
      <w:proofErr w:type="spellEnd"/>
      <w:proofErr w:type="gramEnd"/>
      <w:r w:rsidRPr="00E3398C">
        <w:rPr>
          <w:sz w:val="28"/>
          <w:szCs w:val="28"/>
        </w:rPr>
        <w:t>(0, 255)</w:t>
      </w:r>
    </w:p>
    <w:p w14:paraId="5CAC1C71" w14:textId="17ABA761"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intRandomRed</w:t>
      </w:r>
      <w:proofErr w:type="spellEnd"/>
      <w:r w:rsidRPr="00E3398C">
        <w:rPr>
          <w:sz w:val="28"/>
          <w:szCs w:val="28"/>
        </w:rPr>
        <w:t xml:space="preserve"> = </w:t>
      </w:r>
      <w:proofErr w:type="spellStart"/>
      <w:proofErr w:type="gramStart"/>
      <w:r w:rsidRPr="00E3398C">
        <w:rPr>
          <w:sz w:val="28"/>
          <w:szCs w:val="28"/>
        </w:rPr>
        <w:t>random.randint</w:t>
      </w:r>
      <w:proofErr w:type="spellEnd"/>
      <w:proofErr w:type="gramEnd"/>
      <w:r w:rsidRPr="00E3398C">
        <w:rPr>
          <w:sz w:val="28"/>
          <w:szCs w:val="28"/>
        </w:rPr>
        <w:t>(0, 255)</w:t>
      </w:r>
    </w:p>
    <w:p w14:paraId="1C7272FB" w14:textId="2F40F6DA" w:rsidR="00E3398C" w:rsidRPr="00E3398C" w:rsidRDefault="00E3398C" w:rsidP="00E3398C">
      <w:pPr>
        <w:spacing w:line="276" w:lineRule="auto"/>
        <w:jc w:val="both"/>
        <w:rPr>
          <w:sz w:val="28"/>
          <w:szCs w:val="28"/>
        </w:rPr>
      </w:pPr>
      <w:r w:rsidRPr="00E3398C">
        <w:rPr>
          <w:sz w:val="28"/>
          <w:szCs w:val="28"/>
        </w:rPr>
        <w:t xml:space="preserve">            contours = []</w:t>
      </w:r>
    </w:p>
    <w:p w14:paraId="6DB1C167" w14:textId="77777777" w:rsidR="00E3398C" w:rsidRPr="00E3398C" w:rsidRDefault="00E3398C" w:rsidP="00E3398C">
      <w:pPr>
        <w:spacing w:line="276" w:lineRule="auto"/>
        <w:jc w:val="both"/>
        <w:rPr>
          <w:sz w:val="28"/>
          <w:szCs w:val="28"/>
        </w:rPr>
      </w:pPr>
      <w:r w:rsidRPr="00E3398C">
        <w:rPr>
          <w:sz w:val="28"/>
          <w:szCs w:val="28"/>
        </w:rPr>
        <w:t xml:space="preserve">            for </w:t>
      </w:r>
      <w:proofErr w:type="spellStart"/>
      <w:r w:rsidRPr="00E3398C">
        <w:rPr>
          <w:sz w:val="28"/>
          <w:szCs w:val="28"/>
        </w:rPr>
        <w:t>matchingChar</w:t>
      </w:r>
      <w:proofErr w:type="spellEnd"/>
      <w:r w:rsidRPr="00E3398C">
        <w:rPr>
          <w:sz w:val="28"/>
          <w:szCs w:val="28"/>
        </w:rPr>
        <w:t xml:space="preserve"> in </w:t>
      </w:r>
      <w:proofErr w:type="spellStart"/>
      <w:r w:rsidRPr="00E3398C">
        <w:rPr>
          <w:sz w:val="28"/>
          <w:szCs w:val="28"/>
        </w:rPr>
        <w:t>listOfMatchingChars</w:t>
      </w:r>
      <w:proofErr w:type="spellEnd"/>
      <w:r w:rsidRPr="00E3398C">
        <w:rPr>
          <w:sz w:val="28"/>
          <w:szCs w:val="28"/>
        </w:rPr>
        <w:t>:</w:t>
      </w:r>
    </w:p>
    <w:p w14:paraId="42991B26" w14:textId="5C789137" w:rsidR="00E3398C" w:rsidRPr="00E3398C" w:rsidRDefault="00E3398C" w:rsidP="00E3398C">
      <w:pPr>
        <w:spacing w:line="276" w:lineRule="auto"/>
        <w:jc w:val="both"/>
        <w:rPr>
          <w:sz w:val="28"/>
          <w:szCs w:val="28"/>
        </w:rPr>
      </w:pPr>
      <w:r w:rsidRPr="00E3398C">
        <w:rPr>
          <w:sz w:val="28"/>
          <w:szCs w:val="28"/>
        </w:rPr>
        <w:t xml:space="preserve">                </w:t>
      </w:r>
      <w:proofErr w:type="spellStart"/>
      <w:proofErr w:type="gramStart"/>
      <w:r w:rsidRPr="00E3398C">
        <w:rPr>
          <w:sz w:val="28"/>
          <w:szCs w:val="28"/>
        </w:rPr>
        <w:t>contours.append</w:t>
      </w:r>
      <w:proofErr w:type="spellEnd"/>
      <w:proofErr w:type="gramEnd"/>
      <w:r w:rsidRPr="00E3398C">
        <w:rPr>
          <w:sz w:val="28"/>
          <w:szCs w:val="28"/>
        </w:rPr>
        <w:t>(</w:t>
      </w:r>
      <w:proofErr w:type="spellStart"/>
      <w:r w:rsidRPr="00E3398C">
        <w:rPr>
          <w:sz w:val="28"/>
          <w:szCs w:val="28"/>
        </w:rPr>
        <w:t>matchingChar.contour</w:t>
      </w:r>
      <w:proofErr w:type="spellEnd"/>
      <w:r w:rsidRPr="00E3398C">
        <w:rPr>
          <w:sz w:val="28"/>
          <w:szCs w:val="28"/>
        </w:rPr>
        <w:t>)</w:t>
      </w:r>
    </w:p>
    <w:p w14:paraId="386298F3" w14:textId="13CF36BE" w:rsidR="00E3398C" w:rsidRPr="00E3398C" w:rsidRDefault="00E3398C" w:rsidP="00E3398C">
      <w:pPr>
        <w:spacing w:line="276" w:lineRule="auto"/>
        <w:jc w:val="both"/>
        <w:rPr>
          <w:sz w:val="28"/>
          <w:szCs w:val="28"/>
        </w:rPr>
      </w:pPr>
      <w:r w:rsidRPr="00E3398C">
        <w:rPr>
          <w:sz w:val="28"/>
          <w:szCs w:val="28"/>
        </w:rPr>
        <w:t xml:space="preserve">            cv2.drawContours(</w:t>
      </w:r>
      <w:proofErr w:type="spellStart"/>
      <w:r w:rsidRPr="00E3398C">
        <w:rPr>
          <w:sz w:val="28"/>
          <w:szCs w:val="28"/>
        </w:rPr>
        <w:t>imgContours</w:t>
      </w:r>
      <w:proofErr w:type="spellEnd"/>
      <w:r w:rsidRPr="00E3398C">
        <w:rPr>
          <w:sz w:val="28"/>
          <w:szCs w:val="28"/>
        </w:rPr>
        <w:t>, contours, -1, (</w:t>
      </w:r>
      <w:proofErr w:type="spellStart"/>
      <w:r w:rsidRPr="00E3398C">
        <w:rPr>
          <w:sz w:val="28"/>
          <w:szCs w:val="28"/>
        </w:rPr>
        <w:t>intRandomBlue</w:t>
      </w:r>
      <w:proofErr w:type="spellEnd"/>
      <w:r w:rsidRPr="00E3398C">
        <w:rPr>
          <w:sz w:val="28"/>
          <w:szCs w:val="28"/>
        </w:rPr>
        <w:t xml:space="preserve">, </w:t>
      </w:r>
      <w:proofErr w:type="spellStart"/>
      <w:r w:rsidRPr="00E3398C">
        <w:rPr>
          <w:sz w:val="28"/>
          <w:szCs w:val="28"/>
        </w:rPr>
        <w:t>intRandomGreen</w:t>
      </w:r>
      <w:proofErr w:type="spellEnd"/>
      <w:r w:rsidRPr="00E3398C">
        <w:rPr>
          <w:sz w:val="28"/>
          <w:szCs w:val="28"/>
        </w:rPr>
        <w:t xml:space="preserve">, </w:t>
      </w:r>
      <w:proofErr w:type="spellStart"/>
      <w:r w:rsidRPr="00E3398C">
        <w:rPr>
          <w:sz w:val="28"/>
          <w:szCs w:val="28"/>
        </w:rPr>
        <w:t>intRandomRed</w:t>
      </w:r>
      <w:proofErr w:type="spellEnd"/>
      <w:r w:rsidRPr="00E3398C">
        <w:rPr>
          <w:sz w:val="28"/>
          <w:szCs w:val="28"/>
        </w:rPr>
        <w:t>))</w:t>
      </w:r>
    </w:p>
    <w:p w14:paraId="77E5FA43" w14:textId="242FA978" w:rsidR="00E3398C" w:rsidRPr="00E3398C" w:rsidRDefault="00E3398C" w:rsidP="00E3398C">
      <w:pPr>
        <w:spacing w:line="276" w:lineRule="auto"/>
        <w:jc w:val="both"/>
        <w:rPr>
          <w:sz w:val="28"/>
          <w:szCs w:val="28"/>
        </w:rPr>
      </w:pPr>
      <w:r w:rsidRPr="00E3398C">
        <w:rPr>
          <w:sz w:val="28"/>
          <w:szCs w:val="28"/>
        </w:rPr>
        <w:t xml:space="preserve">        cv2.imshow("3", </w:t>
      </w:r>
      <w:proofErr w:type="spellStart"/>
      <w:r w:rsidRPr="00E3398C">
        <w:rPr>
          <w:sz w:val="28"/>
          <w:szCs w:val="28"/>
        </w:rPr>
        <w:t>imgContours</w:t>
      </w:r>
      <w:proofErr w:type="spellEnd"/>
      <w:r w:rsidRPr="00E3398C">
        <w:rPr>
          <w:sz w:val="28"/>
          <w:szCs w:val="28"/>
        </w:rPr>
        <w:t>)</w:t>
      </w:r>
    </w:p>
    <w:p w14:paraId="4CBECBFC" w14:textId="5385259A" w:rsidR="00E3398C" w:rsidRPr="00E3398C" w:rsidRDefault="00E3398C" w:rsidP="00E3398C">
      <w:pPr>
        <w:spacing w:line="276" w:lineRule="auto"/>
        <w:jc w:val="both"/>
        <w:rPr>
          <w:sz w:val="28"/>
          <w:szCs w:val="28"/>
        </w:rPr>
      </w:pPr>
      <w:r w:rsidRPr="00E3398C">
        <w:rPr>
          <w:sz w:val="28"/>
          <w:szCs w:val="28"/>
        </w:rPr>
        <w:t xml:space="preserve">    for </w:t>
      </w:r>
      <w:proofErr w:type="spellStart"/>
      <w:r w:rsidRPr="00E3398C">
        <w:rPr>
          <w:sz w:val="28"/>
          <w:szCs w:val="28"/>
        </w:rPr>
        <w:t>listOfMatchingChars</w:t>
      </w:r>
      <w:proofErr w:type="spellEnd"/>
      <w:r w:rsidRPr="00E3398C">
        <w:rPr>
          <w:sz w:val="28"/>
          <w:szCs w:val="28"/>
        </w:rPr>
        <w:t xml:space="preserve"> in </w:t>
      </w:r>
      <w:proofErr w:type="spellStart"/>
      <w:r w:rsidRPr="00E3398C">
        <w:rPr>
          <w:sz w:val="28"/>
          <w:szCs w:val="28"/>
        </w:rPr>
        <w:t>listOfListsOfMatchingCharsInScene</w:t>
      </w:r>
      <w:proofErr w:type="spellEnd"/>
      <w:r w:rsidRPr="00E3398C">
        <w:rPr>
          <w:sz w:val="28"/>
          <w:szCs w:val="28"/>
        </w:rPr>
        <w:t xml:space="preserve">:                   </w:t>
      </w:r>
    </w:p>
    <w:p w14:paraId="1073AAEB" w14:textId="360069F3"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possiblePlate</w:t>
      </w:r>
      <w:proofErr w:type="spellEnd"/>
      <w:r w:rsidRPr="00E3398C">
        <w:rPr>
          <w:sz w:val="28"/>
          <w:szCs w:val="28"/>
        </w:rPr>
        <w:t xml:space="preserve"> = </w:t>
      </w:r>
      <w:proofErr w:type="spellStart"/>
      <w:proofErr w:type="gramStart"/>
      <w:r w:rsidRPr="00E3398C">
        <w:rPr>
          <w:sz w:val="28"/>
          <w:szCs w:val="28"/>
        </w:rPr>
        <w:t>extractPlate</w:t>
      </w:r>
      <w:proofErr w:type="spellEnd"/>
      <w:r w:rsidRPr="00E3398C">
        <w:rPr>
          <w:sz w:val="28"/>
          <w:szCs w:val="28"/>
        </w:rPr>
        <w:t>(</w:t>
      </w:r>
      <w:proofErr w:type="spellStart"/>
      <w:proofErr w:type="gramEnd"/>
      <w:r w:rsidRPr="00E3398C">
        <w:rPr>
          <w:sz w:val="28"/>
          <w:szCs w:val="28"/>
        </w:rPr>
        <w:t>imgOriginalScene</w:t>
      </w:r>
      <w:proofErr w:type="spellEnd"/>
      <w:r w:rsidRPr="00E3398C">
        <w:rPr>
          <w:sz w:val="28"/>
          <w:szCs w:val="28"/>
        </w:rPr>
        <w:t xml:space="preserve">, </w:t>
      </w:r>
      <w:proofErr w:type="spellStart"/>
      <w:r w:rsidRPr="00E3398C">
        <w:rPr>
          <w:sz w:val="28"/>
          <w:szCs w:val="28"/>
        </w:rPr>
        <w:t>listOfMatchingChars</w:t>
      </w:r>
      <w:proofErr w:type="spellEnd"/>
      <w:r w:rsidRPr="00E3398C">
        <w:rPr>
          <w:sz w:val="28"/>
          <w:szCs w:val="28"/>
        </w:rPr>
        <w:t xml:space="preserve">)         </w:t>
      </w:r>
    </w:p>
    <w:p w14:paraId="4070B949" w14:textId="48ED636C" w:rsidR="00E3398C" w:rsidRPr="00E3398C" w:rsidRDefault="00E3398C" w:rsidP="00E3398C">
      <w:pPr>
        <w:spacing w:line="276" w:lineRule="auto"/>
        <w:jc w:val="both"/>
        <w:rPr>
          <w:sz w:val="28"/>
          <w:szCs w:val="28"/>
        </w:rPr>
      </w:pPr>
      <w:r w:rsidRPr="00E3398C">
        <w:rPr>
          <w:sz w:val="28"/>
          <w:szCs w:val="28"/>
        </w:rPr>
        <w:t xml:space="preserve">        if </w:t>
      </w:r>
      <w:proofErr w:type="spellStart"/>
      <w:r w:rsidRPr="00E3398C">
        <w:rPr>
          <w:sz w:val="28"/>
          <w:szCs w:val="28"/>
        </w:rPr>
        <w:t>possiblePlate.imgPlate</w:t>
      </w:r>
      <w:proofErr w:type="spellEnd"/>
      <w:r w:rsidRPr="00E3398C">
        <w:rPr>
          <w:sz w:val="28"/>
          <w:szCs w:val="28"/>
        </w:rPr>
        <w:t xml:space="preserve"> is not None:                          </w:t>
      </w:r>
    </w:p>
    <w:p w14:paraId="3DC8621D" w14:textId="560BFF66" w:rsidR="00E3398C" w:rsidRPr="00E3398C" w:rsidRDefault="00E3398C" w:rsidP="00D86A44">
      <w:pPr>
        <w:spacing w:line="276" w:lineRule="auto"/>
        <w:jc w:val="both"/>
        <w:rPr>
          <w:sz w:val="28"/>
          <w:szCs w:val="28"/>
        </w:rPr>
      </w:pPr>
      <w:r w:rsidRPr="00E3398C">
        <w:rPr>
          <w:sz w:val="28"/>
          <w:szCs w:val="28"/>
        </w:rPr>
        <w:t xml:space="preserve">            </w:t>
      </w:r>
      <w:proofErr w:type="spellStart"/>
      <w:r w:rsidRPr="00E3398C">
        <w:rPr>
          <w:sz w:val="28"/>
          <w:szCs w:val="28"/>
        </w:rPr>
        <w:t>listOfPossiblePlates.append</w:t>
      </w:r>
      <w:proofErr w:type="spellEnd"/>
      <w:r w:rsidRPr="00E3398C">
        <w:rPr>
          <w:sz w:val="28"/>
          <w:szCs w:val="28"/>
        </w:rPr>
        <w:t>(</w:t>
      </w:r>
      <w:proofErr w:type="spellStart"/>
      <w:r w:rsidRPr="00E3398C">
        <w:rPr>
          <w:sz w:val="28"/>
          <w:szCs w:val="28"/>
        </w:rPr>
        <w:t>possiblePlate</w:t>
      </w:r>
      <w:proofErr w:type="spellEnd"/>
      <w:r w:rsidRPr="00E3398C">
        <w:rPr>
          <w:sz w:val="28"/>
          <w:szCs w:val="28"/>
        </w:rPr>
        <w:t xml:space="preserve">)                  </w:t>
      </w:r>
    </w:p>
    <w:p w14:paraId="0B75D315" w14:textId="3A724226" w:rsidR="00E3398C" w:rsidRPr="00E3398C" w:rsidRDefault="00E3398C" w:rsidP="00E3398C">
      <w:pPr>
        <w:spacing w:line="276" w:lineRule="auto"/>
        <w:jc w:val="both"/>
        <w:rPr>
          <w:sz w:val="28"/>
          <w:szCs w:val="28"/>
        </w:rPr>
      </w:pPr>
      <w:r w:rsidRPr="00E3398C">
        <w:rPr>
          <w:sz w:val="28"/>
          <w:szCs w:val="28"/>
        </w:rPr>
        <w:t xml:space="preserve">    </w:t>
      </w:r>
      <w:proofErr w:type="gramStart"/>
      <w:r w:rsidRPr="00E3398C">
        <w:rPr>
          <w:sz w:val="28"/>
          <w:szCs w:val="28"/>
        </w:rPr>
        <w:t>print(</w:t>
      </w:r>
      <w:proofErr w:type="gramEnd"/>
      <w:r w:rsidRPr="00E3398C">
        <w:rPr>
          <w:sz w:val="28"/>
          <w:szCs w:val="28"/>
        </w:rPr>
        <w:t>"\n" + str(</w:t>
      </w:r>
      <w:proofErr w:type="spellStart"/>
      <w:r w:rsidRPr="00E3398C">
        <w:rPr>
          <w:sz w:val="28"/>
          <w:szCs w:val="28"/>
        </w:rPr>
        <w:t>len</w:t>
      </w:r>
      <w:proofErr w:type="spellEnd"/>
      <w:r w:rsidRPr="00E3398C">
        <w:rPr>
          <w:sz w:val="28"/>
          <w:szCs w:val="28"/>
        </w:rPr>
        <w:t>(</w:t>
      </w:r>
      <w:proofErr w:type="spellStart"/>
      <w:r w:rsidRPr="00E3398C">
        <w:rPr>
          <w:sz w:val="28"/>
          <w:szCs w:val="28"/>
        </w:rPr>
        <w:t>listOfPossiblePlates</w:t>
      </w:r>
      <w:proofErr w:type="spellEnd"/>
      <w:r w:rsidRPr="00E3398C">
        <w:rPr>
          <w:sz w:val="28"/>
          <w:szCs w:val="28"/>
        </w:rPr>
        <w:t xml:space="preserve">)) + " possible plates found")  </w:t>
      </w:r>
    </w:p>
    <w:p w14:paraId="422F7371" w14:textId="4E01E9C6" w:rsidR="00E3398C" w:rsidRPr="00E3398C" w:rsidRDefault="00E3398C" w:rsidP="00E3398C">
      <w:pPr>
        <w:spacing w:line="276" w:lineRule="auto"/>
        <w:jc w:val="both"/>
        <w:rPr>
          <w:sz w:val="28"/>
          <w:szCs w:val="28"/>
        </w:rPr>
      </w:pPr>
      <w:r w:rsidRPr="00E3398C">
        <w:rPr>
          <w:sz w:val="28"/>
          <w:szCs w:val="28"/>
        </w:rPr>
        <w:t xml:space="preserve">    if </w:t>
      </w:r>
      <w:proofErr w:type="spellStart"/>
      <w:r w:rsidRPr="00E3398C">
        <w:rPr>
          <w:sz w:val="28"/>
          <w:szCs w:val="28"/>
        </w:rPr>
        <w:t>Main.showSteps</w:t>
      </w:r>
      <w:proofErr w:type="spellEnd"/>
      <w:r w:rsidRPr="00E3398C">
        <w:rPr>
          <w:sz w:val="28"/>
          <w:szCs w:val="28"/>
        </w:rPr>
        <w:t xml:space="preserve"> == True: </w:t>
      </w:r>
    </w:p>
    <w:p w14:paraId="316C9356" w14:textId="77777777" w:rsidR="00E3398C" w:rsidRPr="00E3398C" w:rsidRDefault="00E3398C" w:rsidP="00E3398C">
      <w:pPr>
        <w:spacing w:line="276" w:lineRule="auto"/>
        <w:jc w:val="both"/>
        <w:rPr>
          <w:sz w:val="28"/>
          <w:szCs w:val="28"/>
        </w:rPr>
      </w:pPr>
      <w:r w:rsidRPr="00E3398C">
        <w:rPr>
          <w:sz w:val="28"/>
          <w:szCs w:val="28"/>
        </w:rPr>
        <w:t xml:space="preserve">        print("\n")</w:t>
      </w:r>
    </w:p>
    <w:p w14:paraId="6A0FE1DC" w14:textId="4C6070E3" w:rsidR="00E3398C" w:rsidRPr="00E3398C" w:rsidRDefault="00E3398C" w:rsidP="00E3398C">
      <w:pPr>
        <w:spacing w:line="276" w:lineRule="auto"/>
        <w:jc w:val="both"/>
        <w:rPr>
          <w:sz w:val="28"/>
          <w:szCs w:val="28"/>
        </w:rPr>
      </w:pPr>
      <w:r w:rsidRPr="00E3398C">
        <w:rPr>
          <w:sz w:val="28"/>
          <w:szCs w:val="28"/>
        </w:rPr>
        <w:t xml:space="preserve">        cv2.imshow("4a", </w:t>
      </w:r>
      <w:proofErr w:type="spellStart"/>
      <w:r w:rsidRPr="00E3398C">
        <w:rPr>
          <w:sz w:val="28"/>
          <w:szCs w:val="28"/>
        </w:rPr>
        <w:t>imgContours</w:t>
      </w:r>
      <w:proofErr w:type="spellEnd"/>
      <w:r w:rsidRPr="00E3398C">
        <w:rPr>
          <w:sz w:val="28"/>
          <w:szCs w:val="28"/>
        </w:rPr>
        <w:t>)</w:t>
      </w:r>
    </w:p>
    <w:p w14:paraId="7E589461" w14:textId="77777777" w:rsidR="00E3398C" w:rsidRPr="00E3398C" w:rsidRDefault="00E3398C" w:rsidP="00E3398C">
      <w:pPr>
        <w:spacing w:line="276" w:lineRule="auto"/>
        <w:jc w:val="both"/>
        <w:rPr>
          <w:sz w:val="28"/>
          <w:szCs w:val="28"/>
        </w:rPr>
      </w:pPr>
      <w:r w:rsidRPr="00E3398C">
        <w:rPr>
          <w:sz w:val="28"/>
          <w:szCs w:val="28"/>
        </w:rPr>
        <w:lastRenderedPageBreak/>
        <w:t xml:space="preserve">        for </w:t>
      </w:r>
      <w:proofErr w:type="spellStart"/>
      <w:r w:rsidRPr="00E3398C">
        <w:rPr>
          <w:sz w:val="28"/>
          <w:szCs w:val="28"/>
        </w:rPr>
        <w:t>i</w:t>
      </w:r>
      <w:proofErr w:type="spellEnd"/>
      <w:r w:rsidRPr="00E3398C">
        <w:rPr>
          <w:sz w:val="28"/>
          <w:szCs w:val="28"/>
        </w:rPr>
        <w:t xml:space="preserve"> in </w:t>
      </w:r>
      <w:proofErr w:type="gramStart"/>
      <w:r w:rsidRPr="00E3398C">
        <w:rPr>
          <w:sz w:val="28"/>
          <w:szCs w:val="28"/>
        </w:rPr>
        <w:t>range(</w:t>
      </w:r>
      <w:proofErr w:type="gramEnd"/>
      <w:r w:rsidRPr="00E3398C">
        <w:rPr>
          <w:sz w:val="28"/>
          <w:szCs w:val="28"/>
        </w:rPr>
        <w:t xml:space="preserve">0, </w:t>
      </w:r>
      <w:proofErr w:type="spellStart"/>
      <w:r w:rsidRPr="00E3398C">
        <w:rPr>
          <w:sz w:val="28"/>
          <w:szCs w:val="28"/>
        </w:rPr>
        <w:t>len</w:t>
      </w:r>
      <w:proofErr w:type="spellEnd"/>
      <w:r w:rsidRPr="00E3398C">
        <w:rPr>
          <w:sz w:val="28"/>
          <w:szCs w:val="28"/>
        </w:rPr>
        <w:t>(</w:t>
      </w:r>
      <w:proofErr w:type="spellStart"/>
      <w:r w:rsidRPr="00E3398C">
        <w:rPr>
          <w:sz w:val="28"/>
          <w:szCs w:val="28"/>
        </w:rPr>
        <w:t>listOfPossiblePlates</w:t>
      </w:r>
      <w:proofErr w:type="spellEnd"/>
      <w:r w:rsidRPr="00E3398C">
        <w:rPr>
          <w:sz w:val="28"/>
          <w:szCs w:val="28"/>
        </w:rPr>
        <w:t>)):</w:t>
      </w:r>
    </w:p>
    <w:p w14:paraId="0BE0A0DC" w14:textId="2AD7A070" w:rsidR="00E3398C" w:rsidRPr="00E3398C" w:rsidRDefault="00E3398C" w:rsidP="00E3398C">
      <w:pPr>
        <w:spacing w:line="276" w:lineRule="auto"/>
        <w:jc w:val="both"/>
        <w:rPr>
          <w:sz w:val="28"/>
          <w:szCs w:val="28"/>
        </w:rPr>
      </w:pPr>
      <w:r w:rsidRPr="00E3398C">
        <w:rPr>
          <w:sz w:val="28"/>
          <w:szCs w:val="28"/>
        </w:rPr>
        <w:t xml:space="preserve">            p2fRectPoints = cv2.boxPoints(</w:t>
      </w:r>
      <w:proofErr w:type="spellStart"/>
      <w:r w:rsidRPr="00E3398C">
        <w:rPr>
          <w:sz w:val="28"/>
          <w:szCs w:val="28"/>
        </w:rPr>
        <w:t>listOfPossiblePlates</w:t>
      </w:r>
      <w:proofErr w:type="spellEnd"/>
      <w:r w:rsidRPr="00E3398C">
        <w:rPr>
          <w:sz w:val="28"/>
          <w:szCs w:val="28"/>
        </w:rPr>
        <w:t>[</w:t>
      </w:r>
      <w:proofErr w:type="spellStart"/>
      <w:r w:rsidRPr="00E3398C">
        <w:rPr>
          <w:sz w:val="28"/>
          <w:szCs w:val="28"/>
        </w:rPr>
        <w:t>i</w:t>
      </w:r>
      <w:proofErr w:type="spellEnd"/>
      <w:proofErr w:type="gramStart"/>
      <w:r w:rsidRPr="00E3398C">
        <w:rPr>
          <w:sz w:val="28"/>
          <w:szCs w:val="28"/>
        </w:rPr>
        <w:t>].</w:t>
      </w:r>
      <w:proofErr w:type="spellStart"/>
      <w:r w:rsidRPr="00E3398C">
        <w:rPr>
          <w:sz w:val="28"/>
          <w:szCs w:val="28"/>
        </w:rPr>
        <w:t>rrLocationOfPlateInScene</w:t>
      </w:r>
      <w:proofErr w:type="spellEnd"/>
      <w:proofErr w:type="gramEnd"/>
      <w:r w:rsidRPr="00E3398C">
        <w:rPr>
          <w:sz w:val="28"/>
          <w:szCs w:val="28"/>
        </w:rPr>
        <w:t>)</w:t>
      </w:r>
    </w:p>
    <w:p w14:paraId="4387BC7D" w14:textId="77777777" w:rsidR="00E3398C" w:rsidRPr="00E3398C" w:rsidRDefault="00E3398C" w:rsidP="00E3398C">
      <w:pPr>
        <w:spacing w:line="276" w:lineRule="auto"/>
        <w:jc w:val="both"/>
        <w:rPr>
          <w:sz w:val="28"/>
          <w:szCs w:val="28"/>
        </w:rPr>
      </w:pPr>
      <w:r w:rsidRPr="00E3398C">
        <w:rPr>
          <w:sz w:val="28"/>
          <w:szCs w:val="28"/>
        </w:rPr>
        <w:t xml:space="preserve">            cv2.line(</w:t>
      </w:r>
      <w:proofErr w:type="spellStart"/>
      <w:r w:rsidRPr="00E3398C">
        <w:rPr>
          <w:sz w:val="28"/>
          <w:szCs w:val="28"/>
        </w:rPr>
        <w:t>imgContours</w:t>
      </w:r>
      <w:proofErr w:type="spellEnd"/>
      <w:r w:rsidRPr="00E3398C">
        <w:rPr>
          <w:sz w:val="28"/>
          <w:szCs w:val="28"/>
        </w:rPr>
        <w:t>, tuple(p2</w:t>
      </w:r>
      <w:proofErr w:type="gramStart"/>
      <w:r w:rsidRPr="00E3398C">
        <w:rPr>
          <w:sz w:val="28"/>
          <w:szCs w:val="28"/>
        </w:rPr>
        <w:t>fRectPoints[</w:t>
      </w:r>
      <w:proofErr w:type="gramEnd"/>
      <w:r w:rsidRPr="00E3398C">
        <w:rPr>
          <w:sz w:val="28"/>
          <w:szCs w:val="28"/>
        </w:rPr>
        <w:t xml:space="preserve">0]), tuple(p2fRectPoints[1]), </w:t>
      </w:r>
      <w:proofErr w:type="spellStart"/>
      <w:r w:rsidRPr="00E3398C">
        <w:rPr>
          <w:sz w:val="28"/>
          <w:szCs w:val="28"/>
        </w:rPr>
        <w:t>Main.SCALAR_RED</w:t>
      </w:r>
      <w:proofErr w:type="spellEnd"/>
      <w:r w:rsidRPr="00E3398C">
        <w:rPr>
          <w:sz w:val="28"/>
          <w:szCs w:val="28"/>
        </w:rPr>
        <w:t>, 2)</w:t>
      </w:r>
    </w:p>
    <w:p w14:paraId="4956D376" w14:textId="77777777" w:rsidR="00E3398C" w:rsidRPr="00E3398C" w:rsidRDefault="00E3398C" w:rsidP="00E3398C">
      <w:pPr>
        <w:spacing w:line="276" w:lineRule="auto"/>
        <w:jc w:val="both"/>
        <w:rPr>
          <w:sz w:val="28"/>
          <w:szCs w:val="28"/>
        </w:rPr>
      </w:pPr>
      <w:r w:rsidRPr="00E3398C">
        <w:rPr>
          <w:sz w:val="28"/>
          <w:szCs w:val="28"/>
        </w:rPr>
        <w:t xml:space="preserve">            cv2.line(</w:t>
      </w:r>
      <w:proofErr w:type="spellStart"/>
      <w:r w:rsidRPr="00E3398C">
        <w:rPr>
          <w:sz w:val="28"/>
          <w:szCs w:val="28"/>
        </w:rPr>
        <w:t>imgContours</w:t>
      </w:r>
      <w:proofErr w:type="spellEnd"/>
      <w:r w:rsidRPr="00E3398C">
        <w:rPr>
          <w:sz w:val="28"/>
          <w:szCs w:val="28"/>
        </w:rPr>
        <w:t>, tuple(p2</w:t>
      </w:r>
      <w:proofErr w:type="gramStart"/>
      <w:r w:rsidRPr="00E3398C">
        <w:rPr>
          <w:sz w:val="28"/>
          <w:szCs w:val="28"/>
        </w:rPr>
        <w:t>fRectPoints[</w:t>
      </w:r>
      <w:proofErr w:type="gramEnd"/>
      <w:r w:rsidRPr="00E3398C">
        <w:rPr>
          <w:sz w:val="28"/>
          <w:szCs w:val="28"/>
        </w:rPr>
        <w:t xml:space="preserve">1]), tuple(p2fRectPoints[2]), </w:t>
      </w:r>
      <w:proofErr w:type="spellStart"/>
      <w:r w:rsidRPr="00E3398C">
        <w:rPr>
          <w:sz w:val="28"/>
          <w:szCs w:val="28"/>
        </w:rPr>
        <w:t>Main.SCALAR_RED</w:t>
      </w:r>
      <w:proofErr w:type="spellEnd"/>
      <w:r w:rsidRPr="00E3398C">
        <w:rPr>
          <w:sz w:val="28"/>
          <w:szCs w:val="28"/>
        </w:rPr>
        <w:t>, 2)</w:t>
      </w:r>
    </w:p>
    <w:p w14:paraId="22FB3DB8" w14:textId="77777777" w:rsidR="00E3398C" w:rsidRPr="00E3398C" w:rsidRDefault="00E3398C" w:rsidP="00E3398C">
      <w:pPr>
        <w:spacing w:line="276" w:lineRule="auto"/>
        <w:jc w:val="both"/>
        <w:rPr>
          <w:sz w:val="28"/>
          <w:szCs w:val="28"/>
        </w:rPr>
      </w:pPr>
      <w:r w:rsidRPr="00E3398C">
        <w:rPr>
          <w:sz w:val="28"/>
          <w:szCs w:val="28"/>
        </w:rPr>
        <w:t xml:space="preserve">            cv2.line(</w:t>
      </w:r>
      <w:proofErr w:type="spellStart"/>
      <w:r w:rsidRPr="00E3398C">
        <w:rPr>
          <w:sz w:val="28"/>
          <w:szCs w:val="28"/>
        </w:rPr>
        <w:t>imgContours</w:t>
      </w:r>
      <w:proofErr w:type="spellEnd"/>
      <w:r w:rsidRPr="00E3398C">
        <w:rPr>
          <w:sz w:val="28"/>
          <w:szCs w:val="28"/>
        </w:rPr>
        <w:t>, tuple(p2</w:t>
      </w:r>
      <w:proofErr w:type="gramStart"/>
      <w:r w:rsidRPr="00E3398C">
        <w:rPr>
          <w:sz w:val="28"/>
          <w:szCs w:val="28"/>
        </w:rPr>
        <w:t>fRectPoints[</w:t>
      </w:r>
      <w:proofErr w:type="gramEnd"/>
      <w:r w:rsidRPr="00E3398C">
        <w:rPr>
          <w:sz w:val="28"/>
          <w:szCs w:val="28"/>
        </w:rPr>
        <w:t xml:space="preserve">2]), tuple(p2fRectPoints[3]), </w:t>
      </w:r>
      <w:proofErr w:type="spellStart"/>
      <w:r w:rsidRPr="00E3398C">
        <w:rPr>
          <w:sz w:val="28"/>
          <w:szCs w:val="28"/>
        </w:rPr>
        <w:t>Main.SCALAR_RED</w:t>
      </w:r>
      <w:proofErr w:type="spellEnd"/>
      <w:r w:rsidRPr="00E3398C">
        <w:rPr>
          <w:sz w:val="28"/>
          <w:szCs w:val="28"/>
        </w:rPr>
        <w:t>, 2)</w:t>
      </w:r>
    </w:p>
    <w:p w14:paraId="6DBFFC8A" w14:textId="2D32B8B6" w:rsidR="00E3398C" w:rsidRPr="00E3398C" w:rsidRDefault="00E3398C" w:rsidP="00E3398C">
      <w:pPr>
        <w:spacing w:line="276" w:lineRule="auto"/>
        <w:jc w:val="both"/>
        <w:rPr>
          <w:sz w:val="28"/>
          <w:szCs w:val="28"/>
        </w:rPr>
      </w:pPr>
      <w:r w:rsidRPr="00E3398C">
        <w:rPr>
          <w:sz w:val="28"/>
          <w:szCs w:val="28"/>
        </w:rPr>
        <w:t xml:space="preserve">            cv2.line(</w:t>
      </w:r>
      <w:proofErr w:type="spellStart"/>
      <w:r w:rsidRPr="00E3398C">
        <w:rPr>
          <w:sz w:val="28"/>
          <w:szCs w:val="28"/>
        </w:rPr>
        <w:t>imgContours</w:t>
      </w:r>
      <w:proofErr w:type="spellEnd"/>
      <w:r w:rsidRPr="00E3398C">
        <w:rPr>
          <w:sz w:val="28"/>
          <w:szCs w:val="28"/>
        </w:rPr>
        <w:t>, tuple(p2</w:t>
      </w:r>
      <w:proofErr w:type="gramStart"/>
      <w:r w:rsidRPr="00E3398C">
        <w:rPr>
          <w:sz w:val="28"/>
          <w:szCs w:val="28"/>
        </w:rPr>
        <w:t>fRectPoints[</w:t>
      </w:r>
      <w:proofErr w:type="gramEnd"/>
      <w:r w:rsidRPr="00E3398C">
        <w:rPr>
          <w:sz w:val="28"/>
          <w:szCs w:val="28"/>
        </w:rPr>
        <w:t xml:space="preserve">3]), tuple(p2fRectPoints[0]), </w:t>
      </w:r>
      <w:proofErr w:type="spellStart"/>
      <w:r w:rsidRPr="00E3398C">
        <w:rPr>
          <w:sz w:val="28"/>
          <w:szCs w:val="28"/>
        </w:rPr>
        <w:t>Main.SCALAR_RED</w:t>
      </w:r>
      <w:proofErr w:type="spellEnd"/>
      <w:r w:rsidRPr="00E3398C">
        <w:rPr>
          <w:sz w:val="28"/>
          <w:szCs w:val="28"/>
        </w:rPr>
        <w:t>, 2)</w:t>
      </w:r>
    </w:p>
    <w:p w14:paraId="6035668B" w14:textId="0DE4F7A9" w:rsidR="00E3398C" w:rsidRPr="00E3398C" w:rsidRDefault="00E3398C" w:rsidP="00E3398C">
      <w:pPr>
        <w:spacing w:line="276" w:lineRule="auto"/>
        <w:jc w:val="both"/>
        <w:rPr>
          <w:sz w:val="28"/>
          <w:szCs w:val="28"/>
        </w:rPr>
      </w:pPr>
      <w:r w:rsidRPr="00E3398C">
        <w:rPr>
          <w:sz w:val="28"/>
          <w:szCs w:val="28"/>
        </w:rPr>
        <w:t xml:space="preserve">            cv2.imshow("4a", </w:t>
      </w:r>
      <w:proofErr w:type="spellStart"/>
      <w:r w:rsidRPr="00E3398C">
        <w:rPr>
          <w:sz w:val="28"/>
          <w:szCs w:val="28"/>
        </w:rPr>
        <w:t>imgContours</w:t>
      </w:r>
      <w:proofErr w:type="spellEnd"/>
      <w:r w:rsidRPr="00E3398C">
        <w:rPr>
          <w:sz w:val="28"/>
          <w:szCs w:val="28"/>
        </w:rPr>
        <w:t>)</w:t>
      </w:r>
    </w:p>
    <w:p w14:paraId="08986792" w14:textId="23FDC432" w:rsidR="00E3398C" w:rsidRPr="00E3398C" w:rsidRDefault="00E3398C" w:rsidP="00E3398C">
      <w:pPr>
        <w:spacing w:line="276" w:lineRule="auto"/>
        <w:jc w:val="both"/>
        <w:rPr>
          <w:sz w:val="28"/>
          <w:szCs w:val="28"/>
        </w:rPr>
      </w:pPr>
      <w:r w:rsidRPr="00E3398C">
        <w:rPr>
          <w:sz w:val="28"/>
          <w:szCs w:val="28"/>
        </w:rPr>
        <w:t xml:space="preserve">            </w:t>
      </w:r>
      <w:proofErr w:type="gramStart"/>
      <w:r w:rsidRPr="00E3398C">
        <w:rPr>
          <w:sz w:val="28"/>
          <w:szCs w:val="28"/>
        </w:rPr>
        <w:t>print(</w:t>
      </w:r>
      <w:proofErr w:type="gramEnd"/>
      <w:r w:rsidRPr="00E3398C">
        <w:rPr>
          <w:sz w:val="28"/>
          <w:szCs w:val="28"/>
        </w:rPr>
        <w:t>"possible plate " + str(</w:t>
      </w:r>
      <w:proofErr w:type="spellStart"/>
      <w:r w:rsidRPr="00E3398C">
        <w:rPr>
          <w:sz w:val="28"/>
          <w:szCs w:val="28"/>
        </w:rPr>
        <w:t>i</w:t>
      </w:r>
      <w:proofErr w:type="spellEnd"/>
      <w:r w:rsidRPr="00E3398C">
        <w:rPr>
          <w:sz w:val="28"/>
          <w:szCs w:val="28"/>
        </w:rPr>
        <w:t>) + ", click on any image and press a key to continue . . .")</w:t>
      </w:r>
    </w:p>
    <w:p w14:paraId="59C9FD1E" w14:textId="77777777" w:rsidR="00E3398C" w:rsidRPr="00E3398C" w:rsidRDefault="00E3398C" w:rsidP="00E3398C">
      <w:pPr>
        <w:spacing w:line="276" w:lineRule="auto"/>
        <w:jc w:val="both"/>
        <w:rPr>
          <w:sz w:val="28"/>
          <w:szCs w:val="28"/>
        </w:rPr>
      </w:pPr>
      <w:r w:rsidRPr="00E3398C">
        <w:rPr>
          <w:sz w:val="28"/>
          <w:szCs w:val="28"/>
        </w:rPr>
        <w:t xml:space="preserve">            cv2.imshow("4b", </w:t>
      </w:r>
      <w:proofErr w:type="spellStart"/>
      <w:r w:rsidRPr="00E3398C">
        <w:rPr>
          <w:sz w:val="28"/>
          <w:szCs w:val="28"/>
        </w:rPr>
        <w:t>listOfPossiblePlates</w:t>
      </w:r>
      <w:proofErr w:type="spellEnd"/>
      <w:r w:rsidRPr="00E3398C">
        <w:rPr>
          <w:sz w:val="28"/>
          <w:szCs w:val="28"/>
        </w:rPr>
        <w:t>[</w:t>
      </w:r>
      <w:proofErr w:type="spellStart"/>
      <w:r w:rsidRPr="00E3398C">
        <w:rPr>
          <w:sz w:val="28"/>
          <w:szCs w:val="28"/>
        </w:rPr>
        <w:t>i</w:t>
      </w:r>
      <w:proofErr w:type="spellEnd"/>
      <w:proofErr w:type="gramStart"/>
      <w:r w:rsidRPr="00E3398C">
        <w:rPr>
          <w:sz w:val="28"/>
          <w:szCs w:val="28"/>
        </w:rPr>
        <w:t>].</w:t>
      </w:r>
      <w:proofErr w:type="spellStart"/>
      <w:r w:rsidRPr="00E3398C">
        <w:rPr>
          <w:sz w:val="28"/>
          <w:szCs w:val="28"/>
        </w:rPr>
        <w:t>imgPlate</w:t>
      </w:r>
      <w:proofErr w:type="spellEnd"/>
      <w:proofErr w:type="gramEnd"/>
      <w:r w:rsidRPr="00E3398C">
        <w:rPr>
          <w:sz w:val="28"/>
          <w:szCs w:val="28"/>
        </w:rPr>
        <w:t>)</w:t>
      </w:r>
    </w:p>
    <w:p w14:paraId="350040C4" w14:textId="77777777" w:rsidR="00E3398C" w:rsidRPr="00E3398C" w:rsidRDefault="00E3398C" w:rsidP="00E3398C">
      <w:pPr>
        <w:spacing w:line="276" w:lineRule="auto"/>
        <w:jc w:val="both"/>
        <w:rPr>
          <w:sz w:val="28"/>
          <w:szCs w:val="28"/>
        </w:rPr>
      </w:pPr>
      <w:r w:rsidRPr="00E3398C">
        <w:rPr>
          <w:sz w:val="28"/>
          <w:szCs w:val="28"/>
        </w:rPr>
        <w:t xml:space="preserve">            cv2.waitKey(0)</w:t>
      </w:r>
    </w:p>
    <w:p w14:paraId="65C16303" w14:textId="368A89F8" w:rsidR="00E3398C" w:rsidRPr="00E3398C" w:rsidRDefault="00E3398C" w:rsidP="00E3398C">
      <w:pPr>
        <w:spacing w:line="276" w:lineRule="auto"/>
        <w:jc w:val="both"/>
        <w:rPr>
          <w:sz w:val="28"/>
          <w:szCs w:val="28"/>
        </w:rPr>
      </w:pPr>
      <w:r w:rsidRPr="00E3398C">
        <w:rPr>
          <w:sz w:val="28"/>
          <w:szCs w:val="28"/>
        </w:rPr>
        <w:t xml:space="preserve">  </w:t>
      </w:r>
    </w:p>
    <w:p w14:paraId="470052B1" w14:textId="77777777" w:rsidR="00E3398C" w:rsidRPr="00E3398C" w:rsidRDefault="00E3398C" w:rsidP="00E3398C">
      <w:pPr>
        <w:spacing w:line="276" w:lineRule="auto"/>
        <w:jc w:val="both"/>
        <w:rPr>
          <w:sz w:val="28"/>
          <w:szCs w:val="28"/>
        </w:rPr>
      </w:pPr>
    </w:p>
    <w:p w14:paraId="727119A7" w14:textId="77777777" w:rsidR="00E3398C" w:rsidRPr="00E3398C" w:rsidRDefault="00E3398C" w:rsidP="00E3398C">
      <w:pPr>
        <w:spacing w:line="276" w:lineRule="auto"/>
        <w:jc w:val="both"/>
        <w:rPr>
          <w:sz w:val="28"/>
          <w:szCs w:val="28"/>
        </w:rPr>
      </w:pPr>
      <w:r w:rsidRPr="00E3398C">
        <w:rPr>
          <w:sz w:val="28"/>
          <w:szCs w:val="28"/>
        </w:rPr>
        <w:t xml:space="preserve">        </w:t>
      </w:r>
      <w:proofErr w:type="gramStart"/>
      <w:r w:rsidRPr="00E3398C">
        <w:rPr>
          <w:sz w:val="28"/>
          <w:szCs w:val="28"/>
        </w:rPr>
        <w:t>print(</w:t>
      </w:r>
      <w:proofErr w:type="gramEnd"/>
      <w:r w:rsidRPr="00E3398C">
        <w:rPr>
          <w:sz w:val="28"/>
          <w:szCs w:val="28"/>
        </w:rPr>
        <w:t>"\</w:t>
      </w:r>
      <w:proofErr w:type="spellStart"/>
      <w:r w:rsidRPr="00E3398C">
        <w:rPr>
          <w:sz w:val="28"/>
          <w:szCs w:val="28"/>
        </w:rPr>
        <w:t>nplate</w:t>
      </w:r>
      <w:proofErr w:type="spellEnd"/>
      <w:r w:rsidRPr="00E3398C">
        <w:rPr>
          <w:sz w:val="28"/>
          <w:szCs w:val="28"/>
        </w:rPr>
        <w:t xml:space="preserve"> detection complete, click on any image and press a key to begin char recognition . . .\n")</w:t>
      </w:r>
    </w:p>
    <w:p w14:paraId="116C0184" w14:textId="3D08C1E8" w:rsidR="00E3398C" w:rsidRPr="00E3398C" w:rsidRDefault="00E3398C" w:rsidP="00E3398C">
      <w:pPr>
        <w:spacing w:line="276" w:lineRule="auto"/>
        <w:jc w:val="both"/>
        <w:rPr>
          <w:sz w:val="28"/>
          <w:szCs w:val="28"/>
        </w:rPr>
      </w:pPr>
      <w:r w:rsidRPr="00E3398C">
        <w:rPr>
          <w:sz w:val="28"/>
          <w:szCs w:val="28"/>
        </w:rPr>
        <w:t xml:space="preserve">        cv2.waitKey(0)</w:t>
      </w:r>
    </w:p>
    <w:p w14:paraId="7782D08F" w14:textId="77777777" w:rsidR="00E3398C" w:rsidRPr="00E3398C" w:rsidRDefault="00E3398C" w:rsidP="00E3398C">
      <w:pPr>
        <w:spacing w:line="276" w:lineRule="auto"/>
        <w:jc w:val="both"/>
        <w:rPr>
          <w:sz w:val="28"/>
          <w:szCs w:val="28"/>
        </w:rPr>
      </w:pPr>
      <w:r w:rsidRPr="00E3398C">
        <w:rPr>
          <w:sz w:val="28"/>
          <w:szCs w:val="28"/>
        </w:rPr>
        <w:t xml:space="preserve">    return </w:t>
      </w:r>
      <w:proofErr w:type="spellStart"/>
      <w:r w:rsidRPr="00E3398C">
        <w:rPr>
          <w:sz w:val="28"/>
          <w:szCs w:val="28"/>
        </w:rPr>
        <w:t>listOfPossiblePlates</w:t>
      </w:r>
      <w:proofErr w:type="spellEnd"/>
    </w:p>
    <w:p w14:paraId="224C3685" w14:textId="77777777" w:rsidR="00E3398C" w:rsidRPr="00E3398C" w:rsidRDefault="00E3398C" w:rsidP="00E3398C">
      <w:pPr>
        <w:spacing w:line="276" w:lineRule="auto"/>
        <w:jc w:val="both"/>
        <w:rPr>
          <w:sz w:val="28"/>
          <w:szCs w:val="28"/>
        </w:rPr>
      </w:pPr>
      <w:r w:rsidRPr="00E3398C">
        <w:rPr>
          <w:sz w:val="28"/>
          <w:szCs w:val="28"/>
        </w:rPr>
        <w:t xml:space="preserve">def </w:t>
      </w:r>
      <w:proofErr w:type="spellStart"/>
      <w:r w:rsidRPr="00E3398C">
        <w:rPr>
          <w:sz w:val="28"/>
          <w:szCs w:val="28"/>
        </w:rPr>
        <w:t>findPossibleCharsInScene</w:t>
      </w:r>
      <w:proofErr w:type="spellEnd"/>
      <w:r w:rsidRPr="00E3398C">
        <w:rPr>
          <w:sz w:val="28"/>
          <w:szCs w:val="28"/>
        </w:rPr>
        <w:t>(</w:t>
      </w:r>
      <w:proofErr w:type="spellStart"/>
      <w:r w:rsidRPr="00E3398C">
        <w:rPr>
          <w:sz w:val="28"/>
          <w:szCs w:val="28"/>
        </w:rPr>
        <w:t>imgThresh</w:t>
      </w:r>
      <w:proofErr w:type="spellEnd"/>
      <w:r w:rsidRPr="00E3398C">
        <w:rPr>
          <w:sz w:val="28"/>
          <w:szCs w:val="28"/>
        </w:rPr>
        <w:t>):</w:t>
      </w:r>
    </w:p>
    <w:p w14:paraId="4F03E257" w14:textId="3BE894BA"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listOfPossibleChars</w:t>
      </w:r>
      <w:proofErr w:type="spellEnd"/>
      <w:r w:rsidRPr="00E3398C">
        <w:rPr>
          <w:sz w:val="28"/>
          <w:szCs w:val="28"/>
        </w:rPr>
        <w:t xml:space="preserve"> = []                </w:t>
      </w:r>
    </w:p>
    <w:p w14:paraId="539073E4" w14:textId="6FE0726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intCountOfPossibleChars</w:t>
      </w:r>
      <w:proofErr w:type="spellEnd"/>
      <w:r w:rsidRPr="00E3398C">
        <w:rPr>
          <w:sz w:val="28"/>
          <w:szCs w:val="28"/>
        </w:rPr>
        <w:t xml:space="preserve"> = 0</w:t>
      </w:r>
    </w:p>
    <w:p w14:paraId="076B8B09" w14:textId="1091D0B5"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imgThreshCopy</w:t>
      </w:r>
      <w:proofErr w:type="spellEnd"/>
      <w:r w:rsidRPr="00E3398C">
        <w:rPr>
          <w:sz w:val="28"/>
          <w:szCs w:val="28"/>
        </w:rPr>
        <w:t xml:space="preserve"> = </w:t>
      </w:r>
      <w:proofErr w:type="spellStart"/>
      <w:r w:rsidRPr="00E3398C">
        <w:rPr>
          <w:sz w:val="28"/>
          <w:szCs w:val="28"/>
        </w:rPr>
        <w:t>imgThresh.copy</w:t>
      </w:r>
      <w:proofErr w:type="spellEnd"/>
      <w:r w:rsidRPr="00E3398C">
        <w:rPr>
          <w:sz w:val="28"/>
          <w:szCs w:val="28"/>
        </w:rPr>
        <w:t>()</w:t>
      </w:r>
    </w:p>
    <w:p w14:paraId="70ED4925" w14:textId="649E6B93" w:rsidR="00E3398C" w:rsidRPr="00E3398C" w:rsidRDefault="00E3398C" w:rsidP="00E3398C">
      <w:pPr>
        <w:spacing w:line="276" w:lineRule="auto"/>
        <w:jc w:val="both"/>
        <w:rPr>
          <w:sz w:val="28"/>
          <w:szCs w:val="28"/>
        </w:rPr>
      </w:pPr>
      <w:r w:rsidRPr="00E3398C">
        <w:rPr>
          <w:sz w:val="28"/>
          <w:szCs w:val="28"/>
        </w:rPr>
        <w:t xml:space="preserve">    contours, </w:t>
      </w:r>
      <w:proofErr w:type="spellStart"/>
      <w:r w:rsidRPr="00E3398C">
        <w:rPr>
          <w:sz w:val="28"/>
          <w:szCs w:val="28"/>
        </w:rPr>
        <w:t>npaHierarchy</w:t>
      </w:r>
      <w:proofErr w:type="spellEnd"/>
      <w:r w:rsidRPr="00E3398C">
        <w:rPr>
          <w:sz w:val="28"/>
          <w:szCs w:val="28"/>
        </w:rPr>
        <w:t xml:space="preserve"> = cv2.findContours(</w:t>
      </w:r>
      <w:proofErr w:type="spellStart"/>
      <w:r w:rsidRPr="00E3398C">
        <w:rPr>
          <w:sz w:val="28"/>
          <w:szCs w:val="28"/>
        </w:rPr>
        <w:t>imgThreshCopy</w:t>
      </w:r>
      <w:proofErr w:type="spellEnd"/>
      <w:r w:rsidRPr="00E3398C">
        <w:rPr>
          <w:sz w:val="28"/>
          <w:szCs w:val="28"/>
        </w:rPr>
        <w:t xml:space="preserve">, cv2.RETR_LIST, cv2.CHAIN_APPROX_SIMPLE)   </w:t>
      </w:r>
    </w:p>
    <w:p w14:paraId="5A1C0A0C" w14:textId="77777777" w:rsidR="00E3398C" w:rsidRPr="00E3398C" w:rsidRDefault="00E3398C" w:rsidP="00E3398C">
      <w:pPr>
        <w:spacing w:line="276" w:lineRule="auto"/>
        <w:jc w:val="both"/>
        <w:rPr>
          <w:sz w:val="28"/>
          <w:szCs w:val="28"/>
        </w:rPr>
      </w:pPr>
      <w:r w:rsidRPr="00E3398C">
        <w:rPr>
          <w:sz w:val="28"/>
          <w:szCs w:val="28"/>
        </w:rPr>
        <w:t xml:space="preserve">    height, width = </w:t>
      </w:r>
      <w:proofErr w:type="spellStart"/>
      <w:r w:rsidRPr="00E3398C">
        <w:rPr>
          <w:sz w:val="28"/>
          <w:szCs w:val="28"/>
        </w:rPr>
        <w:t>imgThresh.shape</w:t>
      </w:r>
      <w:proofErr w:type="spellEnd"/>
    </w:p>
    <w:p w14:paraId="0A10E8EC" w14:textId="2C91D599"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imgContours</w:t>
      </w:r>
      <w:proofErr w:type="spellEnd"/>
      <w:r w:rsidRPr="00E3398C">
        <w:rPr>
          <w:sz w:val="28"/>
          <w:szCs w:val="28"/>
        </w:rPr>
        <w:t xml:space="preserve"> = </w:t>
      </w:r>
      <w:proofErr w:type="spellStart"/>
      <w:proofErr w:type="gramStart"/>
      <w:r w:rsidRPr="00E3398C">
        <w:rPr>
          <w:sz w:val="28"/>
          <w:szCs w:val="28"/>
        </w:rPr>
        <w:t>np.zeros</w:t>
      </w:r>
      <w:proofErr w:type="spellEnd"/>
      <w:proofErr w:type="gramEnd"/>
      <w:r w:rsidRPr="00E3398C">
        <w:rPr>
          <w:sz w:val="28"/>
          <w:szCs w:val="28"/>
        </w:rPr>
        <w:t>((height, width, 3), np.uint8)</w:t>
      </w:r>
    </w:p>
    <w:p w14:paraId="17129BA4" w14:textId="57D82664" w:rsidR="00E3398C" w:rsidRPr="00E3398C" w:rsidRDefault="00E3398C" w:rsidP="00E3398C">
      <w:pPr>
        <w:spacing w:line="276" w:lineRule="auto"/>
        <w:jc w:val="both"/>
        <w:rPr>
          <w:sz w:val="28"/>
          <w:szCs w:val="28"/>
        </w:rPr>
      </w:pPr>
      <w:r w:rsidRPr="00E3398C">
        <w:rPr>
          <w:sz w:val="28"/>
          <w:szCs w:val="28"/>
        </w:rPr>
        <w:t xml:space="preserve">    for </w:t>
      </w:r>
      <w:proofErr w:type="spellStart"/>
      <w:r w:rsidRPr="00E3398C">
        <w:rPr>
          <w:sz w:val="28"/>
          <w:szCs w:val="28"/>
        </w:rPr>
        <w:t>i</w:t>
      </w:r>
      <w:proofErr w:type="spellEnd"/>
      <w:r w:rsidRPr="00E3398C">
        <w:rPr>
          <w:sz w:val="28"/>
          <w:szCs w:val="28"/>
        </w:rPr>
        <w:t xml:space="preserve"> in </w:t>
      </w:r>
      <w:proofErr w:type="gramStart"/>
      <w:r w:rsidRPr="00E3398C">
        <w:rPr>
          <w:sz w:val="28"/>
          <w:szCs w:val="28"/>
        </w:rPr>
        <w:t>range(</w:t>
      </w:r>
      <w:proofErr w:type="gramEnd"/>
      <w:r w:rsidRPr="00E3398C">
        <w:rPr>
          <w:sz w:val="28"/>
          <w:szCs w:val="28"/>
        </w:rPr>
        <w:t xml:space="preserve">0, </w:t>
      </w:r>
      <w:proofErr w:type="spellStart"/>
      <w:r w:rsidRPr="00E3398C">
        <w:rPr>
          <w:sz w:val="28"/>
          <w:szCs w:val="28"/>
        </w:rPr>
        <w:t>len</w:t>
      </w:r>
      <w:proofErr w:type="spellEnd"/>
      <w:r w:rsidRPr="00E3398C">
        <w:rPr>
          <w:sz w:val="28"/>
          <w:szCs w:val="28"/>
        </w:rPr>
        <w:t xml:space="preserve">(contours)):                       </w:t>
      </w:r>
    </w:p>
    <w:p w14:paraId="3FE99D79" w14:textId="1A45B6C1" w:rsidR="00E3398C" w:rsidRPr="00E3398C" w:rsidRDefault="00E3398C" w:rsidP="00E3398C">
      <w:pPr>
        <w:spacing w:line="276" w:lineRule="auto"/>
        <w:jc w:val="both"/>
        <w:rPr>
          <w:sz w:val="28"/>
          <w:szCs w:val="28"/>
        </w:rPr>
      </w:pPr>
      <w:r w:rsidRPr="00E3398C">
        <w:rPr>
          <w:sz w:val="28"/>
          <w:szCs w:val="28"/>
        </w:rPr>
        <w:t xml:space="preserve">        if </w:t>
      </w:r>
      <w:proofErr w:type="spellStart"/>
      <w:r w:rsidRPr="00E3398C">
        <w:rPr>
          <w:sz w:val="28"/>
          <w:szCs w:val="28"/>
        </w:rPr>
        <w:t>Main.showSteps</w:t>
      </w:r>
      <w:proofErr w:type="spellEnd"/>
      <w:r w:rsidRPr="00E3398C">
        <w:rPr>
          <w:sz w:val="28"/>
          <w:szCs w:val="28"/>
        </w:rPr>
        <w:t xml:space="preserve"> == True: </w:t>
      </w:r>
    </w:p>
    <w:p w14:paraId="2F051DF3" w14:textId="395E57EC" w:rsidR="00E3398C" w:rsidRPr="00E3398C" w:rsidRDefault="00E3398C" w:rsidP="00E3398C">
      <w:pPr>
        <w:spacing w:line="276" w:lineRule="auto"/>
        <w:jc w:val="both"/>
        <w:rPr>
          <w:sz w:val="28"/>
          <w:szCs w:val="28"/>
        </w:rPr>
      </w:pPr>
      <w:r w:rsidRPr="00E3398C">
        <w:rPr>
          <w:sz w:val="28"/>
          <w:szCs w:val="28"/>
        </w:rPr>
        <w:t xml:space="preserve">            cv2.drawContours(</w:t>
      </w:r>
      <w:proofErr w:type="spellStart"/>
      <w:r w:rsidRPr="00E3398C">
        <w:rPr>
          <w:sz w:val="28"/>
          <w:szCs w:val="28"/>
        </w:rPr>
        <w:t>imgContours</w:t>
      </w:r>
      <w:proofErr w:type="spellEnd"/>
      <w:r w:rsidRPr="00E3398C">
        <w:rPr>
          <w:sz w:val="28"/>
          <w:szCs w:val="28"/>
        </w:rPr>
        <w:t xml:space="preserve">, contours, </w:t>
      </w:r>
      <w:proofErr w:type="spellStart"/>
      <w:r w:rsidRPr="00E3398C">
        <w:rPr>
          <w:sz w:val="28"/>
          <w:szCs w:val="28"/>
        </w:rPr>
        <w:t>i</w:t>
      </w:r>
      <w:proofErr w:type="spellEnd"/>
      <w:r w:rsidRPr="00E3398C">
        <w:rPr>
          <w:sz w:val="28"/>
          <w:szCs w:val="28"/>
        </w:rPr>
        <w:t xml:space="preserve">, </w:t>
      </w:r>
      <w:proofErr w:type="spellStart"/>
      <w:r w:rsidRPr="00E3398C">
        <w:rPr>
          <w:sz w:val="28"/>
          <w:szCs w:val="28"/>
        </w:rPr>
        <w:t>Main.SCALAR_WHITE</w:t>
      </w:r>
      <w:proofErr w:type="spellEnd"/>
      <w:r w:rsidRPr="00E3398C">
        <w:rPr>
          <w:sz w:val="28"/>
          <w:szCs w:val="28"/>
        </w:rPr>
        <w:t>)</w:t>
      </w:r>
    </w:p>
    <w:p w14:paraId="2005EEE0" w14:textId="735FBB0B"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possibleChar</w:t>
      </w:r>
      <w:proofErr w:type="spellEnd"/>
      <w:r w:rsidRPr="00E3398C">
        <w:rPr>
          <w:sz w:val="28"/>
          <w:szCs w:val="28"/>
        </w:rPr>
        <w:t xml:space="preserve"> = </w:t>
      </w:r>
      <w:proofErr w:type="spellStart"/>
      <w:r w:rsidRPr="00E3398C">
        <w:rPr>
          <w:sz w:val="28"/>
          <w:szCs w:val="28"/>
        </w:rPr>
        <w:t>PossibleChar.PossibleChar</w:t>
      </w:r>
      <w:proofErr w:type="spellEnd"/>
      <w:r w:rsidRPr="00E3398C">
        <w:rPr>
          <w:sz w:val="28"/>
          <w:szCs w:val="28"/>
        </w:rPr>
        <w:t>(contours[</w:t>
      </w:r>
      <w:proofErr w:type="spellStart"/>
      <w:r w:rsidRPr="00E3398C">
        <w:rPr>
          <w:sz w:val="28"/>
          <w:szCs w:val="28"/>
        </w:rPr>
        <w:t>i</w:t>
      </w:r>
      <w:proofErr w:type="spellEnd"/>
      <w:r w:rsidRPr="00E3398C">
        <w:rPr>
          <w:sz w:val="28"/>
          <w:szCs w:val="28"/>
        </w:rPr>
        <w:t>])</w:t>
      </w:r>
    </w:p>
    <w:p w14:paraId="1EA9C9FD" w14:textId="3A978BAF" w:rsidR="00E3398C" w:rsidRPr="00E3398C" w:rsidRDefault="00E3398C" w:rsidP="00E3398C">
      <w:pPr>
        <w:spacing w:line="276" w:lineRule="auto"/>
        <w:jc w:val="both"/>
        <w:rPr>
          <w:sz w:val="28"/>
          <w:szCs w:val="28"/>
        </w:rPr>
      </w:pPr>
      <w:r w:rsidRPr="00E3398C">
        <w:rPr>
          <w:sz w:val="28"/>
          <w:szCs w:val="28"/>
        </w:rPr>
        <w:t xml:space="preserve">        if </w:t>
      </w:r>
      <w:proofErr w:type="spellStart"/>
      <w:r w:rsidRPr="00E3398C">
        <w:rPr>
          <w:sz w:val="28"/>
          <w:szCs w:val="28"/>
        </w:rPr>
        <w:t>DetectChars.checkIfPossibleChar</w:t>
      </w:r>
      <w:proofErr w:type="spellEnd"/>
      <w:r w:rsidRPr="00E3398C">
        <w:rPr>
          <w:sz w:val="28"/>
          <w:szCs w:val="28"/>
        </w:rPr>
        <w:t>(</w:t>
      </w:r>
      <w:proofErr w:type="spellStart"/>
      <w:r w:rsidRPr="00E3398C">
        <w:rPr>
          <w:sz w:val="28"/>
          <w:szCs w:val="28"/>
        </w:rPr>
        <w:t>possibleChar</w:t>
      </w:r>
      <w:proofErr w:type="spellEnd"/>
      <w:r w:rsidRPr="00E3398C">
        <w:rPr>
          <w:sz w:val="28"/>
          <w:szCs w:val="28"/>
        </w:rPr>
        <w:t xml:space="preserve">):                  </w:t>
      </w:r>
    </w:p>
    <w:p w14:paraId="72B6B4BE" w14:textId="62D6879F"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intCountOfPossibleChars</w:t>
      </w:r>
      <w:proofErr w:type="spellEnd"/>
      <w:r w:rsidRPr="00E3398C">
        <w:rPr>
          <w:sz w:val="28"/>
          <w:szCs w:val="28"/>
        </w:rPr>
        <w:t xml:space="preserve"> = </w:t>
      </w:r>
      <w:proofErr w:type="spellStart"/>
      <w:r w:rsidRPr="00E3398C">
        <w:rPr>
          <w:sz w:val="28"/>
          <w:szCs w:val="28"/>
        </w:rPr>
        <w:t>intCountOfPossibleChars</w:t>
      </w:r>
      <w:proofErr w:type="spellEnd"/>
      <w:r w:rsidRPr="00E3398C">
        <w:rPr>
          <w:sz w:val="28"/>
          <w:szCs w:val="28"/>
        </w:rPr>
        <w:t xml:space="preserve"> + 1           </w:t>
      </w:r>
    </w:p>
    <w:p w14:paraId="4ED93DD1" w14:textId="19477CFD" w:rsidR="00E3398C" w:rsidRPr="00E3398C" w:rsidRDefault="00E3398C" w:rsidP="00076E02">
      <w:pPr>
        <w:spacing w:line="276" w:lineRule="auto"/>
        <w:jc w:val="both"/>
        <w:rPr>
          <w:sz w:val="28"/>
          <w:szCs w:val="28"/>
        </w:rPr>
      </w:pPr>
      <w:r w:rsidRPr="00E3398C">
        <w:rPr>
          <w:sz w:val="28"/>
          <w:szCs w:val="28"/>
        </w:rPr>
        <w:lastRenderedPageBreak/>
        <w:t xml:space="preserve">            </w:t>
      </w:r>
      <w:proofErr w:type="spellStart"/>
      <w:r w:rsidRPr="00E3398C">
        <w:rPr>
          <w:sz w:val="28"/>
          <w:szCs w:val="28"/>
        </w:rPr>
        <w:t>listOfPossibleChars.append</w:t>
      </w:r>
      <w:proofErr w:type="spellEnd"/>
      <w:r w:rsidRPr="00E3398C">
        <w:rPr>
          <w:sz w:val="28"/>
          <w:szCs w:val="28"/>
        </w:rPr>
        <w:t>(</w:t>
      </w:r>
      <w:proofErr w:type="spellStart"/>
      <w:r w:rsidRPr="00E3398C">
        <w:rPr>
          <w:sz w:val="28"/>
          <w:szCs w:val="28"/>
        </w:rPr>
        <w:t>possibleChar</w:t>
      </w:r>
      <w:proofErr w:type="spellEnd"/>
      <w:r w:rsidRPr="00E3398C">
        <w:rPr>
          <w:sz w:val="28"/>
          <w:szCs w:val="28"/>
        </w:rPr>
        <w:t xml:space="preserve">)                        </w:t>
      </w:r>
    </w:p>
    <w:p w14:paraId="7F2556EF" w14:textId="6692A916" w:rsidR="00E3398C" w:rsidRPr="00E3398C" w:rsidRDefault="00E3398C" w:rsidP="00E3398C">
      <w:pPr>
        <w:spacing w:line="276" w:lineRule="auto"/>
        <w:jc w:val="both"/>
        <w:rPr>
          <w:sz w:val="28"/>
          <w:szCs w:val="28"/>
        </w:rPr>
      </w:pPr>
      <w:r w:rsidRPr="00E3398C">
        <w:rPr>
          <w:sz w:val="28"/>
          <w:szCs w:val="28"/>
        </w:rPr>
        <w:t xml:space="preserve">    if </w:t>
      </w:r>
      <w:proofErr w:type="spellStart"/>
      <w:r w:rsidRPr="00E3398C">
        <w:rPr>
          <w:sz w:val="28"/>
          <w:szCs w:val="28"/>
        </w:rPr>
        <w:t>Main.showSteps</w:t>
      </w:r>
      <w:proofErr w:type="spellEnd"/>
      <w:r w:rsidRPr="00E3398C">
        <w:rPr>
          <w:sz w:val="28"/>
          <w:szCs w:val="28"/>
        </w:rPr>
        <w:t xml:space="preserve"> == True: </w:t>
      </w:r>
    </w:p>
    <w:p w14:paraId="56851120" w14:textId="236D8D28" w:rsidR="00E3398C" w:rsidRPr="00E3398C" w:rsidRDefault="00E3398C" w:rsidP="00E3398C">
      <w:pPr>
        <w:spacing w:line="276" w:lineRule="auto"/>
        <w:jc w:val="both"/>
        <w:rPr>
          <w:sz w:val="28"/>
          <w:szCs w:val="28"/>
        </w:rPr>
      </w:pPr>
      <w:r w:rsidRPr="00E3398C">
        <w:rPr>
          <w:sz w:val="28"/>
          <w:szCs w:val="28"/>
        </w:rPr>
        <w:t xml:space="preserve">        </w:t>
      </w:r>
      <w:proofErr w:type="gramStart"/>
      <w:r w:rsidRPr="00E3398C">
        <w:rPr>
          <w:sz w:val="28"/>
          <w:szCs w:val="28"/>
        </w:rPr>
        <w:t>print(</w:t>
      </w:r>
      <w:proofErr w:type="gramEnd"/>
      <w:r w:rsidRPr="00E3398C">
        <w:rPr>
          <w:sz w:val="28"/>
          <w:szCs w:val="28"/>
        </w:rPr>
        <w:t>"\</w:t>
      </w:r>
      <w:proofErr w:type="spellStart"/>
      <w:r w:rsidRPr="00E3398C">
        <w:rPr>
          <w:sz w:val="28"/>
          <w:szCs w:val="28"/>
        </w:rPr>
        <w:t>nstep</w:t>
      </w:r>
      <w:proofErr w:type="spellEnd"/>
      <w:r w:rsidRPr="00E3398C">
        <w:rPr>
          <w:sz w:val="28"/>
          <w:szCs w:val="28"/>
        </w:rPr>
        <w:t xml:space="preserve"> 2 - </w:t>
      </w:r>
      <w:proofErr w:type="spellStart"/>
      <w:r w:rsidRPr="00E3398C">
        <w:rPr>
          <w:sz w:val="28"/>
          <w:szCs w:val="28"/>
        </w:rPr>
        <w:t>len</w:t>
      </w:r>
      <w:proofErr w:type="spellEnd"/>
      <w:r w:rsidRPr="00E3398C">
        <w:rPr>
          <w:sz w:val="28"/>
          <w:szCs w:val="28"/>
        </w:rPr>
        <w:t>(contours) = " + str(</w:t>
      </w:r>
      <w:proofErr w:type="spellStart"/>
      <w:r w:rsidRPr="00E3398C">
        <w:rPr>
          <w:sz w:val="28"/>
          <w:szCs w:val="28"/>
        </w:rPr>
        <w:t>len</w:t>
      </w:r>
      <w:proofErr w:type="spellEnd"/>
      <w:r w:rsidRPr="00E3398C">
        <w:rPr>
          <w:sz w:val="28"/>
          <w:szCs w:val="28"/>
        </w:rPr>
        <w:t xml:space="preserve">(contours)))  </w:t>
      </w:r>
    </w:p>
    <w:p w14:paraId="49EECDAB" w14:textId="77777777" w:rsidR="00E3398C" w:rsidRPr="00E3398C" w:rsidRDefault="00E3398C" w:rsidP="00E3398C">
      <w:pPr>
        <w:spacing w:line="276" w:lineRule="auto"/>
        <w:jc w:val="both"/>
        <w:rPr>
          <w:sz w:val="28"/>
          <w:szCs w:val="28"/>
        </w:rPr>
      </w:pPr>
      <w:r w:rsidRPr="00E3398C">
        <w:rPr>
          <w:sz w:val="28"/>
          <w:szCs w:val="28"/>
        </w:rPr>
        <w:t xml:space="preserve">        </w:t>
      </w:r>
      <w:proofErr w:type="gramStart"/>
      <w:r w:rsidRPr="00E3398C">
        <w:rPr>
          <w:sz w:val="28"/>
          <w:szCs w:val="28"/>
        </w:rPr>
        <w:t>print(</w:t>
      </w:r>
      <w:proofErr w:type="gramEnd"/>
      <w:r w:rsidRPr="00E3398C">
        <w:rPr>
          <w:sz w:val="28"/>
          <w:szCs w:val="28"/>
        </w:rPr>
        <w:t xml:space="preserve">"step 2 - </w:t>
      </w:r>
      <w:proofErr w:type="spellStart"/>
      <w:r w:rsidRPr="00E3398C">
        <w:rPr>
          <w:sz w:val="28"/>
          <w:szCs w:val="28"/>
        </w:rPr>
        <w:t>intCountOfPossibleChars</w:t>
      </w:r>
      <w:proofErr w:type="spellEnd"/>
      <w:r w:rsidRPr="00E3398C">
        <w:rPr>
          <w:sz w:val="28"/>
          <w:szCs w:val="28"/>
        </w:rPr>
        <w:t xml:space="preserve"> = " + str(</w:t>
      </w:r>
      <w:proofErr w:type="spellStart"/>
      <w:r w:rsidRPr="00E3398C">
        <w:rPr>
          <w:sz w:val="28"/>
          <w:szCs w:val="28"/>
        </w:rPr>
        <w:t>intCountOfPossibleChars</w:t>
      </w:r>
      <w:proofErr w:type="spellEnd"/>
      <w:r w:rsidRPr="00E3398C">
        <w:rPr>
          <w:sz w:val="28"/>
          <w:szCs w:val="28"/>
        </w:rPr>
        <w:t>))  # 131 with MCLRNF1 image</w:t>
      </w:r>
    </w:p>
    <w:p w14:paraId="154542F3" w14:textId="6684AB93" w:rsidR="00E3398C" w:rsidRPr="00E3398C" w:rsidRDefault="00E3398C" w:rsidP="00E3398C">
      <w:pPr>
        <w:spacing w:line="276" w:lineRule="auto"/>
        <w:jc w:val="both"/>
        <w:rPr>
          <w:sz w:val="28"/>
          <w:szCs w:val="28"/>
        </w:rPr>
      </w:pPr>
      <w:r w:rsidRPr="00E3398C">
        <w:rPr>
          <w:sz w:val="28"/>
          <w:szCs w:val="28"/>
        </w:rPr>
        <w:t xml:space="preserve">        cv2.imshow("2a", </w:t>
      </w:r>
      <w:proofErr w:type="spellStart"/>
      <w:r w:rsidRPr="00E3398C">
        <w:rPr>
          <w:sz w:val="28"/>
          <w:szCs w:val="28"/>
        </w:rPr>
        <w:t>imgContours</w:t>
      </w:r>
      <w:proofErr w:type="spellEnd"/>
      <w:r w:rsidRPr="00E3398C">
        <w:rPr>
          <w:sz w:val="28"/>
          <w:szCs w:val="28"/>
        </w:rPr>
        <w:t>)</w:t>
      </w:r>
    </w:p>
    <w:p w14:paraId="6BF71633" w14:textId="2BF84085" w:rsidR="00E3398C" w:rsidRPr="00E3398C" w:rsidRDefault="00E3398C" w:rsidP="00E3398C">
      <w:pPr>
        <w:spacing w:line="276" w:lineRule="auto"/>
        <w:jc w:val="both"/>
        <w:rPr>
          <w:sz w:val="28"/>
          <w:szCs w:val="28"/>
        </w:rPr>
      </w:pPr>
      <w:r w:rsidRPr="00E3398C">
        <w:rPr>
          <w:sz w:val="28"/>
          <w:szCs w:val="28"/>
        </w:rPr>
        <w:t xml:space="preserve">    return </w:t>
      </w:r>
      <w:proofErr w:type="spellStart"/>
      <w:r w:rsidRPr="00E3398C">
        <w:rPr>
          <w:sz w:val="28"/>
          <w:szCs w:val="28"/>
        </w:rPr>
        <w:t>listOfPossibleChars</w:t>
      </w:r>
      <w:proofErr w:type="spellEnd"/>
    </w:p>
    <w:p w14:paraId="011BA25C" w14:textId="77777777" w:rsidR="00E3398C" w:rsidRPr="00E3398C" w:rsidRDefault="00E3398C" w:rsidP="00E3398C">
      <w:pPr>
        <w:spacing w:line="276" w:lineRule="auto"/>
        <w:jc w:val="both"/>
        <w:rPr>
          <w:sz w:val="28"/>
          <w:szCs w:val="28"/>
        </w:rPr>
      </w:pPr>
      <w:r w:rsidRPr="00E3398C">
        <w:rPr>
          <w:sz w:val="28"/>
          <w:szCs w:val="28"/>
        </w:rPr>
        <w:t xml:space="preserve">def </w:t>
      </w:r>
      <w:proofErr w:type="spellStart"/>
      <w:proofErr w:type="gramStart"/>
      <w:r w:rsidRPr="00E3398C">
        <w:rPr>
          <w:sz w:val="28"/>
          <w:szCs w:val="28"/>
        </w:rPr>
        <w:t>extractPlate</w:t>
      </w:r>
      <w:proofErr w:type="spellEnd"/>
      <w:r w:rsidRPr="00E3398C">
        <w:rPr>
          <w:sz w:val="28"/>
          <w:szCs w:val="28"/>
        </w:rPr>
        <w:t>(</w:t>
      </w:r>
      <w:proofErr w:type="spellStart"/>
      <w:proofErr w:type="gramEnd"/>
      <w:r w:rsidRPr="00E3398C">
        <w:rPr>
          <w:sz w:val="28"/>
          <w:szCs w:val="28"/>
        </w:rPr>
        <w:t>imgOriginal</w:t>
      </w:r>
      <w:proofErr w:type="spellEnd"/>
      <w:r w:rsidRPr="00E3398C">
        <w:rPr>
          <w:sz w:val="28"/>
          <w:szCs w:val="28"/>
        </w:rPr>
        <w:t xml:space="preserve">, </w:t>
      </w:r>
      <w:proofErr w:type="spellStart"/>
      <w:r w:rsidRPr="00E3398C">
        <w:rPr>
          <w:sz w:val="28"/>
          <w:szCs w:val="28"/>
        </w:rPr>
        <w:t>listOfMatchingChars</w:t>
      </w:r>
      <w:proofErr w:type="spellEnd"/>
      <w:r w:rsidRPr="00E3398C">
        <w:rPr>
          <w:sz w:val="28"/>
          <w:szCs w:val="28"/>
        </w:rPr>
        <w:t>):</w:t>
      </w:r>
    </w:p>
    <w:p w14:paraId="04D60EFE" w14:textId="14637524"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possiblePlate</w:t>
      </w:r>
      <w:proofErr w:type="spellEnd"/>
      <w:r w:rsidRPr="00E3398C">
        <w:rPr>
          <w:sz w:val="28"/>
          <w:szCs w:val="28"/>
        </w:rPr>
        <w:t xml:space="preserve"> = </w:t>
      </w:r>
      <w:proofErr w:type="spellStart"/>
      <w:r w:rsidRPr="00E3398C">
        <w:rPr>
          <w:sz w:val="28"/>
          <w:szCs w:val="28"/>
        </w:rPr>
        <w:t>PossiblePlate.PossiblePlate</w:t>
      </w:r>
      <w:proofErr w:type="spellEnd"/>
      <w:r w:rsidRPr="00E3398C">
        <w:rPr>
          <w:sz w:val="28"/>
          <w:szCs w:val="28"/>
        </w:rPr>
        <w:t xml:space="preserve">()           </w:t>
      </w:r>
    </w:p>
    <w:p w14:paraId="0807CE8D" w14:textId="46919522" w:rsidR="00E3398C" w:rsidRPr="00E3398C" w:rsidRDefault="00E3398C" w:rsidP="00076E02">
      <w:pPr>
        <w:spacing w:line="276" w:lineRule="auto"/>
        <w:jc w:val="both"/>
        <w:rPr>
          <w:sz w:val="28"/>
          <w:szCs w:val="28"/>
        </w:rPr>
      </w:pPr>
      <w:r w:rsidRPr="00E3398C">
        <w:rPr>
          <w:sz w:val="28"/>
          <w:szCs w:val="28"/>
        </w:rPr>
        <w:t xml:space="preserve">    </w:t>
      </w:r>
      <w:proofErr w:type="spellStart"/>
      <w:r w:rsidRPr="00E3398C">
        <w:rPr>
          <w:sz w:val="28"/>
          <w:szCs w:val="28"/>
        </w:rPr>
        <w:t>listOfMatchingChars.sort</w:t>
      </w:r>
      <w:proofErr w:type="spellEnd"/>
      <w:r w:rsidRPr="00E3398C">
        <w:rPr>
          <w:sz w:val="28"/>
          <w:szCs w:val="28"/>
        </w:rPr>
        <w:t xml:space="preserve">(key = lambda </w:t>
      </w:r>
      <w:proofErr w:type="spellStart"/>
      <w:r w:rsidRPr="00E3398C">
        <w:rPr>
          <w:sz w:val="28"/>
          <w:szCs w:val="28"/>
        </w:rPr>
        <w:t>matchingChar</w:t>
      </w:r>
      <w:proofErr w:type="spellEnd"/>
      <w:r w:rsidRPr="00E3398C">
        <w:rPr>
          <w:sz w:val="28"/>
          <w:szCs w:val="28"/>
        </w:rPr>
        <w:t xml:space="preserve">: </w:t>
      </w:r>
      <w:proofErr w:type="spellStart"/>
      <w:r w:rsidRPr="00E3398C">
        <w:rPr>
          <w:sz w:val="28"/>
          <w:szCs w:val="28"/>
        </w:rPr>
        <w:t>matchingChar.intCenterX</w:t>
      </w:r>
      <w:proofErr w:type="spellEnd"/>
      <w:r w:rsidRPr="00E3398C">
        <w:rPr>
          <w:sz w:val="28"/>
          <w:szCs w:val="28"/>
        </w:rPr>
        <w:t xml:space="preserve">)        </w:t>
      </w:r>
    </w:p>
    <w:p w14:paraId="2E8BB8B6"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fltPlateCenterX</w:t>
      </w:r>
      <w:proofErr w:type="spellEnd"/>
      <w:r w:rsidRPr="00E3398C">
        <w:rPr>
          <w:sz w:val="28"/>
          <w:szCs w:val="28"/>
        </w:rPr>
        <w:t xml:space="preserve"> = (</w:t>
      </w:r>
      <w:proofErr w:type="spellStart"/>
      <w:proofErr w:type="gramStart"/>
      <w:r w:rsidRPr="00E3398C">
        <w:rPr>
          <w:sz w:val="28"/>
          <w:szCs w:val="28"/>
        </w:rPr>
        <w:t>listOfMatchingChars</w:t>
      </w:r>
      <w:proofErr w:type="spellEnd"/>
      <w:r w:rsidRPr="00E3398C">
        <w:rPr>
          <w:sz w:val="28"/>
          <w:szCs w:val="28"/>
        </w:rPr>
        <w:t>[</w:t>
      </w:r>
      <w:proofErr w:type="gramEnd"/>
      <w:r w:rsidRPr="00E3398C">
        <w:rPr>
          <w:sz w:val="28"/>
          <w:szCs w:val="28"/>
        </w:rPr>
        <w:t>0].</w:t>
      </w:r>
      <w:proofErr w:type="spellStart"/>
      <w:r w:rsidRPr="00E3398C">
        <w:rPr>
          <w:sz w:val="28"/>
          <w:szCs w:val="28"/>
        </w:rPr>
        <w:t>intCenterX</w:t>
      </w:r>
      <w:proofErr w:type="spellEnd"/>
      <w:r w:rsidRPr="00E3398C">
        <w:rPr>
          <w:sz w:val="28"/>
          <w:szCs w:val="28"/>
        </w:rPr>
        <w:t xml:space="preserve"> + </w:t>
      </w:r>
      <w:proofErr w:type="spellStart"/>
      <w:r w:rsidRPr="00E3398C">
        <w:rPr>
          <w:sz w:val="28"/>
          <w:szCs w:val="28"/>
        </w:rPr>
        <w:t>listOfMatchingChars</w:t>
      </w:r>
      <w:proofErr w:type="spellEnd"/>
      <w:r w:rsidRPr="00E3398C">
        <w:rPr>
          <w:sz w:val="28"/>
          <w:szCs w:val="28"/>
        </w:rPr>
        <w:t>[</w:t>
      </w:r>
      <w:proofErr w:type="spellStart"/>
      <w:r w:rsidRPr="00E3398C">
        <w:rPr>
          <w:sz w:val="28"/>
          <w:szCs w:val="28"/>
        </w:rPr>
        <w:t>len</w:t>
      </w:r>
      <w:proofErr w:type="spellEnd"/>
      <w:r w:rsidRPr="00E3398C">
        <w:rPr>
          <w:sz w:val="28"/>
          <w:szCs w:val="28"/>
        </w:rPr>
        <w:t>(</w:t>
      </w:r>
      <w:proofErr w:type="spellStart"/>
      <w:r w:rsidRPr="00E3398C">
        <w:rPr>
          <w:sz w:val="28"/>
          <w:szCs w:val="28"/>
        </w:rPr>
        <w:t>listOfMatchingChars</w:t>
      </w:r>
      <w:proofErr w:type="spellEnd"/>
      <w:r w:rsidRPr="00E3398C">
        <w:rPr>
          <w:sz w:val="28"/>
          <w:szCs w:val="28"/>
        </w:rPr>
        <w:t>) - 1].</w:t>
      </w:r>
      <w:proofErr w:type="spellStart"/>
      <w:r w:rsidRPr="00E3398C">
        <w:rPr>
          <w:sz w:val="28"/>
          <w:szCs w:val="28"/>
        </w:rPr>
        <w:t>intCenterX</w:t>
      </w:r>
      <w:proofErr w:type="spellEnd"/>
      <w:r w:rsidRPr="00E3398C">
        <w:rPr>
          <w:sz w:val="28"/>
          <w:szCs w:val="28"/>
        </w:rPr>
        <w:t>) / 2.0</w:t>
      </w:r>
    </w:p>
    <w:p w14:paraId="668013F8" w14:textId="5A1315E3"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fltPlateCenterY</w:t>
      </w:r>
      <w:proofErr w:type="spellEnd"/>
      <w:r w:rsidRPr="00E3398C">
        <w:rPr>
          <w:sz w:val="28"/>
          <w:szCs w:val="28"/>
        </w:rPr>
        <w:t xml:space="preserve"> = (</w:t>
      </w:r>
      <w:proofErr w:type="spellStart"/>
      <w:proofErr w:type="gramStart"/>
      <w:r w:rsidRPr="00E3398C">
        <w:rPr>
          <w:sz w:val="28"/>
          <w:szCs w:val="28"/>
        </w:rPr>
        <w:t>listOfMatchingChars</w:t>
      </w:r>
      <w:proofErr w:type="spellEnd"/>
      <w:r w:rsidRPr="00E3398C">
        <w:rPr>
          <w:sz w:val="28"/>
          <w:szCs w:val="28"/>
        </w:rPr>
        <w:t>[</w:t>
      </w:r>
      <w:proofErr w:type="gramEnd"/>
      <w:r w:rsidRPr="00E3398C">
        <w:rPr>
          <w:sz w:val="28"/>
          <w:szCs w:val="28"/>
        </w:rPr>
        <w:t>0].</w:t>
      </w:r>
      <w:proofErr w:type="spellStart"/>
      <w:r w:rsidRPr="00E3398C">
        <w:rPr>
          <w:sz w:val="28"/>
          <w:szCs w:val="28"/>
        </w:rPr>
        <w:t>intCenterY</w:t>
      </w:r>
      <w:proofErr w:type="spellEnd"/>
      <w:r w:rsidRPr="00E3398C">
        <w:rPr>
          <w:sz w:val="28"/>
          <w:szCs w:val="28"/>
        </w:rPr>
        <w:t xml:space="preserve"> + </w:t>
      </w:r>
      <w:proofErr w:type="spellStart"/>
      <w:r w:rsidRPr="00E3398C">
        <w:rPr>
          <w:sz w:val="28"/>
          <w:szCs w:val="28"/>
        </w:rPr>
        <w:t>listOfMatchingChars</w:t>
      </w:r>
      <w:proofErr w:type="spellEnd"/>
      <w:r w:rsidRPr="00E3398C">
        <w:rPr>
          <w:sz w:val="28"/>
          <w:szCs w:val="28"/>
        </w:rPr>
        <w:t>[</w:t>
      </w:r>
      <w:proofErr w:type="spellStart"/>
      <w:r w:rsidRPr="00E3398C">
        <w:rPr>
          <w:sz w:val="28"/>
          <w:szCs w:val="28"/>
        </w:rPr>
        <w:t>len</w:t>
      </w:r>
      <w:proofErr w:type="spellEnd"/>
      <w:r w:rsidRPr="00E3398C">
        <w:rPr>
          <w:sz w:val="28"/>
          <w:szCs w:val="28"/>
        </w:rPr>
        <w:t>(</w:t>
      </w:r>
      <w:proofErr w:type="spellStart"/>
      <w:r w:rsidRPr="00E3398C">
        <w:rPr>
          <w:sz w:val="28"/>
          <w:szCs w:val="28"/>
        </w:rPr>
        <w:t>listOfMatchingChars</w:t>
      </w:r>
      <w:proofErr w:type="spellEnd"/>
      <w:r w:rsidRPr="00E3398C">
        <w:rPr>
          <w:sz w:val="28"/>
          <w:szCs w:val="28"/>
        </w:rPr>
        <w:t>) - 1].</w:t>
      </w:r>
      <w:proofErr w:type="spellStart"/>
      <w:r w:rsidRPr="00E3398C">
        <w:rPr>
          <w:sz w:val="28"/>
          <w:szCs w:val="28"/>
        </w:rPr>
        <w:t>intCenterY</w:t>
      </w:r>
      <w:proofErr w:type="spellEnd"/>
      <w:r w:rsidRPr="00E3398C">
        <w:rPr>
          <w:sz w:val="28"/>
          <w:szCs w:val="28"/>
        </w:rPr>
        <w:t>) / 2.0</w:t>
      </w:r>
    </w:p>
    <w:p w14:paraId="5A8AFF03"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ptPlateCenter</w:t>
      </w:r>
      <w:proofErr w:type="spellEnd"/>
      <w:r w:rsidRPr="00E3398C">
        <w:rPr>
          <w:sz w:val="28"/>
          <w:szCs w:val="28"/>
        </w:rPr>
        <w:t xml:space="preserve"> = </w:t>
      </w:r>
      <w:proofErr w:type="spellStart"/>
      <w:r w:rsidRPr="00E3398C">
        <w:rPr>
          <w:sz w:val="28"/>
          <w:szCs w:val="28"/>
        </w:rPr>
        <w:t>fltPlateCenterX</w:t>
      </w:r>
      <w:proofErr w:type="spellEnd"/>
      <w:r w:rsidRPr="00E3398C">
        <w:rPr>
          <w:sz w:val="28"/>
          <w:szCs w:val="28"/>
        </w:rPr>
        <w:t xml:space="preserve">, </w:t>
      </w:r>
      <w:proofErr w:type="spellStart"/>
      <w:r w:rsidRPr="00E3398C">
        <w:rPr>
          <w:sz w:val="28"/>
          <w:szCs w:val="28"/>
        </w:rPr>
        <w:t>fltPlateCenterY</w:t>
      </w:r>
      <w:proofErr w:type="spellEnd"/>
    </w:p>
    <w:p w14:paraId="6D4F809B"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intPlateWidth</w:t>
      </w:r>
      <w:proofErr w:type="spellEnd"/>
      <w:r w:rsidRPr="00E3398C">
        <w:rPr>
          <w:sz w:val="28"/>
          <w:szCs w:val="28"/>
        </w:rPr>
        <w:t xml:space="preserve"> = int((</w:t>
      </w:r>
      <w:proofErr w:type="spellStart"/>
      <w:r w:rsidRPr="00E3398C">
        <w:rPr>
          <w:sz w:val="28"/>
          <w:szCs w:val="28"/>
        </w:rPr>
        <w:t>listOfMatchingChars</w:t>
      </w:r>
      <w:proofErr w:type="spellEnd"/>
      <w:r w:rsidRPr="00E3398C">
        <w:rPr>
          <w:sz w:val="28"/>
          <w:szCs w:val="28"/>
        </w:rPr>
        <w:t>[</w:t>
      </w:r>
      <w:proofErr w:type="spellStart"/>
      <w:r w:rsidRPr="00E3398C">
        <w:rPr>
          <w:sz w:val="28"/>
          <w:szCs w:val="28"/>
        </w:rPr>
        <w:t>len</w:t>
      </w:r>
      <w:proofErr w:type="spellEnd"/>
      <w:r w:rsidRPr="00E3398C">
        <w:rPr>
          <w:sz w:val="28"/>
          <w:szCs w:val="28"/>
        </w:rPr>
        <w:t>(</w:t>
      </w:r>
      <w:proofErr w:type="spellStart"/>
      <w:r w:rsidRPr="00E3398C">
        <w:rPr>
          <w:sz w:val="28"/>
          <w:szCs w:val="28"/>
        </w:rPr>
        <w:t>listOfMatchingChars</w:t>
      </w:r>
      <w:proofErr w:type="spellEnd"/>
      <w:r w:rsidRPr="00E3398C">
        <w:rPr>
          <w:sz w:val="28"/>
          <w:szCs w:val="28"/>
        </w:rPr>
        <w:t>) - 1</w:t>
      </w:r>
      <w:proofErr w:type="gramStart"/>
      <w:r w:rsidRPr="00E3398C">
        <w:rPr>
          <w:sz w:val="28"/>
          <w:szCs w:val="28"/>
        </w:rPr>
        <w:t>].</w:t>
      </w:r>
      <w:proofErr w:type="spellStart"/>
      <w:r w:rsidRPr="00E3398C">
        <w:rPr>
          <w:sz w:val="28"/>
          <w:szCs w:val="28"/>
        </w:rPr>
        <w:t>intBoundingRectX</w:t>
      </w:r>
      <w:proofErr w:type="spellEnd"/>
      <w:proofErr w:type="gramEnd"/>
      <w:r w:rsidRPr="00E3398C">
        <w:rPr>
          <w:sz w:val="28"/>
          <w:szCs w:val="28"/>
        </w:rPr>
        <w:t xml:space="preserve"> + </w:t>
      </w:r>
      <w:proofErr w:type="spellStart"/>
      <w:r w:rsidRPr="00E3398C">
        <w:rPr>
          <w:sz w:val="28"/>
          <w:szCs w:val="28"/>
        </w:rPr>
        <w:t>listOfMatchingChars</w:t>
      </w:r>
      <w:proofErr w:type="spellEnd"/>
      <w:r w:rsidRPr="00E3398C">
        <w:rPr>
          <w:sz w:val="28"/>
          <w:szCs w:val="28"/>
        </w:rPr>
        <w:t>[</w:t>
      </w:r>
      <w:proofErr w:type="spellStart"/>
      <w:r w:rsidRPr="00E3398C">
        <w:rPr>
          <w:sz w:val="28"/>
          <w:szCs w:val="28"/>
        </w:rPr>
        <w:t>len</w:t>
      </w:r>
      <w:proofErr w:type="spellEnd"/>
      <w:r w:rsidRPr="00E3398C">
        <w:rPr>
          <w:sz w:val="28"/>
          <w:szCs w:val="28"/>
        </w:rPr>
        <w:t>(</w:t>
      </w:r>
      <w:proofErr w:type="spellStart"/>
      <w:r w:rsidRPr="00E3398C">
        <w:rPr>
          <w:sz w:val="28"/>
          <w:szCs w:val="28"/>
        </w:rPr>
        <w:t>listOfMatchingChars</w:t>
      </w:r>
      <w:proofErr w:type="spellEnd"/>
      <w:r w:rsidRPr="00E3398C">
        <w:rPr>
          <w:sz w:val="28"/>
          <w:szCs w:val="28"/>
        </w:rPr>
        <w:t>) - 1].</w:t>
      </w:r>
      <w:proofErr w:type="spellStart"/>
      <w:r w:rsidRPr="00E3398C">
        <w:rPr>
          <w:sz w:val="28"/>
          <w:szCs w:val="28"/>
        </w:rPr>
        <w:t>intBoundingRectWidth</w:t>
      </w:r>
      <w:proofErr w:type="spellEnd"/>
      <w:r w:rsidRPr="00E3398C">
        <w:rPr>
          <w:sz w:val="28"/>
          <w:szCs w:val="28"/>
        </w:rPr>
        <w:t xml:space="preserve"> - </w:t>
      </w:r>
      <w:proofErr w:type="spellStart"/>
      <w:r w:rsidRPr="00E3398C">
        <w:rPr>
          <w:sz w:val="28"/>
          <w:szCs w:val="28"/>
        </w:rPr>
        <w:t>listOfMatchingChars</w:t>
      </w:r>
      <w:proofErr w:type="spellEnd"/>
      <w:r w:rsidRPr="00E3398C">
        <w:rPr>
          <w:sz w:val="28"/>
          <w:szCs w:val="28"/>
        </w:rPr>
        <w:t>[0].</w:t>
      </w:r>
      <w:proofErr w:type="spellStart"/>
      <w:r w:rsidRPr="00E3398C">
        <w:rPr>
          <w:sz w:val="28"/>
          <w:szCs w:val="28"/>
        </w:rPr>
        <w:t>intBoundingRectX</w:t>
      </w:r>
      <w:proofErr w:type="spellEnd"/>
      <w:r w:rsidRPr="00E3398C">
        <w:rPr>
          <w:sz w:val="28"/>
          <w:szCs w:val="28"/>
        </w:rPr>
        <w:t>) * PLATE_WIDTH_PADDING_FACTOR)</w:t>
      </w:r>
    </w:p>
    <w:p w14:paraId="1E05BBB6" w14:textId="77777777" w:rsidR="00E3398C" w:rsidRPr="00E3398C" w:rsidRDefault="00E3398C" w:rsidP="00E3398C">
      <w:pPr>
        <w:spacing w:line="276" w:lineRule="auto"/>
        <w:jc w:val="both"/>
        <w:rPr>
          <w:sz w:val="28"/>
          <w:szCs w:val="28"/>
        </w:rPr>
      </w:pPr>
    </w:p>
    <w:p w14:paraId="3E2D32DA" w14:textId="293B8BD2"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intTotalOfCharHeights</w:t>
      </w:r>
      <w:proofErr w:type="spellEnd"/>
      <w:r w:rsidRPr="00E3398C">
        <w:rPr>
          <w:sz w:val="28"/>
          <w:szCs w:val="28"/>
        </w:rPr>
        <w:t xml:space="preserve"> = 0</w:t>
      </w:r>
    </w:p>
    <w:p w14:paraId="6704A54B" w14:textId="77777777" w:rsidR="00E3398C" w:rsidRPr="00E3398C" w:rsidRDefault="00E3398C" w:rsidP="00E3398C">
      <w:pPr>
        <w:spacing w:line="276" w:lineRule="auto"/>
        <w:jc w:val="both"/>
        <w:rPr>
          <w:sz w:val="28"/>
          <w:szCs w:val="28"/>
        </w:rPr>
      </w:pPr>
      <w:r w:rsidRPr="00E3398C">
        <w:rPr>
          <w:sz w:val="28"/>
          <w:szCs w:val="28"/>
        </w:rPr>
        <w:t xml:space="preserve">    for </w:t>
      </w:r>
      <w:proofErr w:type="spellStart"/>
      <w:r w:rsidRPr="00E3398C">
        <w:rPr>
          <w:sz w:val="28"/>
          <w:szCs w:val="28"/>
        </w:rPr>
        <w:t>matchingChar</w:t>
      </w:r>
      <w:proofErr w:type="spellEnd"/>
      <w:r w:rsidRPr="00E3398C">
        <w:rPr>
          <w:sz w:val="28"/>
          <w:szCs w:val="28"/>
        </w:rPr>
        <w:t xml:space="preserve"> in </w:t>
      </w:r>
      <w:proofErr w:type="spellStart"/>
      <w:r w:rsidRPr="00E3398C">
        <w:rPr>
          <w:sz w:val="28"/>
          <w:szCs w:val="28"/>
        </w:rPr>
        <w:t>listOfMatchingChars</w:t>
      </w:r>
      <w:proofErr w:type="spellEnd"/>
      <w:r w:rsidRPr="00E3398C">
        <w:rPr>
          <w:sz w:val="28"/>
          <w:szCs w:val="28"/>
        </w:rPr>
        <w:t>:</w:t>
      </w:r>
    </w:p>
    <w:p w14:paraId="05ADF46C" w14:textId="5B096D4F"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intTotalOfCharHeights</w:t>
      </w:r>
      <w:proofErr w:type="spellEnd"/>
      <w:r w:rsidRPr="00E3398C">
        <w:rPr>
          <w:sz w:val="28"/>
          <w:szCs w:val="28"/>
        </w:rPr>
        <w:t xml:space="preserve"> = </w:t>
      </w:r>
      <w:proofErr w:type="spellStart"/>
      <w:r w:rsidRPr="00E3398C">
        <w:rPr>
          <w:sz w:val="28"/>
          <w:szCs w:val="28"/>
        </w:rPr>
        <w:t>intTotalOfCharHeights</w:t>
      </w:r>
      <w:proofErr w:type="spellEnd"/>
      <w:r w:rsidRPr="00E3398C">
        <w:rPr>
          <w:sz w:val="28"/>
          <w:szCs w:val="28"/>
        </w:rPr>
        <w:t xml:space="preserve"> + </w:t>
      </w:r>
      <w:proofErr w:type="spellStart"/>
      <w:r w:rsidRPr="00E3398C">
        <w:rPr>
          <w:sz w:val="28"/>
          <w:szCs w:val="28"/>
        </w:rPr>
        <w:t>matchingChar.intBoundingRectHeight</w:t>
      </w:r>
      <w:proofErr w:type="spellEnd"/>
    </w:p>
    <w:p w14:paraId="2A72623E" w14:textId="13B363EB"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fltAverageCharHeight</w:t>
      </w:r>
      <w:proofErr w:type="spellEnd"/>
      <w:r w:rsidRPr="00E3398C">
        <w:rPr>
          <w:sz w:val="28"/>
          <w:szCs w:val="28"/>
        </w:rPr>
        <w:t xml:space="preserve"> = </w:t>
      </w:r>
      <w:proofErr w:type="spellStart"/>
      <w:r w:rsidRPr="00E3398C">
        <w:rPr>
          <w:sz w:val="28"/>
          <w:szCs w:val="28"/>
        </w:rPr>
        <w:t>intTotalOfCharHeights</w:t>
      </w:r>
      <w:proofErr w:type="spellEnd"/>
      <w:r w:rsidRPr="00E3398C">
        <w:rPr>
          <w:sz w:val="28"/>
          <w:szCs w:val="28"/>
        </w:rPr>
        <w:t xml:space="preserve"> / </w:t>
      </w:r>
      <w:proofErr w:type="spellStart"/>
      <w:r w:rsidRPr="00E3398C">
        <w:rPr>
          <w:sz w:val="28"/>
          <w:szCs w:val="28"/>
        </w:rPr>
        <w:t>len</w:t>
      </w:r>
      <w:proofErr w:type="spellEnd"/>
      <w:r w:rsidRPr="00E3398C">
        <w:rPr>
          <w:sz w:val="28"/>
          <w:szCs w:val="28"/>
        </w:rPr>
        <w:t>(</w:t>
      </w:r>
      <w:proofErr w:type="spellStart"/>
      <w:r w:rsidRPr="00E3398C">
        <w:rPr>
          <w:sz w:val="28"/>
          <w:szCs w:val="28"/>
        </w:rPr>
        <w:t>listOfMatchingChars</w:t>
      </w:r>
      <w:proofErr w:type="spellEnd"/>
      <w:r w:rsidRPr="00E3398C">
        <w:rPr>
          <w:sz w:val="28"/>
          <w:szCs w:val="28"/>
        </w:rPr>
        <w:t>)</w:t>
      </w:r>
    </w:p>
    <w:p w14:paraId="012FAFFB"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intPlateHeight</w:t>
      </w:r>
      <w:proofErr w:type="spellEnd"/>
      <w:r w:rsidRPr="00E3398C">
        <w:rPr>
          <w:sz w:val="28"/>
          <w:szCs w:val="28"/>
        </w:rPr>
        <w:t xml:space="preserve"> = </w:t>
      </w:r>
      <w:proofErr w:type="gramStart"/>
      <w:r w:rsidRPr="00E3398C">
        <w:rPr>
          <w:sz w:val="28"/>
          <w:szCs w:val="28"/>
        </w:rPr>
        <w:t>int(</w:t>
      </w:r>
      <w:proofErr w:type="spellStart"/>
      <w:proofErr w:type="gramEnd"/>
      <w:r w:rsidRPr="00E3398C">
        <w:rPr>
          <w:sz w:val="28"/>
          <w:szCs w:val="28"/>
        </w:rPr>
        <w:t>fltAverageCharHeight</w:t>
      </w:r>
      <w:proofErr w:type="spellEnd"/>
      <w:r w:rsidRPr="00E3398C">
        <w:rPr>
          <w:sz w:val="28"/>
          <w:szCs w:val="28"/>
        </w:rPr>
        <w:t xml:space="preserve"> * PLATE_HEIGHT_PADDING_FACTOR)</w:t>
      </w:r>
    </w:p>
    <w:p w14:paraId="723F7FFC"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fltOpposite</w:t>
      </w:r>
      <w:proofErr w:type="spellEnd"/>
      <w:r w:rsidRPr="00E3398C">
        <w:rPr>
          <w:sz w:val="28"/>
          <w:szCs w:val="28"/>
        </w:rPr>
        <w:t xml:space="preserve"> = </w:t>
      </w:r>
      <w:proofErr w:type="spellStart"/>
      <w:r w:rsidRPr="00E3398C">
        <w:rPr>
          <w:sz w:val="28"/>
          <w:szCs w:val="28"/>
        </w:rPr>
        <w:t>listOfMatchingChars</w:t>
      </w:r>
      <w:proofErr w:type="spellEnd"/>
      <w:r w:rsidRPr="00E3398C">
        <w:rPr>
          <w:sz w:val="28"/>
          <w:szCs w:val="28"/>
        </w:rPr>
        <w:t>[</w:t>
      </w:r>
      <w:proofErr w:type="spellStart"/>
      <w:r w:rsidRPr="00E3398C">
        <w:rPr>
          <w:sz w:val="28"/>
          <w:szCs w:val="28"/>
        </w:rPr>
        <w:t>len</w:t>
      </w:r>
      <w:proofErr w:type="spellEnd"/>
      <w:r w:rsidRPr="00E3398C">
        <w:rPr>
          <w:sz w:val="28"/>
          <w:szCs w:val="28"/>
        </w:rPr>
        <w:t>(</w:t>
      </w:r>
      <w:proofErr w:type="spellStart"/>
      <w:r w:rsidRPr="00E3398C">
        <w:rPr>
          <w:sz w:val="28"/>
          <w:szCs w:val="28"/>
        </w:rPr>
        <w:t>listOfMatchingChars</w:t>
      </w:r>
      <w:proofErr w:type="spellEnd"/>
      <w:r w:rsidRPr="00E3398C">
        <w:rPr>
          <w:sz w:val="28"/>
          <w:szCs w:val="28"/>
        </w:rPr>
        <w:t>) - 1</w:t>
      </w:r>
      <w:proofErr w:type="gramStart"/>
      <w:r w:rsidRPr="00E3398C">
        <w:rPr>
          <w:sz w:val="28"/>
          <w:szCs w:val="28"/>
        </w:rPr>
        <w:t>].</w:t>
      </w:r>
      <w:proofErr w:type="spellStart"/>
      <w:r w:rsidRPr="00E3398C">
        <w:rPr>
          <w:sz w:val="28"/>
          <w:szCs w:val="28"/>
        </w:rPr>
        <w:t>intCenterY</w:t>
      </w:r>
      <w:proofErr w:type="spellEnd"/>
      <w:proofErr w:type="gramEnd"/>
      <w:r w:rsidRPr="00E3398C">
        <w:rPr>
          <w:sz w:val="28"/>
          <w:szCs w:val="28"/>
        </w:rPr>
        <w:t xml:space="preserve"> - </w:t>
      </w:r>
      <w:proofErr w:type="spellStart"/>
      <w:r w:rsidRPr="00E3398C">
        <w:rPr>
          <w:sz w:val="28"/>
          <w:szCs w:val="28"/>
        </w:rPr>
        <w:t>listOfMatchingChars</w:t>
      </w:r>
      <w:proofErr w:type="spellEnd"/>
      <w:r w:rsidRPr="00E3398C">
        <w:rPr>
          <w:sz w:val="28"/>
          <w:szCs w:val="28"/>
        </w:rPr>
        <w:t>[0].</w:t>
      </w:r>
      <w:proofErr w:type="spellStart"/>
      <w:r w:rsidRPr="00E3398C">
        <w:rPr>
          <w:sz w:val="28"/>
          <w:szCs w:val="28"/>
        </w:rPr>
        <w:t>intCenterY</w:t>
      </w:r>
      <w:proofErr w:type="spellEnd"/>
    </w:p>
    <w:p w14:paraId="091DD8EE"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fltHypotenuse</w:t>
      </w:r>
      <w:proofErr w:type="spellEnd"/>
      <w:r w:rsidRPr="00E3398C">
        <w:rPr>
          <w:sz w:val="28"/>
          <w:szCs w:val="28"/>
        </w:rPr>
        <w:t xml:space="preserve"> = </w:t>
      </w:r>
      <w:proofErr w:type="spellStart"/>
      <w:r w:rsidRPr="00E3398C">
        <w:rPr>
          <w:sz w:val="28"/>
          <w:szCs w:val="28"/>
        </w:rPr>
        <w:t>DetectChars.distanceBetweenChars</w:t>
      </w:r>
      <w:proofErr w:type="spellEnd"/>
      <w:r w:rsidRPr="00E3398C">
        <w:rPr>
          <w:sz w:val="28"/>
          <w:szCs w:val="28"/>
        </w:rPr>
        <w:t>(</w:t>
      </w:r>
      <w:proofErr w:type="spellStart"/>
      <w:proofErr w:type="gramStart"/>
      <w:r w:rsidRPr="00E3398C">
        <w:rPr>
          <w:sz w:val="28"/>
          <w:szCs w:val="28"/>
        </w:rPr>
        <w:t>listOfMatchingChars</w:t>
      </w:r>
      <w:proofErr w:type="spellEnd"/>
      <w:r w:rsidRPr="00E3398C">
        <w:rPr>
          <w:sz w:val="28"/>
          <w:szCs w:val="28"/>
        </w:rPr>
        <w:t>[</w:t>
      </w:r>
      <w:proofErr w:type="gramEnd"/>
      <w:r w:rsidRPr="00E3398C">
        <w:rPr>
          <w:sz w:val="28"/>
          <w:szCs w:val="28"/>
        </w:rPr>
        <w:t xml:space="preserve">0], </w:t>
      </w:r>
      <w:proofErr w:type="spellStart"/>
      <w:r w:rsidRPr="00E3398C">
        <w:rPr>
          <w:sz w:val="28"/>
          <w:szCs w:val="28"/>
        </w:rPr>
        <w:t>listOfMatchingChars</w:t>
      </w:r>
      <w:proofErr w:type="spellEnd"/>
      <w:r w:rsidRPr="00E3398C">
        <w:rPr>
          <w:sz w:val="28"/>
          <w:szCs w:val="28"/>
        </w:rPr>
        <w:t>[</w:t>
      </w:r>
      <w:proofErr w:type="spellStart"/>
      <w:r w:rsidRPr="00E3398C">
        <w:rPr>
          <w:sz w:val="28"/>
          <w:szCs w:val="28"/>
        </w:rPr>
        <w:t>len</w:t>
      </w:r>
      <w:proofErr w:type="spellEnd"/>
      <w:r w:rsidRPr="00E3398C">
        <w:rPr>
          <w:sz w:val="28"/>
          <w:szCs w:val="28"/>
        </w:rPr>
        <w:t>(</w:t>
      </w:r>
      <w:proofErr w:type="spellStart"/>
      <w:r w:rsidRPr="00E3398C">
        <w:rPr>
          <w:sz w:val="28"/>
          <w:szCs w:val="28"/>
        </w:rPr>
        <w:t>listOfMatchingChars</w:t>
      </w:r>
      <w:proofErr w:type="spellEnd"/>
      <w:r w:rsidRPr="00E3398C">
        <w:rPr>
          <w:sz w:val="28"/>
          <w:szCs w:val="28"/>
        </w:rPr>
        <w:t>) - 1])</w:t>
      </w:r>
    </w:p>
    <w:p w14:paraId="5917CD65"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fltCorrectionAngleInRad</w:t>
      </w:r>
      <w:proofErr w:type="spellEnd"/>
      <w:r w:rsidRPr="00E3398C">
        <w:rPr>
          <w:sz w:val="28"/>
          <w:szCs w:val="28"/>
        </w:rPr>
        <w:t xml:space="preserve"> = </w:t>
      </w:r>
      <w:proofErr w:type="spellStart"/>
      <w:proofErr w:type="gramStart"/>
      <w:r w:rsidRPr="00E3398C">
        <w:rPr>
          <w:sz w:val="28"/>
          <w:szCs w:val="28"/>
        </w:rPr>
        <w:t>math.asin</w:t>
      </w:r>
      <w:proofErr w:type="spellEnd"/>
      <w:proofErr w:type="gramEnd"/>
      <w:r w:rsidRPr="00E3398C">
        <w:rPr>
          <w:sz w:val="28"/>
          <w:szCs w:val="28"/>
        </w:rPr>
        <w:t>(</w:t>
      </w:r>
      <w:proofErr w:type="spellStart"/>
      <w:r w:rsidRPr="00E3398C">
        <w:rPr>
          <w:sz w:val="28"/>
          <w:szCs w:val="28"/>
        </w:rPr>
        <w:t>fltOpposite</w:t>
      </w:r>
      <w:proofErr w:type="spellEnd"/>
      <w:r w:rsidRPr="00E3398C">
        <w:rPr>
          <w:sz w:val="28"/>
          <w:szCs w:val="28"/>
        </w:rPr>
        <w:t xml:space="preserve"> / </w:t>
      </w:r>
      <w:proofErr w:type="spellStart"/>
      <w:r w:rsidRPr="00E3398C">
        <w:rPr>
          <w:sz w:val="28"/>
          <w:szCs w:val="28"/>
        </w:rPr>
        <w:t>fltHypotenuse</w:t>
      </w:r>
      <w:proofErr w:type="spellEnd"/>
      <w:r w:rsidRPr="00E3398C">
        <w:rPr>
          <w:sz w:val="28"/>
          <w:szCs w:val="28"/>
        </w:rPr>
        <w:t>)</w:t>
      </w:r>
    </w:p>
    <w:p w14:paraId="012F789B"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fltCorrectionAngleInDeg</w:t>
      </w:r>
      <w:proofErr w:type="spellEnd"/>
      <w:r w:rsidRPr="00E3398C">
        <w:rPr>
          <w:sz w:val="28"/>
          <w:szCs w:val="28"/>
        </w:rPr>
        <w:t xml:space="preserve"> = </w:t>
      </w:r>
      <w:proofErr w:type="spellStart"/>
      <w:r w:rsidRPr="00E3398C">
        <w:rPr>
          <w:sz w:val="28"/>
          <w:szCs w:val="28"/>
        </w:rPr>
        <w:t>fltCorrectionAngleInRad</w:t>
      </w:r>
      <w:proofErr w:type="spellEnd"/>
      <w:r w:rsidRPr="00E3398C">
        <w:rPr>
          <w:sz w:val="28"/>
          <w:szCs w:val="28"/>
        </w:rPr>
        <w:t xml:space="preserve"> * (180.0 / </w:t>
      </w:r>
      <w:proofErr w:type="spellStart"/>
      <w:r w:rsidRPr="00E3398C">
        <w:rPr>
          <w:sz w:val="28"/>
          <w:szCs w:val="28"/>
        </w:rPr>
        <w:t>math.pi</w:t>
      </w:r>
      <w:proofErr w:type="spellEnd"/>
      <w:r w:rsidRPr="00E3398C">
        <w:rPr>
          <w:sz w:val="28"/>
          <w:szCs w:val="28"/>
        </w:rPr>
        <w:t>)</w:t>
      </w:r>
    </w:p>
    <w:p w14:paraId="363DAB12"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possiblePlate.rrLocationOfPlateInScene</w:t>
      </w:r>
      <w:proofErr w:type="spellEnd"/>
      <w:r w:rsidRPr="00E3398C">
        <w:rPr>
          <w:sz w:val="28"/>
          <w:szCs w:val="28"/>
        </w:rPr>
        <w:t xml:space="preserve"> = </w:t>
      </w:r>
      <w:proofErr w:type="gramStart"/>
      <w:r w:rsidRPr="00E3398C">
        <w:rPr>
          <w:sz w:val="28"/>
          <w:szCs w:val="28"/>
        </w:rPr>
        <w:t>( tuple</w:t>
      </w:r>
      <w:proofErr w:type="gramEnd"/>
      <w:r w:rsidRPr="00E3398C">
        <w:rPr>
          <w:sz w:val="28"/>
          <w:szCs w:val="28"/>
        </w:rPr>
        <w:t>(</w:t>
      </w:r>
      <w:proofErr w:type="spellStart"/>
      <w:r w:rsidRPr="00E3398C">
        <w:rPr>
          <w:sz w:val="28"/>
          <w:szCs w:val="28"/>
        </w:rPr>
        <w:t>ptPlateCenter</w:t>
      </w:r>
      <w:proofErr w:type="spellEnd"/>
      <w:r w:rsidRPr="00E3398C">
        <w:rPr>
          <w:sz w:val="28"/>
          <w:szCs w:val="28"/>
        </w:rPr>
        <w:t>), (</w:t>
      </w:r>
      <w:proofErr w:type="spellStart"/>
      <w:r w:rsidRPr="00E3398C">
        <w:rPr>
          <w:sz w:val="28"/>
          <w:szCs w:val="28"/>
        </w:rPr>
        <w:t>intPlateWidth</w:t>
      </w:r>
      <w:proofErr w:type="spellEnd"/>
      <w:r w:rsidRPr="00E3398C">
        <w:rPr>
          <w:sz w:val="28"/>
          <w:szCs w:val="28"/>
        </w:rPr>
        <w:t xml:space="preserve">, </w:t>
      </w:r>
      <w:proofErr w:type="spellStart"/>
      <w:r w:rsidRPr="00E3398C">
        <w:rPr>
          <w:sz w:val="28"/>
          <w:szCs w:val="28"/>
        </w:rPr>
        <w:t>intPlateHeight</w:t>
      </w:r>
      <w:proofErr w:type="spellEnd"/>
      <w:r w:rsidRPr="00E3398C">
        <w:rPr>
          <w:sz w:val="28"/>
          <w:szCs w:val="28"/>
        </w:rPr>
        <w:t xml:space="preserve">), </w:t>
      </w:r>
      <w:proofErr w:type="spellStart"/>
      <w:r w:rsidRPr="00E3398C">
        <w:rPr>
          <w:sz w:val="28"/>
          <w:szCs w:val="28"/>
        </w:rPr>
        <w:t>fltCorrectionAngleInDeg</w:t>
      </w:r>
      <w:proofErr w:type="spellEnd"/>
      <w:r w:rsidRPr="00E3398C">
        <w:rPr>
          <w:sz w:val="28"/>
          <w:szCs w:val="28"/>
        </w:rPr>
        <w:t xml:space="preserve"> )</w:t>
      </w:r>
    </w:p>
    <w:p w14:paraId="0BD92AB4" w14:textId="640CD748" w:rsidR="00E3398C" w:rsidRPr="00E3398C" w:rsidRDefault="00E3398C" w:rsidP="00E3398C">
      <w:pPr>
        <w:spacing w:line="276" w:lineRule="auto"/>
        <w:jc w:val="both"/>
        <w:rPr>
          <w:sz w:val="28"/>
          <w:szCs w:val="28"/>
        </w:rPr>
      </w:pPr>
      <w:r w:rsidRPr="00E3398C">
        <w:rPr>
          <w:sz w:val="28"/>
          <w:szCs w:val="28"/>
        </w:rPr>
        <w:lastRenderedPageBreak/>
        <w:t xml:space="preserve">    </w:t>
      </w:r>
      <w:proofErr w:type="spellStart"/>
      <w:r w:rsidRPr="00E3398C">
        <w:rPr>
          <w:sz w:val="28"/>
          <w:szCs w:val="28"/>
        </w:rPr>
        <w:t>rotationMatrix</w:t>
      </w:r>
      <w:proofErr w:type="spellEnd"/>
      <w:r w:rsidRPr="00E3398C">
        <w:rPr>
          <w:sz w:val="28"/>
          <w:szCs w:val="28"/>
        </w:rPr>
        <w:t xml:space="preserve"> = cv2.getRotationMatrix2D(tuple(</w:t>
      </w:r>
      <w:proofErr w:type="spellStart"/>
      <w:r w:rsidRPr="00E3398C">
        <w:rPr>
          <w:sz w:val="28"/>
          <w:szCs w:val="28"/>
        </w:rPr>
        <w:t>ptPlateCenter</w:t>
      </w:r>
      <w:proofErr w:type="spellEnd"/>
      <w:r w:rsidRPr="00E3398C">
        <w:rPr>
          <w:sz w:val="28"/>
          <w:szCs w:val="28"/>
        </w:rPr>
        <w:t xml:space="preserve">), </w:t>
      </w:r>
      <w:proofErr w:type="spellStart"/>
      <w:r w:rsidRPr="00E3398C">
        <w:rPr>
          <w:sz w:val="28"/>
          <w:szCs w:val="28"/>
        </w:rPr>
        <w:t>fltCorrectionAngleInDeg</w:t>
      </w:r>
      <w:proofErr w:type="spellEnd"/>
      <w:r w:rsidRPr="00E3398C">
        <w:rPr>
          <w:sz w:val="28"/>
          <w:szCs w:val="28"/>
        </w:rPr>
        <w:t>, 1.0)</w:t>
      </w:r>
    </w:p>
    <w:p w14:paraId="5552B8EC" w14:textId="5BABC5BD" w:rsidR="00E3398C" w:rsidRPr="00E3398C" w:rsidRDefault="00E3398C" w:rsidP="00E3398C">
      <w:pPr>
        <w:spacing w:line="276" w:lineRule="auto"/>
        <w:jc w:val="both"/>
        <w:rPr>
          <w:sz w:val="28"/>
          <w:szCs w:val="28"/>
        </w:rPr>
      </w:pPr>
      <w:r w:rsidRPr="00E3398C">
        <w:rPr>
          <w:sz w:val="28"/>
          <w:szCs w:val="28"/>
        </w:rPr>
        <w:t xml:space="preserve">    height, width, </w:t>
      </w:r>
      <w:proofErr w:type="spellStart"/>
      <w:r w:rsidRPr="00E3398C">
        <w:rPr>
          <w:sz w:val="28"/>
          <w:szCs w:val="28"/>
        </w:rPr>
        <w:t>numChannels</w:t>
      </w:r>
      <w:proofErr w:type="spellEnd"/>
      <w:r w:rsidRPr="00E3398C">
        <w:rPr>
          <w:sz w:val="28"/>
          <w:szCs w:val="28"/>
        </w:rPr>
        <w:t xml:space="preserve"> = </w:t>
      </w:r>
      <w:proofErr w:type="spellStart"/>
      <w:r w:rsidRPr="00E3398C">
        <w:rPr>
          <w:sz w:val="28"/>
          <w:szCs w:val="28"/>
        </w:rPr>
        <w:t>imgOriginal.shape</w:t>
      </w:r>
      <w:proofErr w:type="spellEnd"/>
      <w:r w:rsidRPr="00E3398C">
        <w:rPr>
          <w:sz w:val="28"/>
          <w:szCs w:val="28"/>
        </w:rPr>
        <w:t xml:space="preserve">      </w:t>
      </w:r>
    </w:p>
    <w:p w14:paraId="7AE35459" w14:textId="67CDC2AB"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imgRotated</w:t>
      </w:r>
      <w:proofErr w:type="spellEnd"/>
      <w:r w:rsidRPr="00E3398C">
        <w:rPr>
          <w:sz w:val="28"/>
          <w:szCs w:val="28"/>
        </w:rPr>
        <w:t xml:space="preserve"> = cv2.warpAffine(</w:t>
      </w:r>
      <w:proofErr w:type="spellStart"/>
      <w:r w:rsidRPr="00E3398C">
        <w:rPr>
          <w:sz w:val="28"/>
          <w:szCs w:val="28"/>
        </w:rPr>
        <w:t>imgOriginal</w:t>
      </w:r>
      <w:proofErr w:type="spellEnd"/>
      <w:r w:rsidRPr="00E3398C">
        <w:rPr>
          <w:sz w:val="28"/>
          <w:szCs w:val="28"/>
        </w:rPr>
        <w:t xml:space="preserve">, </w:t>
      </w:r>
      <w:proofErr w:type="spellStart"/>
      <w:r w:rsidRPr="00E3398C">
        <w:rPr>
          <w:sz w:val="28"/>
          <w:szCs w:val="28"/>
        </w:rPr>
        <w:t>rotationMatrix</w:t>
      </w:r>
      <w:proofErr w:type="spellEnd"/>
      <w:r w:rsidRPr="00E3398C">
        <w:rPr>
          <w:sz w:val="28"/>
          <w:szCs w:val="28"/>
        </w:rPr>
        <w:t xml:space="preserve">, (width, height))       </w:t>
      </w:r>
    </w:p>
    <w:p w14:paraId="592E5491" w14:textId="5BB2003F"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imgCropped</w:t>
      </w:r>
      <w:proofErr w:type="spellEnd"/>
      <w:r w:rsidRPr="00E3398C">
        <w:rPr>
          <w:sz w:val="28"/>
          <w:szCs w:val="28"/>
        </w:rPr>
        <w:t xml:space="preserve"> = cv2.getRectSubPix(</w:t>
      </w:r>
      <w:proofErr w:type="spellStart"/>
      <w:r w:rsidRPr="00E3398C">
        <w:rPr>
          <w:sz w:val="28"/>
          <w:szCs w:val="28"/>
        </w:rPr>
        <w:t>imgRotated</w:t>
      </w:r>
      <w:proofErr w:type="spellEnd"/>
      <w:r w:rsidRPr="00E3398C">
        <w:rPr>
          <w:sz w:val="28"/>
          <w:szCs w:val="28"/>
        </w:rPr>
        <w:t>, (</w:t>
      </w:r>
      <w:proofErr w:type="spellStart"/>
      <w:r w:rsidRPr="00E3398C">
        <w:rPr>
          <w:sz w:val="28"/>
          <w:szCs w:val="28"/>
        </w:rPr>
        <w:t>intPlateWidth</w:t>
      </w:r>
      <w:proofErr w:type="spellEnd"/>
      <w:r w:rsidRPr="00E3398C">
        <w:rPr>
          <w:sz w:val="28"/>
          <w:szCs w:val="28"/>
        </w:rPr>
        <w:t xml:space="preserve">, </w:t>
      </w:r>
      <w:proofErr w:type="spellStart"/>
      <w:r w:rsidRPr="00E3398C">
        <w:rPr>
          <w:sz w:val="28"/>
          <w:szCs w:val="28"/>
        </w:rPr>
        <w:t>intPlateHeight</w:t>
      </w:r>
      <w:proofErr w:type="spellEnd"/>
      <w:r w:rsidRPr="00E3398C">
        <w:rPr>
          <w:sz w:val="28"/>
          <w:szCs w:val="28"/>
        </w:rPr>
        <w:t>), tuple(</w:t>
      </w:r>
      <w:proofErr w:type="spellStart"/>
      <w:r w:rsidRPr="00E3398C">
        <w:rPr>
          <w:sz w:val="28"/>
          <w:szCs w:val="28"/>
        </w:rPr>
        <w:t>ptPlateCenter</w:t>
      </w:r>
      <w:proofErr w:type="spellEnd"/>
      <w:r w:rsidRPr="00E3398C">
        <w:rPr>
          <w:sz w:val="28"/>
          <w:szCs w:val="28"/>
        </w:rPr>
        <w:t>))</w:t>
      </w:r>
    </w:p>
    <w:p w14:paraId="0205E3D9" w14:textId="2D4F8D18"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possiblePlate.imgPlate</w:t>
      </w:r>
      <w:proofErr w:type="spellEnd"/>
      <w:r w:rsidRPr="00E3398C">
        <w:rPr>
          <w:sz w:val="28"/>
          <w:szCs w:val="28"/>
        </w:rPr>
        <w:t xml:space="preserve"> = </w:t>
      </w:r>
      <w:proofErr w:type="spellStart"/>
      <w:r w:rsidRPr="00E3398C">
        <w:rPr>
          <w:sz w:val="28"/>
          <w:szCs w:val="28"/>
        </w:rPr>
        <w:t>imgCropped</w:t>
      </w:r>
      <w:proofErr w:type="spellEnd"/>
      <w:r w:rsidRPr="00E3398C">
        <w:rPr>
          <w:sz w:val="28"/>
          <w:szCs w:val="28"/>
        </w:rPr>
        <w:t xml:space="preserve">         </w:t>
      </w:r>
    </w:p>
    <w:p w14:paraId="3702ADCF" w14:textId="77777777" w:rsidR="00E3398C" w:rsidRPr="00E3398C" w:rsidRDefault="00E3398C" w:rsidP="00E3398C">
      <w:pPr>
        <w:spacing w:line="276" w:lineRule="auto"/>
        <w:jc w:val="both"/>
        <w:rPr>
          <w:sz w:val="28"/>
          <w:szCs w:val="28"/>
        </w:rPr>
      </w:pPr>
      <w:r w:rsidRPr="00E3398C">
        <w:rPr>
          <w:sz w:val="28"/>
          <w:szCs w:val="28"/>
        </w:rPr>
        <w:t xml:space="preserve">    return </w:t>
      </w:r>
      <w:proofErr w:type="spellStart"/>
      <w:r w:rsidRPr="00E3398C">
        <w:rPr>
          <w:sz w:val="28"/>
          <w:szCs w:val="28"/>
        </w:rPr>
        <w:t>possiblePlate</w:t>
      </w:r>
      <w:proofErr w:type="spellEnd"/>
    </w:p>
    <w:p w14:paraId="16DA59E6" w14:textId="77777777" w:rsidR="00E3398C" w:rsidRPr="00E3398C" w:rsidRDefault="00E3398C" w:rsidP="00E3398C">
      <w:pPr>
        <w:spacing w:line="276" w:lineRule="auto"/>
        <w:jc w:val="both"/>
        <w:rPr>
          <w:sz w:val="28"/>
          <w:szCs w:val="28"/>
        </w:rPr>
      </w:pPr>
    </w:p>
    <w:p w14:paraId="74DBD19A" w14:textId="63CB1148" w:rsidR="00E3398C" w:rsidRPr="00E3398C" w:rsidRDefault="00E3398C" w:rsidP="00E3398C">
      <w:pPr>
        <w:spacing w:line="276" w:lineRule="auto"/>
        <w:jc w:val="both"/>
        <w:rPr>
          <w:b/>
          <w:bCs/>
          <w:sz w:val="28"/>
          <w:szCs w:val="28"/>
        </w:rPr>
      </w:pPr>
      <w:r w:rsidRPr="00E3398C">
        <w:rPr>
          <w:b/>
          <w:bCs/>
          <w:sz w:val="28"/>
          <w:szCs w:val="28"/>
        </w:rPr>
        <w:t xml:space="preserve"> PossibleChar.py</w:t>
      </w:r>
      <w:r>
        <w:rPr>
          <w:b/>
          <w:bCs/>
          <w:sz w:val="28"/>
          <w:szCs w:val="28"/>
        </w:rPr>
        <w:t>:</w:t>
      </w:r>
    </w:p>
    <w:p w14:paraId="3004FBE7" w14:textId="77777777" w:rsidR="00E3398C" w:rsidRPr="00E3398C" w:rsidRDefault="00E3398C" w:rsidP="00E3398C">
      <w:pPr>
        <w:spacing w:line="276" w:lineRule="auto"/>
        <w:jc w:val="both"/>
        <w:rPr>
          <w:sz w:val="28"/>
          <w:szCs w:val="28"/>
        </w:rPr>
      </w:pPr>
    </w:p>
    <w:p w14:paraId="4A40A99B" w14:textId="77777777" w:rsidR="00E3398C" w:rsidRPr="00E3398C" w:rsidRDefault="00E3398C" w:rsidP="00E3398C">
      <w:pPr>
        <w:spacing w:line="276" w:lineRule="auto"/>
        <w:jc w:val="both"/>
        <w:rPr>
          <w:sz w:val="28"/>
          <w:szCs w:val="28"/>
        </w:rPr>
      </w:pPr>
      <w:r w:rsidRPr="00E3398C">
        <w:rPr>
          <w:sz w:val="28"/>
          <w:szCs w:val="28"/>
        </w:rPr>
        <w:t>import cv2</w:t>
      </w:r>
    </w:p>
    <w:p w14:paraId="2DB76D3C" w14:textId="77777777" w:rsidR="00E3398C" w:rsidRPr="00E3398C" w:rsidRDefault="00E3398C" w:rsidP="00E3398C">
      <w:pPr>
        <w:spacing w:line="276" w:lineRule="auto"/>
        <w:jc w:val="both"/>
        <w:rPr>
          <w:sz w:val="28"/>
          <w:szCs w:val="28"/>
        </w:rPr>
      </w:pPr>
      <w:r w:rsidRPr="00E3398C">
        <w:rPr>
          <w:sz w:val="28"/>
          <w:szCs w:val="28"/>
        </w:rPr>
        <w:t xml:space="preserve">import </w:t>
      </w:r>
      <w:proofErr w:type="spellStart"/>
      <w:r w:rsidRPr="00E3398C">
        <w:rPr>
          <w:sz w:val="28"/>
          <w:szCs w:val="28"/>
        </w:rPr>
        <w:t>numpy</w:t>
      </w:r>
      <w:proofErr w:type="spellEnd"/>
      <w:r w:rsidRPr="00E3398C">
        <w:rPr>
          <w:sz w:val="28"/>
          <w:szCs w:val="28"/>
        </w:rPr>
        <w:t xml:space="preserve"> as np</w:t>
      </w:r>
    </w:p>
    <w:p w14:paraId="70E66D09" w14:textId="77777777" w:rsidR="00E3398C" w:rsidRPr="00E3398C" w:rsidRDefault="00E3398C" w:rsidP="00E3398C">
      <w:pPr>
        <w:spacing w:line="276" w:lineRule="auto"/>
        <w:jc w:val="both"/>
        <w:rPr>
          <w:sz w:val="28"/>
          <w:szCs w:val="28"/>
        </w:rPr>
      </w:pPr>
      <w:r w:rsidRPr="00E3398C">
        <w:rPr>
          <w:sz w:val="28"/>
          <w:szCs w:val="28"/>
        </w:rPr>
        <w:t>import math</w:t>
      </w:r>
    </w:p>
    <w:p w14:paraId="6EBC7CCA" w14:textId="77777777" w:rsidR="00E3398C" w:rsidRPr="00E3398C" w:rsidRDefault="00E3398C" w:rsidP="00E3398C">
      <w:pPr>
        <w:spacing w:line="276" w:lineRule="auto"/>
        <w:jc w:val="both"/>
        <w:rPr>
          <w:sz w:val="28"/>
          <w:szCs w:val="28"/>
        </w:rPr>
      </w:pPr>
      <w:r w:rsidRPr="00E3398C">
        <w:rPr>
          <w:sz w:val="28"/>
          <w:szCs w:val="28"/>
        </w:rPr>
        <w:t xml:space="preserve">class </w:t>
      </w:r>
      <w:proofErr w:type="spellStart"/>
      <w:r w:rsidRPr="00E3398C">
        <w:rPr>
          <w:sz w:val="28"/>
          <w:szCs w:val="28"/>
        </w:rPr>
        <w:t>PossibleChar</w:t>
      </w:r>
      <w:proofErr w:type="spellEnd"/>
      <w:r w:rsidRPr="00E3398C">
        <w:rPr>
          <w:sz w:val="28"/>
          <w:szCs w:val="28"/>
        </w:rPr>
        <w:t>:</w:t>
      </w:r>
    </w:p>
    <w:p w14:paraId="4FE7FF5C" w14:textId="77777777" w:rsidR="00E3398C" w:rsidRPr="00E3398C" w:rsidRDefault="00E3398C" w:rsidP="00E3398C">
      <w:pPr>
        <w:spacing w:line="276" w:lineRule="auto"/>
        <w:jc w:val="both"/>
        <w:rPr>
          <w:sz w:val="28"/>
          <w:szCs w:val="28"/>
        </w:rPr>
      </w:pPr>
      <w:r w:rsidRPr="00E3398C">
        <w:rPr>
          <w:sz w:val="28"/>
          <w:szCs w:val="28"/>
        </w:rPr>
        <w:t xml:space="preserve">    def __</w:t>
      </w:r>
      <w:proofErr w:type="spellStart"/>
      <w:r w:rsidRPr="00E3398C">
        <w:rPr>
          <w:sz w:val="28"/>
          <w:szCs w:val="28"/>
        </w:rPr>
        <w:t>init</w:t>
      </w:r>
      <w:proofErr w:type="spellEnd"/>
      <w:r w:rsidRPr="00E3398C">
        <w:rPr>
          <w:sz w:val="28"/>
          <w:szCs w:val="28"/>
        </w:rPr>
        <w:t>_</w:t>
      </w:r>
      <w:proofErr w:type="gramStart"/>
      <w:r w:rsidRPr="00E3398C">
        <w:rPr>
          <w:sz w:val="28"/>
          <w:szCs w:val="28"/>
        </w:rPr>
        <w:t>_(</w:t>
      </w:r>
      <w:proofErr w:type="gramEnd"/>
      <w:r w:rsidRPr="00E3398C">
        <w:rPr>
          <w:sz w:val="28"/>
          <w:szCs w:val="28"/>
        </w:rPr>
        <w:t>self, _contour):</w:t>
      </w:r>
    </w:p>
    <w:p w14:paraId="2BB6F428" w14:textId="5FE490A8" w:rsidR="00E3398C" w:rsidRPr="00E3398C" w:rsidRDefault="00E3398C" w:rsidP="00E3398C">
      <w:pPr>
        <w:spacing w:line="276" w:lineRule="auto"/>
        <w:jc w:val="both"/>
        <w:rPr>
          <w:sz w:val="28"/>
          <w:szCs w:val="28"/>
        </w:rPr>
      </w:pPr>
      <w:r w:rsidRPr="00E3398C">
        <w:rPr>
          <w:sz w:val="28"/>
          <w:szCs w:val="28"/>
        </w:rPr>
        <w:t xml:space="preserve">        </w:t>
      </w:r>
      <w:proofErr w:type="spellStart"/>
      <w:proofErr w:type="gramStart"/>
      <w:r w:rsidRPr="00E3398C">
        <w:rPr>
          <w:sz w:val="28"/>
          <w:szCs w:val="28"/>
        </w:rPr>
        <w:t>self.contour</w:t>
      </w:r>
      <w:proofErr w:type="spellEnd"/>
      <w:proofErr w:type="gramEnd"/>
      <w:r w:rsidRPr="00E3398C">
        <w:rPr>
          <w:sz w:val="28"/>
          <w:szCs w:val="28"/>
        </w:rPr>
        <w:t xml:space="preserve"> = _contour</w:t>
      </w:r>
    </w:p>
    <w:p w14:paraId="2BCA9156" w14:textId="5E8E6D0C" w:rsidR="00E3398C" w:rsidRPr="00E3398C" w:rsidRDefault="00E3398C" w:rsidP="00E3398C">
      <w:pPr>
        <w:spacing w:line="276" w:lineRule="auto"/>
        <w:jc w:val="both"/>
        <w:rPr>
          <w:sz w:val="28"/>
          <w:szCs w:val="28"/>
        </w:rPr>
      </w:pPr>
      <w:r w:rsidRPr="00E3398C">
        <w:rPr>
          <w:sz w:val="28"/>
          <w:szCs w:val="28"/>
        </w:rPr>
        <w:t xml:space="preserve">        </w:t>
      </w:r>
      <w:proofErr w:type="spellStart"/>
      <w:proofErr w:type="gramStart"/>
      <w:r w:rsidRPr="00E3398C">
        <w:rPr>
          <w:sz w:val="28"/>
          <w:szCs w:val="28"/>
        </w:rPr>
        <w:t>self.boundingRect</w:t>
      </w:r>
      <w:proofErr w:type="spellEnd"/>
      <w:proofErr w:type="gramEnd"/>
      <w:r w:rsidRPr="00E3398C">
        <w:rPr>
          <w:sz w:val="28"/>
          <w:szCs w:val="28"/>
        </w:rPr>
        <w:t xml:space="preserve"> = cv2.boundingRect(</w:t>
      </w:r>
      <w:proofErr w:type="spellStart"/>
      <w:r w:rsidRPr="00E3398C">
        <w:rPr>
          <w:sz w:val="28"/>
          <w:szCs w:val="28"/>
        </w:rPr>
        <w:t>self.contour</w:t>
      </w:r>
      <w:proofErr w:type="spellEnd"/>
      <w:r w:rsidRPr="00E3398C">
        <w:rPr>
          <w:sz w:val="28"/>
          <w:szCs w:val="28"/>
        </w:rPr>
        <w:t>)</w:t>
      </w:r>
    </w:p>
    <w:p w14:paraId="5F0FCD29" w14:textId="18FA5468"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intX</w:t>
      </w:r>
      <w:proofErr w:type="spellEnd"/>
      <w:r w:rsidRPr="00E3398C">
        <w:rPr>
          <w:sz w:val="28"/>
          <w:szCs w:val="28"/>
        </w:rPr>
        <w:t xml:space="preserve">, </w:t>
      </w:r>
      <w:proofErr w:type="spellStart"/>
      <w:r w:rsidRPr="00E3398C">
        <w:rPr>
          <w:sz w:val="28"/>
          <w:szCs w:val="28"/>
        </w:rPr>
        <w:t>intY</w:t>
      </w:r>
      <w:proofErr w:type="spellEnd"/>
      <w:r w:rsidRPr="00E3398C">
        <w:rPr>
          <w:sz w:val="28"/>
          <w:szCs w:val="28"/>
        </w:rPr>
        <w:t xml:space="preserve">, </w:t>
      </w:r>
      <w:proofErr w:type="spellStart"/>
      <w:r w:rsidRPr="00E3398C">
        <w:rPr>
          <w:sz w:val="28"/>
          <w:szCs w:val="28"/>
        </w:rPr>
        <w:t>intWidth</w:t>
      </w:r>
      <w:proofErr w:type="spellEnd"/>
      <w:r w:rsidRPr="00E3398C">
        <w:rPr>
          <w:sz w:val="28"/>
          <w:szCs w:val="28"/>
        </w:rPr>
        <w:t xml:space="preserve">, </w:t>
      </w:r>
      <w:proofErr w:type="spellStart"/>
      <w:r w:rsidRPr="00E3398C">
        <w:rPr>
          <w:sz w:val="28"/>
          <w:szCs w:val="28"/>
        </w:rPr>
        <w:t>intHeight</w:t>
      </w:r>
      <w:proofErr w:type="spellEnd"/>
      <w:r w:rsidRPr="00E3398C">
        <w:rPr>
          <w:sz w:val="28"/>
          <w:szCs w:val="28"/>
        </w:rPr>
        <w:t xml:space="preserve">] = </w:t>
      </w:r>
      <w:proofErr w:type="spellStart"/>
      <w:proofErr w:type="gramStart"/>
      <w:r w:rsidRPr="00E3398C">
        <w:rPr>
          <w:sz w:val="28"/>
          <w:szCs w:val="28"/>
        </w:rPr>
        <w:t>self.boundingRect</w:t>
      </w:r>
      <w:proofErr w:type="spellEnd"/>
      <w:proofErr w:type="gramEnd"/>
    </w:p>
    <w:p w14:paraId="7C3E7A34"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proofErr w:type="gramStart"/>
      <w:r w:rsidRPr="00E3398C">
        <w:rPr>
          <w:sz w:val="28"/>
          <w:szCs w:val="28"/>
        </w:rPr>
        <w:t>self.intBoundingRectX</w:t>
      </w:r>
      <w:proofErr w:type="spellEnd"/>
      <w:proofErr w:type="gramEnd"/>
      <w:r w:rsidRPr="00E3398C">
        <w:rPr>
          <w:sz w:val="28"/>
          <w:szCs w:val="28"/>
        </w:rPr>
        <w:t xml:space="preserve"> = </w:t>
      </w:r>
      <w:proofErr w:type="spellStart"/>
      <w:r w:rsidRPr="00E3398C">
        <w:rPr>
          <w:sz w:val="28"/>
          <w:szCs w:val="28"/>
        </w:rPr>
        <w:t>intX</w:t>
      </w:r>
      <w:proofErr w:type="spellEnd"/>
    </w:p>
    <w:p w14:paraId="03E314B4"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proofErr w:type="gramStart"/>
      <w:r w:rsidRPr="00E3398C">
        <w:rPr>
          <w:sz w:val="28"/>
          <w:szCs w:val="28"/>
        </w:rPr>
        <w:t>self.intBoundingRectY</w:t>
      </w:r>
      <w:proofErr w:type="spellEnd"/>
      <w:proofErr w:type="gramEnd"/>
      <w:r w:rsidRPr="00E3398C">
        <w:rPr>
          <w:sz w:val="28"/>
          <w:szCs w:val="28"/>
        </w:rPr>
        <w:t xml:space="preserve"> = </w:t>
      </w:r>
      <w:proofErr w:type="spellStart"/>
      <w:r w:rsidRPr="00E3398C">
        <w:rPr>
          <w:sz w:val="28"/>
          <w:szCs w:val="28"/>
        </w:rPr>
        <w:t>intY</w:t>
      </w:r>
      <w:proofErr w:type="spellEnd"/>
    </w:p>
    <w:p w14:paraId="399E01F3"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proofErr w:type="gramStart"/>
      <w:r w:rsidRPr="00E3398C">
        <w:rPr>
          <w:sz w:val="28"/>
          <w:szCs w:val="28"/>
        </w:rPr>
        <w:t>self.intBoundingRectWidth</w:t>
      </w:r>
      <w:proofErr w:type="spellEnd"/>
      <w:proofErr w:type="gramEnd"/>
      <w:r w:rsidRPr="00E3398C">
        <w:rPr>
          <w:sz w:val="28"/>
          <w:szCs w:val="28"/>
        </w:rPr>
        <w:t xml:space="preserve"> = </w:t>
      </w:r>
      <w:proofErr w:type="spellStart"/>
      <w:r w:rsidRPr="00E3398C">
        <w:rPr>
          <w:sz w:val="28"/>
          <w:szCs w:val="28"/>
        </w:rPr>
        <w:t>intWidth</w:t>
      </w:r>
      <w:proofErr w:type="spellEnd"/>
    </w:p>
    <w:p w14:paraId="7002E03F" w14:textId="5684D499" w:rsidR="00E3398C" w:rsidRPr="00E3398C" w:rsidRDefault="00E3398C" w:rsidP="00E3398C">
      <w:pPr>
        <w:spacing w:line="276" w:lineRule="auto"/>
        <w:jc w:val="both"/>
        <w:rPr>
          <w:sz w:val="28"/>
          <w:szCs w:val="28"/>
        </w:rPr>
      </w:pPr>
      <w:r w:rsidRPr="00E3398C">
        <w:rPr>
          <w:sz w:val="28"/>
          <w:szCs w:val="28"/>
        </w:rPr>
        <w:t xml:space="preserve">        </w:t>
      </w:r>
      <w:proofErr w:type="spellStart"/>
      <w:proofErr w:type="gramStart"/>
      <w:r w:rsidRPr="00E3398C">
        <w:rPr>
          <w:sz w:val="28"/>
          <w:szCs w:val="28"/>
        </w:rPr>
        <w:t>self.intBoundingRectHeight</w:t>
      </w:r>
      <w:proofErr w:type="spellEnd"/>
      <w:proofErr w:type="gramEnd"/>
      <w:r w:rsidRPr="00E3398C">
        <w:rPr>
          <w:sz w:val="28"/>
          <w:szCs w:val="28"/>
        </w:rPr>
        <w:t xml:space="preserve"> = </w:t>
      </w:r>
      <w:proofErr w:type="spellStart"/>
      <w:r w:rsidRPr="00E3398C">
        <w:rPr>
          <w:sz w:val="28"/>
          <w:szCs w:val="28"/>
        </w:rPr>
        <w:t>intHeight</w:t>
      </w:r>
      <w:proofErr w:type="spellEnd"/>
    </w:p>
    <w:p w14:paraId="7831F603" w14:textId="40DCE1FA" w:rsidR="00E3398C" w:rsidRPr="00E3398C" w:rsidRDefault="00E3398C" w:rsidP="00E3398C">
      <w:pPr>
        <w:spacing w:line="276" w:lineRule="auto"/>
        <w:jc w:val="both"/>
        <w:rPr>
          <w:sz w:val="28"/>
          <w:szCs w:val="28"/>
        </w:rPr>
      </w:pPr>
      <w:r w:rsidRPr="00E3398C">
        <w:rPr>
          <w:sz w:val="28"/>
          <w:szCs w:val="28"/>
        </w:rPr>
        <w:t xml:space="preserve">        </w:t>
      </w:r>
      <w:proofErr w:type="spellStart"/>
      <w:proofErr w:type="gramStart"/>
      <w:r w:rsidRPr="00E3398C">
        <w:rPr>
          <w:sz w:val="28"/>
          <w:szCs w:val="28"/>
        </w:rPr>
        <w:t>self.intBoundingRectArea</w:t>
      </w:r>
      <w:proofErr w:type="spellEnd"/>
      <w:proofErr w:type="gramEnd"/>
      <w:r w:rsidRPr="00E3398C">
        <w:rPr>
          <w:sz w:val="28"/>
          <w:szCs w:val="28"/>
        </w:rPr>
        <w:t xml:space="preserve"> = </w:t>
      </w:r>
      <w:proofErr w:type="spellStart"/>
      <w:r w:rsidRPr="00E3398C">
        <w:rPr>
          <w:sz w:val="28"/>
          <w:szCs w:val="28"/>
        </w:rPr>
        <w:t>self.intBoundingRectWidth</w:t>
      </w:r>
      <w:proofErr w:type="spellEnd"/>
      <w:r w:rsidRPr="00E3398C">
        <w:rPr>
          <w:sz w:val="28"/>
          <w:szCs w:val="28"/>
        </w:rPr>
        <w:t xml:space="preserve"> * </w:t>
      </w:r>
      <w:proofErr w:type="spellStart"/>
      <w:r w:rsidRPr="00E3398C">
        <w:rPr>
          <w:sz w:val="28"/>
          <w:szCs w:val="28"/>
        </w:rPr>
        <w:t>self.intBoundingRectHeight</w:t>
      </w:r>
      <w:proofErr w:type="spellEnd"/>
    </w:p>
    <w:p w14:paraId="2FB7DAF6"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proofErr w:type="gramStart"/>
      <w:r w:rsidRPr="00E3398C">
        <w:rPr>
          <w:sz w:val="28"/>
          <w:szCs w:val="28"/>
        </w:rPr>
        <w:t>self.intCenterX</w:t>
      </w:r>
      <w:proofErr w:type="spellEnd"/>
      <w:proofErr w:type="gramEnd"/>
      <w:r w:rsidRPr="00E3398C">
        <w:rPr>
          <w:sz w:val="28"/>
          <w:szCs w:val="28"/>
        </w:rPr>
        <w:t xml:space="preserve"> = (</w:t>
      </w:r>
      <w:proofErr w:type="spellStart"/>
      <w:r w:rsidRPr="00E3398C">
        <w:rPr>
          <w:sz w:val="28"/>
          <w:szCs w:val="28"/>
        </w:rPr>
        <w:t>self.intBoundingRectX</w:t>
      </w:r>
      <w:proofErr w:type="spellEnd"/>
      <w:r w:rsidRPr="00E3398C">
        <w:rPr>
          <w:sz w:val="28"/>
          <w:szCs w:val="28"/>
        </w:rPr>
        <w:t xml:space="preserve"> + </w:t>
      </w:r>
      <w:proofErr w:type="spellStart"/>
      <w:r w:rsidRPr="00E3398C">
        <w:rPr>
          <w:sz w:val="28"/>
          <w:szCs w:val="28"/>
        </w:rPr>
        <w:t>self.intBoundingRectX</w:t>
      </w:r>
      <w:proofErr w:type="spellEnd"/>
      <w:r w:rsidRPr="00E3398C">
        <w:rPr>
          <w:sz w:val="28"/>
          <w:szCs w:val="28"/>
        </w:rPr>
        <w:t xml:space="preserve"> + </w:t>
      </w:r>
      <w:proofErr w:type="spellStart"/>
      <w:r w:rsidRPr="00E3398C">
        <w:rPr>
          <w:sz w:val="28"/>
          <w:szCs w:val="28"/>
        </w:rPr>
        <w:t>self.intBoundingRectWidth</w:t>
      </w:r>
      <w:proofErr w:type="spellEnd"/>
      <w:r w:rsidRPr="00E3398C">
        <w:rPr>
          <w:sz w:val="28"/>
          <w:szCs w:val="28"/>
        </w:rPr>
        <w:t>) / 2</w:t>
      </w:r>
    </w:p>
    <w:p w14:paraId="321C9BA8" w14:textId="74D5F8FA" w:rsidR="00E3398C" w:rsidRPr="00E3398C" w:rsidRDefault="00E3398C" w:rsidP="00E3398C">
      <w:pPr>
        <w:spacing w:line="276" w:lineRule="auto"/>
        <w:jc w:val="both"/>
        <w:rPr>
          <w:sz w:val="28"/>
          <w:szCs w:val="28"/>
        </w:rPr>
      </w:pPr>
      <w:r w:rsidRPr="00E3398C">
        <w:rPr>
          <w:sz w:val="28"/>
          <w:szCs w:val="28"/>
        </w:rPr>
        <w:t xml:space="preserve">        </w:t>
      </w:r>
      <w:proofErr w:type="spellStart"/>
      <w:proofErr w:type="gramStart"/>
      <w:r w:rsidRPr="00E3398C">
        <w:rPr>
          <w:sz w:val="28"/>
          <w:szCs w:val="28"/>
        </w:rPr>
        <w:t>self.intCenterY</w:t>
      </w:r>
      <w:proofErr w:type="spellEnd"/>
      <w:proofErr w:type="gramEnd"/>
      <w:r w:rsidRPr="00E3398C">
        <w:rPr>
          <w:sz w:val="28"/>
          <w:szCs w:val="28"/>
        </w:rPr>
        <w:t xml:space="preserve"> = (</w:t>
      </w:r>
      <w:proofErr w:type="spellStart"/>
      <w:r w:rsidRPr="00E3398C">
        <w:rPr>
          <w:sz w:val="28"/>
          <w:szCs w:val="28"/>
        </w:rPr>
        <w:t>self.intBoundingRectY</w:t>
      </w:r>
      <w:proofErr w:type="spellEnd"/>
      <w:r w:rsidRPr="00E3398C">
        <w:rPr>
          <w:sz w:val="28"/>
          <w:szCs w:val="28"/>
        </w:rPr>
        <w:t xml:space="preserve"> + </w:t>
      </w:r>
      <w:proofErr w:type="spellStart"/>
      <w:r w:rsidRPr="00E3398C">
        <w:rPr>
          <w:sz w:val="28"/>
          <w:szCs w:val="28"/>
        </w:rPr>
        <w:t>self.intBoundingRectY</w:t>
      </w:r>
      <w:proofErr w:type="spellEnd"/>
      <w:r w:rsidRPr="00E3398C">
        <w:rPr>
          <w:sz w:val="28"/>
          <w:szCs w:val="28"/>
        </w:rPr>
        <w:t xml:space="preserve"> + </w:t>
      </w:r>
      <w:proofErr w:type="spellStart"/>
      <w:r w:rsidRPr="00E3398C">
        <w:rPr>
          <w:sz w:val="28"/>
          <w:szCs w:val="28"/>
        </w:rPr>
        <w:t>self.intBoundingRectHeight</w:t>
      </w:r>
      <w:proofErr w:type="spellEnd"/>
      <w:r w:rsidRPr="00E3398C">
        <w:rPr>
          <w:sz w:val="28"/>
          <w:szCs w:val="28"/>
        </w:rPr>
        <w:t>) / 2</w:t>
      </w:r>
    </w:p>
    <w:p w14:paraId="3887E088" w14:textId="4FBD81C2" w:rsidR="00E3398C" w:rsidRPr="00E3398C" w:rsidRDefault="00E3398C" w:rsidP="00E3398C">
      <w:pPr>
        <w:spacing w:line="276" w:lineRule="auto"/>
        <w:jc w:val="both"/>
        <w:rPr>
          <w:sz w:val="28"/>
          <w:szCs w:val="28"/>
        </w:rPr>
      </w:pPr>
      <w:r w:rsidRPr="00E3398C">
        <w:rPr>
          <w:sz w:val="28"/>
          <w:szCs w:val="28"/>
        </w:rPr>
        <w:t xml:space="preserve">        </w:t>
      </w:r>
      <w:proofErr w:type="spellStart"/>
      <w:proofErr w:type="gramStart"/>
      <w:r w:rsidRPr="00E3398C">
        <w:rPr>
          <w:sz w:val="28"/>
          <w:szCs w:val="28"/>
        </w:rPr>
        <w:t>self.fltDiagonalSize</w:t>
      </w:r>
      <w:proofErr w:type="spellEnd"/>
      <w:proofErr w:type="gramEnd"/>
      <w:r w:rsidRPr="00E3398C">
        <w:rPr>
          <w:sz w:val="28"/>
          <w:szCs w:val="28"/>
        </w:rPr>
        <w:t xml:space="preserve"> = </w:t>
      </w:r>
      <w:proofErr w:type="spellStart"/>
      <w:r w:rsidRPr="00E3398C">
        <w:rPr>
          <w:sz w:val="28"/>
          <w:szCs w:val="28"/>
        </w:rPr>
        <w:t>math.sqrt</w:t>
      </w:r>
      <w:proofErr w:type="spellEnd"/>
      <w:r w:rsidRPr="00E3398C">
        <w:rPr>
          <w:sz w:val="28"/>
          <w:szCs w:val="28"/>
        </w:rPr>
        <w:t>((</w:t>
      </w:r>
      <w:proofErr w:type="spellStart"/>
      <w:r w:rsidRPr="00E3398C">
        <w:rPr>
          <w:sz w:val="28"/>
          <w:szCs w:val="28"/>
        </w:rPr>
        <w:t>self.intBoundingRectWidth</w:t>
      </w:r>
      <w:proofErr w:type="spellEnd"/>
      <w:r w:rsidRPr="00E3398C">
        <w:rPr>
          <w:sz w:val="28"/>
          <w:szCs w:val="28"/>
        </w:rPr>
        <w:t xml:space="preserve"> ** 2) + (</w:t>
      </w:r>
      <w:proofErr w:type="spellStart"/>
      <w:r w:rsidRPr="00E3398C">
        <w:rPr>
          <w:sz w:val="28"/>
          <w:szCs w:val="28"/>
        </w:rPr>
        <w:t>self.intBoundingRectHeight</w:t>
      </w:r>
      <w:proofErr w:type="spellEnd"/>
      <w:r w:rsidRPr="00E3398C">
        <w:rPr>
          <w:sz w:val="28"/>
          <w:szCs w:val="28"/>
        </w:rPr>
        <w:t xml:space="preserve"> ** 2))</w:t>
      </w:r>
    </w:p>
    <w:p w14:paraId="0D1A2D65" w14:textId="7562F431" w:rsidR="00E3398C" w:rsidRPr="00E3398C" w:rsidRDefault="00E3398C" w:rsidP="00076E02">
      <w:pPr>
        <w:spacing w:line="276" w:lineRule="auto"/>
        <w:jc w:val="both"/>
        <w:rPr>
          <w:sz w:val="28"/>
          <w:szCs w:val="28"/>
        </w:rPr>
      </w:pPr>
      <w:r w:rsidRPr="00E3398C">
        <w:rPr>
          <w:sz w:val="28"/>
          <w:szCs w:val="28"/>
        </w:rPr>
        <w:t xml:space="preserve">        </w:t>
      </w:r>
      <w:proofErr w:type="spellStart"/>
      <w:proofErr w:type="gramStart"/>
      <w:r w:rsidRPr="00E3398C">
        <w:rPr>
          <w:sz w:val="28"/>
          <w:szCs w:val="28"/>
        </w:rPr>
        <w:t>self.fltAspectRatio</w:t>
      </w:r>
      <w:proofErr w:type="spellEnd"/>
      <w:proofErr w:type="gramEnd"/>
      <w:r w:rsidRPr="00E3398C">
        <w:rPr>
          <w:sz w:val="28"/>
          <w:szCs w:val="28"/>
        </w:rPr>
        <w:t xml:space="preserve"> = float(</w:t>
      </w:r>
      <w:proofErr w:type="spellStart"/>
      <w:r w:rsidRPr="00E3398C">
        <w:rPr>
          <w:sz w:val="28"/>
          <w:szCs w:val="28"/>
        </w:rPr>
        <w:t>self.intBoundingRectWidth</w:t>
      </w:r>
      <w:proofErr w:type="spellEnd"/>
      <w:r w:rsidRPr="00E3398C">
        <w:rPr>
          <w:sz w:val="28"/>
          <w:szCs w:val="28"/>
        </w:rPr>
        <w:t>) / float(</w:t>
      </w:r>
      <w:proofErr w:type="spellStart"/>
      <w:r w:rsidRPr="00E3398C">
        <w:rPr>
          <w:sz w:val="28"/>
          <w:szCs w:val="28"/>
        </w:rPr>
        <w:t>self.intBoundingRectHeight</w:t>
      </w:r>
      <w:proofErr w:type="spellEnd"/>
      <w:r w:rsidRPr="00E3398C">
        <w:rPr>
          <w:sz w:val="28"/>
          <w:szCs w:val="28"/>
        </w:rPr>
        <w:t>)</w:t>
      </w:r>
    </w:p>
    <w:p w14:paraId="404C2E1E" w14:textId="77777777" w:rsidR="00E3398C" w:rsidRPr="00E3398C" w:rsidRDefault="00E3398C" w:rsidP="00E3398C">
      <w:pPr>
        <w:spacing w:line="276" w:lineRule="auto"/>
        <w:jc w:val="both"/>
        <w:rPr>
          <w:sz w:val="28"/>
          <w:szCs w:val="28"/>
        </w:rPr>
      </w:pPr>
    </w:p>
    <w:p w14:paraId="2A94ABC6" w14:textId="75DC5B5F" w:rsidR="00E3398C" w:rsidRDefault="00E3398C" w:rsidP="00E3398C">
      <w:pPr>
        <w:spacing w:line="276" w:lineRule="auto"/>
        <w:jc w:val="both"/>
        <w:rPr>
          <w:sz w:val="28"/>
          <w:szCs w:val="28"/>
        </w:rPr>
      </w:pPr>
      <w:r w:rsidRPr="00E3398C">
        <w:rPr>
          <w:b/>
          <w:bCs/>
          <w:sz w:val="28"/>
          <w:szCs w:val="28"/>
        </w:rPr>
        <w:t>PossiblePlate.py</w:t>
      </w:r>
      <w:r>
        <w:rPr>
          <w:sz w:val="28"/>
          <w:szCs w:val="28"/>
        </w:rPr>
        <w:t>:</w:t>
      </w:r>
    </w:p>
    <w:p w14:paraId="21AA3DEF" w14:textId="77777777" w:rsidR="00E3398C" w:rsidRPr="00E3398C" w:rsidRDefault="00E3398C" w:rsidP="00E3398C">
      <w:pPr>
        <w:spacing w:line="276" w:lineRule="auto"/>
        <w:jc w:val="both"/>
        <w:rPr>
          <w:sz w:val="28"/>
          <w:szCs w:val="28"/>
        </w:rPr>
      </w:pPr>
    </w:p>
    <w:p w14:paraId="29677E32" w14:textId="77777777" w:rsidR="00E3398C" w:rsidRPr="00E3398C" w:rsidRDefault="00E3398C" w:rsidP="00E3398C">
      <w:pPr>
        <w:spacing w:line="276" w:lineRule="auto"/>
        <w:jc w:val="both"/>
        <w:rPr>
          <w:sz w:val="28"/>
          <w:szCs w:val="28"/>
        </w:rPr>
      </w:pPr>
      <w:r w:rsidRPr="00E3398C">
        <w:rPr>
          <w:sz w:val="28"/>
          <w:szCs w:val="28"/>
        </w:rPr>
        <w:lastRenderedPageBreak/>
        <w:t>import cv2</w:t>
      </w:r>
    </w:p>
    <w:p w14:paraId="02611A30" w14:textId="77777777" w:rsidR="00E3398C" w:rsidRPr="00E3398C" w:rsidRDefault="00E3398C" w:rsidP="00E3398C">
      <w:pPr>
        <w:spacing w:line="276" w:lineRule="auto"/>
        <w:jc w:val="both"/>
        <w:rPr>
          <w:sz w:val="28"/>
          <w:szCs w:val="28"/>
        </w:rPr>
      </w:pPr>
      <w:r w:rsidRPr="00E3398C">
        <w:rPr>
          <w:sz w:val="28"/>
          <w:szCs w:val="28"/>
        </w:rPr>
        <w:t xml:space="preserve">import </w:t>
      </w:r>
      <w:proofErr w:type="spellStart"/>
      <w:r w:rsidRPr="00E3398C">
        <w:rPr>
          <w:sz w:val="28"/>
          <w:szCs w:val="28"/>
        </w:rPr>
        <w:t>numpy</w:t>
      </w:r>
      <w:proofErr w:type="spellEnd"/>
      <w:r w:rsidRPr="00E3398C">
        <w:rPr>
          <w:sz w:val="28"/>
          <w:szCs w:val="28"/>
        </w:rPr>
        <w:t xml:space="preserve"> as np</w:t>
      </w:r>
    </w:p>
    <w:p w14:paraId="6022B648" w14:textId="77777777" w:rsidR="00E3398C" w:rsidRPr="00E3398C" w:rsidRDefault="00E3398C" w:rsidP="00E3398C">
      <w:pPr>
        <w:spacing w:line="276" w:lineRule="auto"/>
        <w:jc w:val="both"/>
        <w:rPr>
          <w:sz w:val="28"/>
          <w:szCs w:val="28"/>
        </w:rPr>
      </w:pPr>
      <w:r w:rsidRPr="00E3398C">
        <w:rPr>
          <w:sz w:val="28"/>
          <w:szCs w:val="28"/>
        </w:rPr>
        <w:t xml:space="preserve">class </w:t>
      </w:r>
      <w:proofErr w:type="spellStart"/>
      <w:r w:rsidRPr="00E3398C">
        <w:rPr>
          <w:sz w:val="28"/>
          <w:szCs w:val="28"/>
        </w:rPr>
        <w:t>PossiblePlate</w:t>
      </w:r>
      <w:proofErr w:type="spellEnd"/>
      <w:r w:rsidRPr="00E3398C">
        <w:rPr>
          <w:sz w:val="28"/>
          <w:szCs w:val="28"/>
        </w:rPr>
        <w:t>:</w:t>
      </w:r>
    </w:p>
    <w:p w14:paraId="2196ACB8" w14:textId="77777777" w:rsidR="00E3398C" w:rsidRPr="00E3398C" w:rsidRDefault="00E3398C" w:rsidP="00E3398C">
      <w:pPr>
        <w:spacing w:line="276" w:lineRule="auto"/>
        <w:jc w:val="both"/>
        <w:rPr>
          <w:sz w:val="28"/>
          <w:szCs w:val="28"/>
        </w:rPr>
      </w:pPr>
      <w:r w:rsidRPr="00E3398C">
        <w:rPr>
          <w:sz w:val="28"/>
          <w:szCs w:val="28"/>
        </w:rPr>
        <w:t xml:space="preserve">    def __</w:t>
      </w:r>
      <w:proofErr w:type="spellStart"/>
      <w:r w:rsidRPr="00E3398C">
        <w:rPr>
          <w:sz w:val="28"/>
          <w:szCs w:val="28"/>
        </w:rPr>
        <w:t>init</w:t>
      </w:r>
      <w:proofErr w:type="spellEnd"/>
      <w:r w:rsidRPr="00E3398C">
        <w:rPr>
          <w:sz w:val="28"/>
          <w:szCs w:val="28"/>
        </w:rPr>
        <w:t>__(self):</w:t>
      </w:r>
    </w:p>
    <w:p w14:paraId="2C6CC5B1"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proofErr w:type="gramStart"/>
      <w:r w:rsidRPr="00E3398C">
        <w:rPr>
          <w:sz w:val="28"/>
          <w:szCs w:val="28"/>
        </w:rPr>
        <w:t>self.imgPlate</w:t>
      </w:r>
      <w:proofErr w:type="spellEnd"/>
      <w:proofErr w:type="gramEnd"/>
      <w:r w:rsidRPr="00E3398C">
        <w:rPr>
          <w:sz w:val="28"/>
          <w:szCs w:val="28"/>
        </w:rPr>
        <w:t xml:space="preserve"> = None</w:t>
      </w:r>
    </w:p>
    <w:p w14:paraId="63E8EFA4"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proofErr w:type="gramStart"/>
      <w:r w:rsidRPr="00E3398C">
        <w:rPr>
          <w:sz w:val="28"/>
          <w:szCs w:val="28"/>
        </w:rPr>
        <w:t>self.imgGrayscale</w:t>
      </w:r>
      <w:proofErr w:type="spellEnd"/>
      <w:proofErr w:type="gramEnd"/>
      <w:r w:rsidRPr="00E3398C">
        <w:rPr>
          <w:sz w:val="28"/>
          <w:szCs w:val="28"/>
        </w:rPr>
        <w:t xml:space="preserve"> = None</w:t>
      </w:r>
    </w:p>
    <w:p w14:paraId="421D3054" w14:textId="703F0405" w:rsidR="00E3398C" w:rsidRPr="00E3398C" w:rsidRDefault="00E3398C" w:rsidP="00E3398C">
      <w:pPr>
        <w:spacing w:line="276" w:lineRule="auto"/>
        <w:jc w:val="both"/>
        <w:rPr>
          <w:sz w:val="28"/>
          <w:szCs w:val="28"/>
        </w:rPr>
      </w:pPr>
      <w:r w:rsidRPr="00E3398C">
        <w:rPr>
          <w:sz w:val="28"/>
          <w:szCs w:val="28"/>
        </w:rPr>
        <w:t xml:space="preserve">        </w:t>
      </w:r>
      <w:proofErr w:type="spellStart"/>
      <w:proofErr w:type="gramStart"/>
      <w:r w:rsidRPr="00E3398C">
        <w:rPr>
          <w:sz w:val="28"/>
          <w:szCs w:val="28"/>
        </w:rPr>
        <w:t>self.imgThresh</w:t>
      </w:r>
      <w:proofErr w:type="spellEnd"/>
      <w:proofErr w:type="gramEnd"/>
      <w:r w:rsidRPr="00E3398C">
        <w:rPr>
          <w:sz w:val="28"/>
          <w:szCs w:val="28"/>
        </w:rPr>
        <w:t xml:space="preserve"> = None</w:t>
      </w:r>
    </w:p>
    <w:p w14:paraId="7C78B593" w14:textId="3C8A1659" w:rsidR="00E3398C" w:rsidRPr="00E3398C" w:rsidRDefault="00E3398C" w:rsidP="00E3398C">
      <w:pPr>
        <w:spacing w:line="276" w:lineRule="auto"/>
        <w:jc w:val="both"/>
        <w:rPr>
          <w:sz w:val="28"/>
          <w:szCs w:val="28"/>
        </w:rPr>
      </w:pPr>
      <w:r w:rsidRPr="00E3398C">
        <w:rPr>
          <w:sz w:val="28"/>
          <w:szCs w:val="28"/>
        </w:rPr>
        <w:t xml:space="preserve">        </w:t>
      </w:r>
      <w:proofErr w:type="spellStart"/>
      <w:proofErr w:type="gramStart"/>
      <w:r w:rsidRPr="00E3398C">
        <w:rPr>
          <w:sz w:val="28"/>
          <w:szCs w:val="28"/>
        </w:rPr>
        <w:t>self.rrLocationOfPlateInScene</w:t>
      </w:r>
      <w:proofErr w:type="spellEnd"/>
      <w:proofErr w:type="gramEnd"/>
      <w:r w:rsidRPr="00E3398C">
        <w:rPr>
          <w:sz w:val="28"/>
          <w:szCs w:val="28"/>
        </w:rPr>
        <w:t xml:space="preserve"> = None</w:t>
      </w:r>
    </w:p>
    <w:p w14:paraId="3DDAD318"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proofErr w:type="gramStart"/>
      <w:r w:rsidRPr="00E3398C">
        <w:rPr>
          <w:sz w:val="28"/>
          <w:szCs w:val="28"/>
        </w:rPr>
        <w:t>self.strChars</w:t>
      </w:r>
      <w:proofErr w:type="spellEnd"/>
      <w:proofErr w:type="gramEnd"/>
      <w:r w:rsidRPr="00E3398C">
        <w:rPr>
          <w:sz w:val="28"/>
          <w:szCs w:val="28"/>
        </w:rPr>
        <w:t xml:space="preserve"> = ""</w:t>
      </w:r>
    </w:p>
    <w:p w14:paraId="4FCF76F9" w14:textId="6514054C" w:rsidR="00E3398C" w:rsidRDefault="00E3398C" w:rsidP="00E3398C">
      <w:pPr>
        <w:spacing w:line="276" w:lineRule="auto"/>
        <w:jc w:val="both"/>
        <w:rPr>
          <w:sz w:val="28"/>
          <w:szCs w:val="28"/>
        </w:rPr>
      </w:pPr>
    </w:p>
    <w:p w14:paraId="233A93FD" w14:textId="7452E691" w:rsidR="00E3398C" w:rsidRPr="00E3398C" w:rsidRDefault="00E3398C" w:rsidP="00E3398C">
      <w:pPr>
        <w:spacing w:line="276" w:lineRule="auto"/>
        <w:jc w:val="both"/>
        <w:rPr>
          <w:b/>
          <w:bCs/>
          <w:sz w:val="28"/>
          <w:szCs w:val="28"/>
        </w:rPr>
      </w:pPr>
      <w:r w:rsidRPr="00E3398C">
        <w:rPr>
          <w:b/>
          <w:bCs/>
          <w:sz w:val="28"/>
          <w:szCs w:val="28"/>
        </w:rPr>
        <w:t>Preprocess.py</w:t>
      </w:r>
      <w:r>
        <w:rPr>
          <w:b/>
          <w:bCs/>
          <w:sz w:val="28"/>
          <w:szCs w:val="28"/>
        </w:rPr>
        <w:t>:</w:t>
      </w:r>
    </w:p>
    <w:p w14:paraId="194C1E3D" w14:textId="77777777" w:rsidR="00E3398C" w:rsidRPr="00E3398C" w:rsidRDefault="00E3398C" w:rsidP="00E3398C">
      <w:pPr>
        <w:spacing w:line="276" w:lineRule="auto"/>
        <w:jc w:val="both"/>
        <w:rPr>
          <w:sz w:val="28"/>
          <w:szCs w:val="28"/>
        </w:rPr>
      </w:pPr>
    </w:p>
    <w:p w14:paraId="1830CF06" w14:textId="77777777" w:rsidR="00E3398C" w:rsidRPr="00E3398C" w:rsidRDefault="00E3398C" w:rsidP="00E3398C">
      <w:pPr>
        <w:spacing w:line="276" w:lineRule="auto"/>
        <w:jc w:val="both"/>
        <w:rPr>
          <w:sz w:val="28"/>
          <w:szCs w:val="28"/>
        </w:rPr>
      </w:pPr>
      <w:r w:rsidRPr="00E3398C">
        <w:rPr>
          <w:sz w:val="28"/>
          <w:szCs w:val="28"/>
        </w:rPr>
        <w:t>import cv2</w:t>
      </w:r>
    </w:p>
    <w:p w14:paraId="2382C9E3" w14:textId="77777777" w:rsidR="00E3398C" w:rsidRPr="00E3398C" w:rsidRDefault="00E3398C" w:rsidP="00E3398C">
      <w:pPr>
        <w:spacing w:line="276" w:lineRule="auto"/>
        <w:jc w:val="both"/>
        <w:rPr>
          <w:sz w:val="28"/>
          <w:szCs w:val="28"/>
        </w:rPr>
      </w:pPr>
      <w:r w:rsidRPr="00E3398C">
        <w:rPr>
          <w:sz w:val="28"/>
          <w:szCs w:val="28"/>
        </w:rPr>
        <w:t xml:space="preserve">import </w:t>
      </w:r>
      <w:proofErr w:type="spellStart"/>
      <w:r w:rsidRPr="00E3398C">
        <w:rPr>
          <w:sz w:val="28"/>
          <w:szCs w:val="28"/>
        </w:rPr>
        <w:t>numpy</w:t>
      </w:r>
      <w:proofErr w:type="spellEnd"/>
      <w:r w:rsidRPr="00E3398C">
        <w:rPr>
          <w:sz w:val="28"/>
          <w:szCs w:val="28"/>
        </w:rPr>
        <w:t xml:space="preserve"> as np</w:t>
      </w:r>
    </w:p>
    <w:p w14:paraId="6B87BF7C" w14:textId="77777777" w:rsidR="00E3398C" w:rsidRPr="00E3398C" w:rsidRDefault="00E3398C" w:rsidP="00E3398C">
      <w:pPr>
        <w:spacing w:line="276" w:lineRule="auto"/>
        <w:jc w:val="both"/>
        <w:rPr>
          <w:sz w:val="28"/>
          <w:szCs w:val="28"/>
        </w:rPr>
      </w:pPr>
      <w:r w:rsidRPr="00E3398C">
        <w:rPr>
          <w:sz w:val="28"/>
          <w:szCs w:val="28"/>
        </w:rPr>
        <w:t>import math</w:t>
      </w:r>
    </w:p>
    <w:p w14:paraId="7235DB33" w14:textId="77777777" w:rsidR="00E3398C" w:rsidRPr="00E3398C" w:rsidRDefault="00E3398C" w:rsidP="00E3398C">
      <w:pPr>
        <w:spacing w:line="276" w:lineRule="auto"/>
        <w:jc w:val="both"/>
        <w:rPr>
          <w:sz w:val="28"/>
          <w:szCs w:val="28"/>
        </w:rPr>
      </w:pPr>
      <w:r w:rsidRPr="00E3398C">
        <w:rPr>
          <w:sz w:val="28"/>
          <w:szCs w:val="28"/>
        </w:rPr>
        <w:t>GAUSSIAN_SMOOTH_FILTER_SIZE = (5, 5)</w:t>
      </w:r>
    </w:p>
    <w:p w14:paraId="17272100" w14:textId="77777777" w:rsidR="00E3398C" w:rsidRPr="00E3398C" w:rsidRDefault="00E3398C" w:rsidP="00E3398C">
      <w:pPr>
        <w:spacing w:line="276" w:lineRule="auto"/>
        <w:jc w:val="both"/>
        <w:rPr>
          <w:sz w:val="28"/>
          <w:szCs w:val="28"/>
        </w:rPr>
      </w:pPr>
      <w:r w:rsidRPr="00E3398C">
        <w:rPr>
          <w:sz w:val="28"/>
          <w:szCs w:val="28"/>
        </w:rPr>
        <w:t>ADAPTIVE_THRESH_BLOCK_SIZE = 19</w:t>
      </w:r>
    </w:p>
    <w:p w14:paraId="5329BF03" w14:textId="77777777" w:rsidR="00E3398C" w:rsidRPr="00E3398C" w:rsidRDefault="00E3398C" w:rsidP="00E3398C">
      <w:pPr>
        <w:spacing w:line="276" w:lineRule="auto"/>
        <w:jc w:val="both"/>
        <w:rPr>
          <w:sz w:val="28"/>
          <w:szCs w:val="28"/>
        </w:rPr>
      </w:pPr>
      <w:r w:rsidRPr="00E3398C">
        <w:rPr>
          <w:sz w:val="28"/>
          <w:szCs w:val="28"/>
        </w:rPr>
        <w:t>ADAPTIVE_THRESH_WEIGHT = 9</w:t>
      </w:r>
    </w:p>
    <w:p w14:paraId="343FC552" w14:textId="77777777" w:rsidR="00E3398C" w:rsidRPr="00E3398C" w:rsidRDefault="00E3398C" w:rsidP="00E3398C">
      <w:pPr>
        <w:spacing w:line="276" w:lineRule="auto"/>
        <w:jc w:val="both"/>
        <w:rPr>
          <w:sz w:val="28"/>
          <w:szCs w:val="28"/>
        </w:rPr>
      </w:pPr>
      <w:r w:rsidRPr="00E3398C">
        <w:rPr>
          <w:sz w:val="28"/>
          <w:szCs w:val="28"/>
        </w:rPr>
        <w:t>def preprocess(</w:t>
      </w:r>
      <w:proofErr w:type="spellStart"/>
      <w:r w:rsidRPr="00E3398C">
        <w:rPr>
          <w:sz w:val="28"/>
          <w:szCs w:val="28"/>
        </w:rPr>
        <w:t>imgOriginal</w:t>
      </w:r>
      <w:proofErr w:type="spellEnd"/>
      <w:r w:rsidRPr="00E3398C">
        <w:rPr>
          <w:sz w:val="28"/>
          <w:szCs w:val="28"/>
        </w:rPr>
        <w:t>):</w:t>
      </w:r>
    </w:p>
    <w:p w14:paraId="42F8A1CD" w14:textId="188828C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imgGrayscale</w:t>
      </w:r>
      <w:proofErr w:type="spellEnd"/>
      <w:r w:rsidRPr="00E3398C">
        <w:rPr>
          <w:sz w:val="28"/>
          <w:szCs w:val="28"/>
        </w:rPr>
        <w:t xml:space="preserve"> = </w:t>
      </w:r>
      <w:proofErr w:type="spellStart"/>
      <w:r w:rsidRPr="00E3398C">
        <w:rPr>
          <w:sz w:val="28"/>
          <w:szCs w:val="28"/>
        </w:rPr>
        <w:t>extractValue</w:t>
      </w:r>
      <w:proofErr w:type="spellEnd"/>
      <w:r w:rsidRPr="00E3398C">
        <w:rPr>
          <w:sz w:val="28"/>
          <w:szCs w:val="28"/>
        </w:rPr>
        <w:t>(</w:t>
      </w:r>
      <w:proofErr w:type="spellStart"/>
      <w:r w:rsidRPr="00E3398C">
        <w:rPr>
          <w:sz w:val="28"/>
          <w:szCs w:val="28"/>
        </w:rPr>
        <w:t>imgOriginal</w:t>
      </w:r>
      <w:proofErr w:type="spellEnd"/>
      <w:r w:rsidRPr="00E3398C">
        <w:rPr>
          <w:sz w:val="28"/>
          <w:szCs w:val="28"/>
        </w:rPr>
        <w:t>)</w:t>
      </w:r>
    </w:p>
    <w:p w14:paraId="57640220"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imgMaxContrastGrayscale</w:t>
      </w:r>
      <w:proofErr w:type="spellEnd"/>
      <w:r w:rsidRPr="00E3398C">
        <w:rPr>
          <w:sz w:val="28"/>
          <w:szCs w:val="28"/>
        </w:rPr>
        <w:t xml:space="preserve"> = </w:t>
      </w:r>
      <w:proofErr w:type="spellStart"/>
      <w:r w:rsidRPr="00E3398C">
        <w:rPr>
          <w:sz w:val="28"/>
          <w:szCs w:val="28"/>
        </w:rPr>
        <w:t>maximizeContrast</w:t>
      </w:r>
      <w:proofErr w:type="spellEnd"/>
      <w:r w:rsidRPr="00E3398C">
        <w:rPr>
          <w:sz w:val="28"/>
          <w:szCs w:val="28"/>
        </w:rPr>
        <w:t>(</w:t>
      </w:r>
      <w:proofErr w:type="spellStart"/>
      <w:r w:rsidRPr="00E3398C">
        <w:rPr>
          <w:sz w:val="28"/>
          <w:szCs w:val="28"/>
        </w:rPr>
        <w:t>imgGrayscale</w:t>
      </w:r>
      <w:proofErr w:type="spellEnd"/>
      <w:r w:rsidRPr="00E3398C">
        <w:rPr>
          <w:sz w:val="28"/>
          <w:szCs w:val="28"/>
        </w:rPr>
        <w:t>)</w:t>
      </w:r>
    </w:p>
    <w:p w14:paraId="32B2587F" w14:textId="77777777" w:rsidR="00E3398C" w:rsidRPr="00E3398C" w:rsidRDefault="00E3398C" w:rsidP="00E3398C">
      <w:pPr>
        <w:spacing w:line="276" w:lineRule="auto"/>
        <w:jc w:val="both"/>
        <w:rPr>
          <w:sz w:val="28"/>
          <w:szCs w:val="28"/>
        </w:rPr>
      </w:pPr>
    </w:p>
    <w:p w14:paraId="5190E47A" w14:textId="3A9128F8" w:rsidR="00E3398C" w:rsidRPr="00E3398C" w:rsidRDefault="00E3398C" w:rsidP="00E3398C">
      <w:pPr>
        <w:spacing w:line="276" w:lineRule="auto"/>
        <w:jc w:val="both"/>
        <w:rPr>
          <w:sz w:val="28"/>
          <w:szCs w:val="28"/>
        </w:rPr>
      </w:pPr>
      <w:r w:rsidRPr="00E3398C">
        <w:rPr>
          <w:sz w:val="28"/>
          <w:szCs w:val="28"/>
        </w:rPr>
        <w:t xml:space="preserve">    height, width = </w:t>
      </w:r>
      <w:proofErr w:type="spellStart"/>
      <w:r w:rsidRPr="00E3398C">
        <w:rPr>
          <w:sz w:val="28"/>
          <w:szCs w:val="28"/>
        </w:rPr>
        <w:t>imgGrayscale.shape</w:t>
      </w:r>
      <w:proofErr w:type="spellEnd"/>
    </w:p>
    <w:p w14:paraId="324EE289" w14:textId="6DDD814A"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imgBlurred</w:t>
      </w:r>
      <w:proofErr w:type="spellEnd"/>
      <w:r w:rsidRPr="00E3398C">
        <w:rPr>
          <w:sz w:val="28"/>
          <w:szCs w:val="28"/>
        </w:rPr>
        <w:t xml:space="preserve"> = </w:t>
      </w:r>
      <w:proofErr w:type="spellStart"/>
      <w:proofErr w:type="gramStart"/>
      <w:r w:rsidRPr="00E3398C">
        <w:rPr>
          <w:sz w:val="28"/>
          <w:szCs w:val="28"/>
        </w:rPr>
        <w:t>np.zeros</w:t>
      </w:r>
      <w:proofErr w:type="spellEnd"/>
      <w:proofErr w:type="gramEnd"/>
      <w:r w:rsidRPr="00E3398C">
        <w:rPr>
          <w:sz w:val="28"/>
          <w:szCs w:val="28"/>
        </w:rPr>
        <w:t>((height, width, 1), np.uint8)</w:t>
      </w:r>
    </w:p>
    <w:p w14:paraId="43183C81" w14:textId="65B5F3DC"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imgBlurred</w:t>
      </w:r>
      <w:proofErr w:type="spellEnd"/>
      <w:r w:rsidRPr="00E3398C">
        <w:rPr>
          <w:sz w:val="28"/>
          <w:szCs w:val="28"/>
        </w:rPr>
        <w:t xml:space="preserve"> = cv2.GaussianBlur(</w:t>
      </w:r>
      <w:proofErr w:type="spellStart"/>
      <w:r w:rsidRPr="00E3398C">
        <w:rPr>
          <w:sz w:val="28"/>
          <w:szCs w:val="28"/>
        </w:rPr>
        <w:t>imgMaxContrastGrayscale</w:t>
      </w:r>
      <w:proofErr w:type="spellEnd"/>
      <w:r w:rsidRPr="00E3398C">
        <w:rPr>
          <w:sz w:val="28"/>
          <w:szCs w:val="28"/>
        </w:rPr>
        <w:t>, GAUSSIAN_SMOOTH_FILTER_SIZE, 0)</w:t>
      </w:r>
    </w:p>
    <w:p w14:paraId="1064BB12" w14:textId="1059220E"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imgThresh</w:t>
      </w:r>
      <w:proofErr w:type="spellEnd"/>
      <w:r w:rsidRPr="00E3398C">
        <w:rPr>
          <w:sz w:val="28"/>
          <w:szCs w:val="28"/>
        </w:rPr>
        <w:t xml:space="preserve"> = cv2.adaptiveThreshold(</w:t>
      </w:r>
      <w:proofErr w:type="spellStart"/>
      <w:r w:rsidRPr="00E3398C">
        <w:rPr>
          <w:sz w:val="28"/>
          <w:szCs w:val="28"/>
        </w:rPr>
        <w:t>imgBlurred</w:t>
      </w:r>
      <w:proofErr w:type="spellEnd"/>
      <w:r w:rsidRPr="00E3398C">
        <w:rPr>
          <w:sz w:val="28"/>
          <w:szCs w:val="28"/>
        </w:rPr>
        <w:t>, 255.0, cv2.ADAPTIVE_THRESH_GAUSSIAN_C, cv2.THRESH_BINARY_INV, ADAPTIVE_THRESH_BLOCK_SIZE, ADAPTIVE_THRESH_WEIGHT)</w:t>
      </w:r>
    </w:p>
    <w:p w14:paraId="03695192" w14:textId="77777777" w:rsidR="00E3398C" w:rsidRPr="00E3398C" w:rsidRDefault="00E3398C" w:rsidP="00E3398C">
      <w:pPr>
        <w:spacing w:line="276" w:lineRule="auto"/>
        <w:jc w:val="both"/>
        <w:rPr>
          <w:sz w:val="28"/>
          <w:szCs w:val="28"/>
        </w:rPr>
      </w:pPr>
      <w:r w:rsidRPr="00E3398C">
        <w:rPr>
          <w:sz w:val="28"/>
          <w:szCs w:val="28"/>
        </w:rPr>
        <w:t xml:space="preserve">    return </w:t>
      </w:r>
      <w:proofErr w:type="spellStart"/>
      <w:r w:rsidRPr="00E3398C">
        <w:rPr>
          <w:sz w:val="28"/>
          <w:szCs w:val="28"/>
        </w:rPr>
        <w:t>imgGrayscale</w:t>
      </w:r>
      <w:proofErr w:type="spellEnd"/>
      <w:r w:rsidRPr="00E3398C">
        <w:rPr>
          <w:sz w:val="28"/>
          <w:szCs w:val="28"/>
        </w:rPr>
        <w:t xml:space="preserve">, </w:t>
      </w:r>
      <w:proofErr w:type="spellStart"/>
      <w:r w:rsidRPr="00E3398C">
        <w:rPr>
          <w:sz w:val="28"/>
          <w:szCs w:val="28"/>
        </w:rPr>
        <w:t>imgThresh</w:t>
      </w:r>
      <w:proofErr w:type="spellEnd"/>
    </w:p>
    <w:p w14:paraId="1C237FF0" w14:textId="77777777" w:rsidR="00E3398C" w:rsidRPr="00E3398C" w:rsidRDefault="00E3398C" w:rsidP="00E3398C">
      <w:pPr>
        <w:spacing w:line="276" w:lineRule="auto"/>
        <w:jc w:val="both"/>
        <w:rPr>
          <w:sz w:val="28"/>
          <w:szCs w:val="28"/>
        </w:rPr>
      </w:pPr>
      <w:r w:rsidRPr="00E3398C">
        <w:rPr>
          <w:sz w:val="28"/>
          <w:szCs w:val="28"/>
        </w:rPr>
        <w:t xml:space="preserve">def </w:t>
      </w:r>
      <w:proofErr w:type="spellStart"/>
      <w:r w:rsidRPr="00E3398C">
        <w:rPr>
          <w:sz w:val="28"/>
          <w:szCs w:val="28"/>
        </w:rPr>
        <w:t>extractValue</w:t>
      </w:r>
      <w:proofErr w:type="spellEnd"/>
      <w:r w:rsidRPr="00E3398C">
        <w:rPr>
          <w:sz w:val="28"/>
          <w:szCs w:val="28"/>
        </w:rPr>
        <w:t>(</w:t>
      </w:r>
      <w:proofErr w:type="spellStart"/>
      <w:r w:rsidRPr="00E3398C">
        <w:rPr>
          <w:sz w:val="28"/>
          <w:szCs w:val="28"/>
        </w:rPr>
        <w:t>imgOriginal</w:t>
      </w:r>
      <w:proofErr w:type="spellEnd"/>
      <w:r w:rsidRPr="00E3398C">
        <w:rPr>
          <w:sz w:val="28"/>
          <w:szCs w:val="28"/>
        </w:rPr>
        <w:t>):</w:t>
      </w:r>
    </w:p>
    <w:p w14:paraId="451BC8A0" w14:textId="467C327A" w:rsidR="00E3398C" w:rsidRPr="00E3398C" w:rsidRDefault="00E3398C" w:rsidP="00E3398C">
      <w:pPr>
        <w:spacing w:line="276" w:lineRule="auto"/>
        <w:jc w:val="both"/>
        <w:rPr>
          <w:sz w:val="28"/>
          <w:szCs w:val="28"/>
        </w:rPr>
      </w:pPr>
      <w:r w:rsidRPr="00E3398C">
        <w:rPr>
          <w:sz w:val="28"/>
          <w:szCs w:val="28"/>
        </w:rPr>
        <w:t xml:space="preserve">    height, width, </w:t>
      </w:r>
      <w:proofErr w:type="spellStart"/>
      <w:r w:rsidRPr="00E3398C">
        <w:rPr>
          <w:sz w:val="28"/>
          <w:szCs w:val="28"/>
        </w:rPr>
        <w:t>numChannels</w:t>
      </w:r>
      <w:proofErr w:type="spellEnd"/>
      <w:r w:rsidRPr="00E3398C">
        <w:rPr>
          <w:sz w:val="28"/>
          <w:szCs w:val="28"/>
        </w:rPr>
        <w:t xml:space="preserve"> = </w:t>
      </w:r>
      <w:proofErr w:type="spellStart"/>
      <w:r w:rsidRPr="00E3398C">
        <w:rPr>
          <w:sz w:val="28"/>
          <w:szCs w:val="28"/>
        </w:rPr>
        <w:t>imgOriginal.shape</w:t>
      </w:r>
      <w:proofErr w:type="spellEnd"/>
    </w:p>
    <w:p w14:paraId="6BBE6B83" w14:textId="25A93F6C"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imgHSV</w:t>
      </w:r>
      <w:proofErr w:type="spellEnd"/>
      <w:r w:rsidRPr="00E3398C">
        <w:rPr>
          <w:sz w:val="28"/>
          <w:szCs w:val="28"/>
        </w:rPr>
        <w:t xml:space="preserve"> = </w:t>
      </w:r>
      <w:proofErr w:type="spellStart"/>
      <w:proofErr w:type="gramStart"/>
      <w:r w:rsidRPr="00E3398C">
        <w:rPr>
          <w:sz w:val="28"/>
          <w:szCs w:val="28"/>
        </w:rPr>
        <w:t>np.zeros</w:t>
      </w:r>
      <w:proofErr w:type="spellEnd"/>
      <w:proofErr w:type="gramEnd"/>
      <w:r w:rsidRPr="00E3398C">
        <w:rPr>
          <w:sz w:val="28"/>
          <w:szCs w:val="28"/>
        </w:rPr>
        <w:t>((height, width, 3), np.uint8)</w:t>
      </w:r>
    </w:p>
    <w:p w14:paraId="4FD4646C" w14:textId="68F2E88D"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imgHSV</w:t>
      </w:r>
      <w:proofErr w:type="spellEnd"/>
      <w:r w:rsidRPr="00E3398C">
        <w:rPr>
          <w:sz w:val="28"/>
          <w:szCs w:val="28"/>
        </w:rPr>
        <w:t xml:space="preserve"> = cv2.cvtColor(</w:t>
      </w:r>
      <w:proofErr w:type="spellStart"/>
      <w:r w:rsidRPr="00E3398C">
        <w:rPr>
          <w:sz w:val="28"/>
          <w:szCs w:val="28"/>
        </w:rPr>
        <w:t>imgOriginal</w:t>
      </w:r>
      <w:proofErr w:type="spellEnd"/>
      <w:r w:rsidRPr="00E3398C">
        <w:rPr>
          <w:sz w:val="28"/>
          <w:szCs w:val="28"/>
        </w:rPr>
        <w:t>, cv2.COLOR_BGR2HSV)</w:t>
      </w:r>
    </w:p>
    <w:p w14:paraId="5BCAA79A" w14:textId="49D04CA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imgHue</w:t>
      </w:r>
      <w:proofErr w:type="spellEnd"/>
      <w:r w:rsidRPr="00E3398C">
        <w:rPr>
          <w:sz w:val="28"/>
          <w:szCs w:val="28"/>
        </w:rPr>
        <w:t xml:space="preserve">, </w:t>
      </w:r>
      <w:proofErr w:type="spellStart"/>
      <w:r w:rsidRPr="00E3398C">
        <w:rPr>
          <w:sz w:val="28"/>
          <w:szCs w:val="28"/>
        </w:rPr>
        <w:t>imgSaturation</w:t>
      </w:r>
      <w:proofErr w:type="spellEnd"/>
      <w:r w:rsidRPr="00E3398C">
        <w:rPr>
          <w:sz w:val="28"/>
          <w:szCs w:val="28"/>
        </w:rPr>
        <w:t xml:space="preserve">, </w:t>
      </w:r>
      <w:proofErr w:type="spellStart"/>
      <w:r w:rsidRPr="00E3398C">
        <w:rPr>
          <w:sz w:val="28"/>
          <w:szCs w:val="28"/>
        </w:rPr>
        <w:t>imgValue</w:t>
      </w:r>
      <w:proofErr w:type="spellEnd"/>
      <w:r w:rsidRPr="00E3398C">
        <w:rPr>
          <w:sz w:val="28"/>
          <w:szCs w:val="28"/>
        </w:rPr>
        <w:t xml:space="preserve"> = cv2.split(</w:t>
      </w:r>
      <w:proofErr w:type="spellStart"/>
      <w:r w:rsidRPr="00E3398C">
        <w:rPr>
          <w:sz w:val="28"/>
          <w:szCs w:val="28"/>
        </w:rPr>
        <w:t>imgHSV</w:t>
      </w:r>
      <w:proofErr w:type="spellEnd"/>
      <w:r w:rsidRPr="00E3398C">
        <w:rPr>
          <w:sz w:val="28"/>
          <w:szCs w:val="28"/>
        </w:rPr>
        <w:t>)</w:t>
      </w:r>
    </w:p>
    <w:p w14:paraId="088CA394" w14:textId="77777777" w:rsidR="00E3398C" w:rsidRPr="00E3398C" w:rsidRDefault="00E3398C" w:rsidP="00E3398C">
      <w:pPr>
        <w:spacing w:line="276" w:lineRule="auto"/>
        <w:jc w:val="both"/>
        <w:rPr>
          <w:sz w:val="28"/>
          <w:szCs w:val="28"/>
        </w:rPr>
      </w:pPr>
      <w:r w:rsidRPr="00E3398C">
        <w:rPr>
          <w:sz w:val="28"/>
          <w:szCs w:val="28"/>
        </w:rPr>
        <w:t xml:space="preserve">    return </w:t>
      </w:r>
      <w:proofErr w:type="spellStart"/>
      <w:r w:rsidRPr="00E3398C">
        <w:rPr>
          <w:sz w:val="28"/>
          <w:szCs w:val="28"/>
        </w:rPr>
        <w:t>imgValue</w:t>
      </w:r>
      <w:proofErr w:type="spellEnd"/>
    </w:p>
    <w:p w14:paraId="22DCA59E" w14:textId="57197DEE" w:rsidR="00E3398C" w:rsidRPr="00E3398C" w:rsidRDefault="00E3398C" w:rsidP="00E3398C">
      <w:pPr>
        <w:spacing w:line="276" w:lineRule="auto"/>
        <w:jc w:val="both"/>
        <w:rPr>
          <w:sz w:val="28"/>
          <w:szCs w:val="28"/>
        </w:rPr>
      </w:pPr>
      <w:r w:rsidRPr="00E3398C">
        <w:rPr>
          <w:sz w:val="28"/>
          <w:szCs w:val="28"/>
        </w:rPr>
        <w:lastRenderedPageBreak/>
        <w:t xml:space="preserve">def </w:t>
      </w:r>
      <w:proofErr w:type="spellStart"/>
      <w:r w:rsidRPr="00E3398C">
        <w:rPr>
          <w:sz w:val="28"/>
          <w:szCs w:val="28"/>
        </w:rPr>
        <w:t>maximizeContrast</w:t>
      </w:r>
      <w:proofErr w:type="spellEnd"/>
      <w:r w:rsidRPr="00E3398C">
        <w:rPr>
          <w:sz w:val="28"/>
          <w:szCs w:val="28"/>
        </w:rPr>
        <w:t>(</w:t>
      </w:r>
      <w:proofErr w:type="spellStart"/>
      <w:r w:rsidRPr="00E3398C">
        <w:rPr>
          <w:sz w:val="28"/>
          <w:szCs w:val="28"/>
        </w:rPr>
        <w:t>imgGrayscale</w:t>
      </w:r>
      <w:proofErr w:type="spellEnd"/>
      <w:r w:rsidRPr="00E3398C">
        <w:rPr>
          <w:sz w:val="28"/>
          <w:szCs w:val="28"/>
        </w:rPr>
        <w:t>):</w:t>
      </w:r>
    </w:p>
    <w:p w14:paraId="3EF001D2" w14:textId="0800F672" w:rsidR="00E3398C" w:rsidRPr="00E3398C" w:rsidRDefault="00E3398C" w:rsidP="00E3398C">
      <w:pPr>
        <w:spacing w:line="276" w:lineRule="auto"/>
        <w:jc w:val="both"/>
        <w:rPr>
          <w:sz w:val="28"/>
          <w:szCs w:val="28"/>
        </w:rPr>
      </w:pPr>
      <w:r w:rsidRPr="00E3398C">
        <w:rPr>
          <w:sz w:val="28"/>
          <w:szCs w:val="28"/>
        </w:rPr>
        <w:t xml:space="preserve">    height, width = </w:t>
      </w:r>
      <w:proofErr w:type="spellStart"/>
      <w:r w:rsidRPr="00E3398C">
        <w:rPr>
          <w:sz w:val="28"/>
          <w:szCs w:val="28"/>
        </w:rPr>
        <w:t>imgGrayscale.shape</w:t>
      </w:r>
      <w:proofErr w:type="spellEnd"/>
    </w:p>
    <w:p w14:paraId="1882B5B9"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imgTopHat</w:t>
      </w:r>
      <w:proofErr w:type="spellEnd"/>
      <w:r w:rsidRPr="00E3398C">
        <w:rPr>
          <w:sz w:val="28"/>
          <w:szCs w:val="28"/>
        </w:rPr>
        <w:t xml:space="preserve"> = </w:t>
      </w:r>
      <w:proofErr w:type="spellStart"/>
      <w:proofErr w:type="gramStart"/>
      <w:r w:rsidRPr="00E3398C">
        <w:rPr>
          <w:sz w:val="28"/>
          <w:szCs w:val="28"/>
        </w:rPr>
        <w:t>np.zeros</w:t>
      </w:r>
      <w:proofErr w:type="spellEnd"/>
      <w:proofErr w:type="gramEnd"/>
      <w:r w:rsidRPr="00E3398C">
        <w:rPr>
          <w:sz w:val="28"/>
          <w:szCs w:val="28"/>
        </w:rPr>
        <w:t>((height, width, 1), np.uint8)</w:t>
      </w:r>
    </w:p>
    <w:p w14:paraId="468ED12A" w14:textId="27FB24DE"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imgBlackHat</w:t>
      </w:r>
      <w:proofErr w:type="spellEnd"/>
      <w:r w:rsidRPr="00E3398C">
        <w:rPr>
          <w:sz w:val="28"/>
          <w:szCs w:val="28"/>
        </w:rPr>
        <w:t xml:space="preserve"> = </w:t>
      </w:r>
      <w:proofErr w:type="spellStart"/>
      <w:proofErr w:type="gramStart"/>
      <w:r w:rsidRPr="00E3398C">
        <w:rPr>
          <w:sz w:val="28"/>
          <w:szCs w:val="28"/>
        </w:rPr>
        <w:t>np.zeros</w:t>
      </w:r>
      <w:proofErr w:type="spellEnd"/>
      <w:proofErr w:type="gramEnd"/>
      <w:r w:rsidRPr="00E3398C">
        <w:rPr>
          <w:sz w:val="28"/>
          <w:szCs w:val="28"/>
        </w:rPr>
        <w:t>((height, width, 1), np.uint8)</w:t>
      </w:r>
    </w:p>
    <w:p w14:paraId="0B65981D" w14:textId="68C22DFD"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structuringElement</w:t>
      </w:r>
      <w:proofErr w:type="spellEnd"/>
      <w:r w:rsidRPr="00E3398C">
        <w:rPr>
          <w:sz w:val="28"/>
          <w:szCs w:val="28"/>
        </w:rPr>
        <w:t xml:space="preserve"> = cv2.getStructuringElement(cv2.MORPH_RECT, (3, 3))</w:t>
      </w:r>
    </w:p>
    <w:p w14:paraId="53895265"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imgTopHat</w:t>
      </w:r>
      <w:proofErr w:type="spellEnd"/>
      <w:r w:rsidRPr="00E3398C">
        <w:rPr>
          <w:sz w:val="28"/>
          <w:szCs w:val="28"/>
        </w:rPr>
        <w:t xml:space="preserve"> = cv2.morphologyEx(</w:t>
      </w:r>
      <w:proofErr w:type="spellStart"/>
      <w:r w:rsidRPr="00E3398C">
        <w:rPr>
          <w:sz w:val="28"/>
          <w:szCs w:val="28"/>
        </w:rPr>
        <w:t>imgGrayscale</w:t>
      </w:r>
      <w:proofErr w:type="spellEnd"/>
      <w:r w:rsidRPr="00E3398C">
        <w:rPr>
          <w:sz w:val="28"/>
          <w:szCs w:val="28"/>
        </w:rPr>
        <w:t xml:space="preserve">, cv2.MORPH_TOPHAT, </w:t>
      </w:r>
      <w:proofErr w:type="spellStart"/>
      <w:r w:rsidRPr="00E3398C">
        <w:rPr>
          <w:sz w:val="28"/>
          <w:szCs w:val="28"/>
        </w:rPr>
        <w:t>structuringElement</w:t>
      </w:r>
      <w:proofErr w:type="spellEnd"/>
      <w:r w:rsidRPr="00E3398C">
        <w:rPr>
          <w:sz w:val="28"/>
          <w:szCs w:val="28"/>
        </w:rPr>
        <w:t>)</w:t>
      </w:r>
    </w:p>
    <w:p w14:paraId="45DD953D" w14:textId="7C6B3ED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imgBlackHat</w:t>
      </w:r>
      <w:proofErr w:type="spellEnd"/>
      <w:r w:rsidRPr="00E3398C">
        <w:rPr>
          <w:sz w:val="28"/>
          <w:szCs w:val="28"/>
        </w:rPr>
        <w:t xml:space="preserve"> = cv2.morphologyEx(</w:t>
      </w:r>
      <w:proofErr w:type="spellStart"/>
      <w:r w:rsidRPr="00E3398C">
        <w:rPr>
          <w:sz w:val="28"/>
          <w:szCs w:val="28"/>
        </w:rPr>
        <w:t>imgGrayscale</w:t>
      </w:r>
      <w:proofErr w:type="spellEnd"/>
      <w:r w:rsidRPr="00E3398C">
        <w:rPr>
          <w:sz w:val="28"/>
          <w:szCs w:val="28"/>
        </w:rPr>
        <w:t xml:space="preserve">, cv2.MORPH_BLACKHAT, </w:t>
      </w:r>
      <w:proofErr w:type="spellStart"/>
      <w:r w:rsidRPr="00E3398C">
        <w:rPr>
          <w:sz w:val="28"/>
          <w:szCs w:val="28"/>
        </w:rPr>
        <w:t>structuringElement</w:t>
      </w:r>
      <w:proofErr w:type="spellEnd"/>
      <w:r w:rsidRPr="00E3398C">
        <w:rPr>
          <w:sz w:val="28"/>
          <w:szCs w:val="28"/>
        </w:rPr>
        <w:t>)</w:t>
      </w:r>
    </w:p>
    <w:p w14:paraId="60B30E97" w14:textId="77777777"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imgGrayscalePlusTopHat</w:t>
      </w:r>
      <w:proofErr w:type="spellEnd"/>
      <w:r w:rsidRPr="00E3398C">
        <w:rPr>
          <w:sz w:val="28"/>
          <w:szCs w:val="28"/>
        </w:rPr>
        <w:t xml:space="preserve"> = </w:t>
      </w:r>
      <w:proofErr w:type="gramStart"/>
      <w:r w:rsidRPr="00E3398C">
        <w:rPr>
          <w:sz w:val="28"/>
          <w:szCs w:val="28"/>
        </w:rPr>
        <w:t>cv2.add(</w:t>
      </w:r>
      <w:proofErr w:type="spellStart"/>
      <w:proofErr w:type="gramEnd"/>
      <w:r w:rsidRPr="00E3398C">
        <w:rPr>
          <w:sz w:val="28"/>
          <w:szCs w:val="28"/>
        </w:rPr>
        <w:t>imgGrayscale</w:t>
      </w:r>
      <w:proofErr w:type="spellEnd"/>
      <w:r w:rsidRPr="00E3398C">
        <w:rPr>
          <w:sz w:val="28"/>
          <w:szCs w:val="28"/>
        </w:rPr>
        <w:t xml:space="preserve">, </w:t>
      </w:r>
      <w:proofErr w:type="spellStart"/>
      <w:r w:rsidRPr="00E3398C">
        <w:rPr>
          <w:sz w:val="28"/>
          <w:szCs w:val="28"/>
        </w:rPr>
        <w:t>imgTopHat</w:t>
      </w:r>
      <w:proofErr w:type="spellEnd"/>
      <w:r w:rsidRPr="00E3398C">
        <w:rPr>
          <w:sz w:val="28"/>
          <w:szCs w:val="28"/>
        </w:rPr>
        <w:t>)</w:t>
      </w:r>
    </w:p>
    <w:p w14:paraId="4B1E4DD1" w14:textId="3956A894" w:rsidR="00E3398C" w:rsidRPr="00E3398C" w:rsidRDefault="00E3398C" w:rsidP="00E3398C">
      <w:pPr>
        <w:spacing w:line="276" w:lineRule="auto"/>
        <w:jc w:val="both"/>
        <w:rPr>
          <w:sz w:val="28"/>
          <w:szCs w:val="28"/>
        </w:rPr>
      </w:pPr>
      <w:r w:rsidRPr="00E3398C">
        <w:rPr>
          <w:sz w:val="28"/>
          <w:szCs w:val="28"/>
        </w:rPr>
        <w:t xml:space="preserve">    </w:t>
      </w:r>
      <w:proofErr w:type="spellStart"/>
      <w:r w:rsidRPr="00E3398C">
        <w:rPr>
          <w:sz w:val="28"/>
          <w:szCs w:val="28"/>
        </w:rPr>
        <w:t>imgGrayscalePlusTopHatMinusBlackHat</w:t>
      </w:r>
      <w:proofErr w:type="spellEnd"/>
      <w:r w:rsidRPr="00E3398C">
        <w:rPr>
          <w:sz w:val="28"/>
          <w:szCs w:val="28"/>
        </w:rPr>
        <w:t xml:space="preserve"> = cv2.subtract(</w:t>
      </w:r>
      <w:proofErr w:type="spellStart"/>
      <w:r w:rsidRPr="00E3398C">
        <w:rPr>
          <w:sz w:val="28"/>
          <w:szCs w:val="28"/>
        </w:rPr>
        <w:t>imgGrayscalePlusTopHat</w:t>
      </w:r>
      <w:proofErr w:type="spellEnd"/>
      <w:r w:rsidRPr="00E3398C">
        <w:rPr>
          <w:sz w:val="28"/>
          <w:szCs w:val="28"/>
        </w:rPr>
        <w:t xml:space="preserve">, </w:t>
      </w:r>
      <w:proofErr w:type="spellStart"/>
      <w:r w:rsidRPr="00E3398C">
        <w:rPr>
          <w:sz w:val="28"/>
          <w:szCs w:val="28"/>
        </w:rPr>
        <w:t>imgBlackHat</w:t>
      </w:r>
      <w:proofErr w:type="spellEnd"/>
      <w:r w:rsidRPr="00E3398C">
        <w:rPr>
          <w:sz w:val="28"/>
          <w:szCs w:val="28"/>
        </w:rPr>
        <w:t>)</w:t>
      </w:r>
    </w:p>
    <w:p w14:paraId="0EDF6F9E" w14:textId="4137E058" w:rsidR="005B4730" w:rsidRPr="00424D0B" w:rsidRDefault="00E3398C" w:rsidP="00424D0B">
      <w:pPr>
        <w:spacing w:line="276" w:lineRule="auto"/>
        <w:jc w:val="both"/>
        <w:rPr>
          <w:sz w:val="28"/>
          <w:szCs w:val="28"/>
        </w:rPr>
      </w:pPr>
      <w:r w:rsidRPr="00E3398C">
        <w:rPr>
          <w:sz w:val="28"/>
          <w:szCs w:val="28"/>
        </w:rPr>
        <w:t xml:space="preserve">    return </w:t>
      </w:r>
      <w:proofErr w:type="spellStart"/>
      <w:r w:rsidRPr="00E3398C">
        <w:rPr>
          <w:sz w:val="28"/>
          <w:szCs w:val="28"/>
        </w:rPr>
        <w:t>imgGrayscalePlusTopHatMinusBlackHat</w:t>
      </w:r>
      <w:proofErr w:type="spellEnd"/>
    </w:p>
    <w:p w14:paraId="355C1517" w14:textId="631C9F90" w:rsidR="00DC3F6D" w:rsidRDefault="00424D0B" w:rsidP="00DC3F6D">
      <w:pPr>
        <w:spacing w:line="360" w:lineRule="auto"/>
        <w:jc w:val="both"/>
        <w:rPr>
          <w:sz w:val="28"/>
          <w:szCs w:val="28"/>
        </w:rPr>
      </w:pPr>
      <w:r>
        <w:rPr>
          <w:sz w:val="28"/>
          <w:szCs w:val="28"/>
        </w:rPr>
        <w:t xml:space="preserve"> </w:t>
      </w:r>
    </w:p>
    <w:p w14:paraId="666BE132" w14:textId="77777777" w:rsidR="00E5634F" w:rsidRDefault="00E5634F" w:rsidP="00E5634F">
      <w:pPr>
        <w:pStyle w:val="ListParagraph"/>
        <w:numPr>
          <w:ilvl w:val="0"/>
          <w:numId w:val="10"/>
        </w:numPr>
        <w:spacing w:line="480" w:lineRule="auto"/>
        <w:jc w:val="both"/>
        <w:rPr>
          <w:b/>
          <w:bCs/>
          <w:sz w:val="28"/>
          <w:szCs w:val="28"/>
        </w:rPr>
      </w:pPr>
      <w:r>
        <w:rPr>
          <w:b/>
          <w:bCs/>
          <w:sz w:val="28"/>
          <w:szCs w:val="28"/>
        </w:rPr>
        <w:t>SYSTEM TESTING</w:t>
      </w:r>
    </w:p>
    <w:p w14:paraId="53AB3898" w14:textId="77777777" w:rsidR="00E5634F" w:rsidRPr="0059659C" w:rsidRDefault="00E5634F" w:rsidP="00E5634F">
      <w:pPr>
        <w:spacing w:line="360" w:lineRule="auto"/>
        <w:jc w:val="both"/>
        <w:rPr>
          <w:sz w:val="28"/>
          <w:szCs w:val="28"/>
        </w:rPr>
      </w:pPr>
      <w:r>
        <w:rPr>
          <w:sz w:val="28"/>
          <w:szCs w:val="28"/>
        </w:rPr>
        <w:t xml:space="preserve">        </w:t>
      </w:r>
      <w:r w:rsidRPr="0059659C">
        <w:rPr>
          <w:sz w:val="28"/>
          <w:szCs w:val="28"/>
        </w:rPr>
        <w:t xml:space="preserve">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consisting of several key activities and steps for running a program, string, system and is important in adopting a successful new system. This is the last chance to detect and correct errors before the system is installed for user acceptance testing. Testing is performed to identify errors. It is used for quality assurance. Testing is an integral part of the entire development and maintenance process. The goal of the testing during phase is to verify that the specification has been accurately and completely incorporated into the design, as well as to ensure the correctness of the design itself. For example, the design must not have any logic faults in the design be detected before coding commences, otherwise the cost of fixing the faults will be considerably higher as reflected. Detection of design </w:t>
      </w:r>
      <w:r w:rsidRPr="0059659C">
        <w:rPr>
          <w:sz w:val="28"/>
          <w:szCs w:val="28"/>
        </w:rPr>
        <w:lastRenderedPageBreak/>
        <w:t>faults can be achieved by means of inspection as well as walkthrough.</w:t>
      </w:r>
      <w:r>
        <w:rPr>
          <w:sz w:val="28"/>
          <w:szCs w:val="28"/>
        </w:rPr>
        <w:t xml:space="preserve"> </w:t>
      </w:r>
      <w:r w:rsidRPr="0059659C">
        <w:rPr>
          <w:sz w:val="28"/>
          <w:szCs w:val="28"/>
        </w:rPr>
        <w:t xml:space="preserve">Testing is one of the important steps in the software development phase. Testing check for the errors, as a whole of the project testing involves the following test cases: Static analysis is used to investigate the structural properties of the Source. Dynamic testing is used to investigate the behavior of the source code by executing the program on the test data. </w:t>
      </w:r>
    </w:p>
    <w:p w14:paraId="6AA6FB9A" w14:textId="77777777" w:rsidR="00E5634F" w:rsidRPr="0059659C" w:rsidRDefault="00E5634F" w:rsidP="00E5634F">
      <w:pPr>
        <w:spacing w:line="480" w:lineRule="auto"/>
        <w:jc w:val="both"/>
        <w:rPr>
          <w:b/>
          <w:bCs/>
          <w:sz w:val="28"/>
          <w:szCs w:val="28"/>
        </w:rPr>
      </w:pPr>
    </w:p>
    <w:p w14:paraId="230F41BA" w14:textId="77777777" w:rsidR="00E5634F" w:rsidRDefault="00E5634F" w:rsidP="00E5634F">
      <w:pPr>
        <w:pStyle w:val="ListParagraph"/>
        <w:numPr>
          <w:ilvl w:val="1"/>
          <w:numId w:val="10"/>
        </w:numPr>
        <w:spacing w:line="480" w:lineRule="auto"/>
        <w:jc w:val="both"/>
        <w:rPr>
          <w:b/>
          <w:bCs/>
          <w:sz w:val="28"/>
          <w:szCs w:val="28"/>
        </w:rPr>
      </w:pPr>
      <w:r>
        <w:rPr>
          <w:b/>
          <w:bCs/>
          <w:sz w:val="28"/>
          <w:szCs w:val="28"/>
        </w:rPr>
        <w:t>UNIT TESTING</w:t>
      </w:r>
    </w:p>
    <w:p w14:paraId="1B593CF0" w14:textId="55E56A49" w:rsidR="00E5634F" w:rsidRDefault="00E5634F" w:rsidP="00E5634F">
      <w:pPr>
        <w:pStyle w:val="NormalWeb"/>
        <w:shd w:val="clear" w:color="auto" w:fill="FFFFFF"/>
        <w:spacing w:before="96" w:beforeAutospacing="0" w:after="120" w:afterAutospacing="0" w:line="360" w:lineRule="auto"/>
        <w:ind w:left="283"/>
        <w:jc w:val="both"/>
        <w:rPr>
          <w:sz w:val="28"/>
          <w:szCs w:val="28"/>
        </w:rPr>
      </w:pPr>
      <w:r>
        <w:rPr>
          <w:color w:val="000000"/>
          <w:sz w:val="28"/>
          <w:szCs w:val="28"/>
        </w:rPr>
        <w:t xml:space="preserve">        </w:t>
      </w:r>
      <w:r w:rsidRPr="0059659C">
        <w:rPr>
          <w:color w:val="000000"/>
          <w:sz w:val="28"/>
          <w:szCs w:val="28"/>
        </w:rPr>
        <w:t>In</w:t>
      </w:r>
      <w:r w:rsidRPr="0059659C">
        <w:rPr>
          <w:rStyle w:val="apple-converted-space"/>
          <w:rFonts w:eastAsia="Calibri"/>
          <w:color w:val="000000"/>
          <w:sz w:val="28"/>
          <w:szCs w:val="28"/>
        </w:rPr>
        <w:t> </w:t>
      </w:r>
      <w:r w:rsidRPr="0059659C">
        <w:rPr>
          <w:color w:val="000000"/>
          <w:sz w:val="28"/>
          <w:szCs w:val="28"/>
        </w:rPr>
        <w:t>computer programming,</w:t>
      </w:r>
      <w:r w:rsidRPr="0059659C">
        <w:rPr>
          <w:rStyle w:val="apple-converted-space"/>
          <w:rFonts w:eastAsia="Calibri"/>
          <w:color w:val="000000"/>
          <w:sz w:val="28"/>
          <w:szCs w:val="28"/>
        </w:rPr>
        <w:t> </w:t>
      </w:r>
      <w:r w:rsidRPr="0059659C">
        <w:rPr>
          <w:color w:val="000000"/>
          <w:sz w:val="28"/>
          <w:szCs w:val="28"/>
        </w:rPr>
        <w:t>unit testing</w:t>
      </w:r>
      <w:r w:rsidRPr="0059659C">
        <w:rPr>
          <w:rStyle w:val="apple-converted-space"/>
          <w:rFonts w:eastAsia="Calibri"/>
          <w:color w:val="000000"/>
          <w:sz w:val="28"/>
          <w:szCs w:val="28"/>
        </w:rPr>
        <w:t> </w:t>
      </w:r>
      <w:r w:rsidRPr="0059659C">
        <w:rPr>
          <w:color w:val="000000"/>
          <w:sz w:val="28"/>
          <w:szCs w:val="28"/>
        </w:rPr>
        <w:t>is a method by which individual units of</w:t>
      </w:r>
      <w:r w:rsidRPr="0059659C">
        <w:rPr>
          <w:rStyle w:val="apple-converted-space"/>
          <w:rFonts w:eastAsia="Calibri"/>
          <w:color w:val="000000"/>
          <w:sz w:val="28"/>
          <w:szCs w:val="28"/>
        </w:rPr>
        <w:t> </w:t>
      </w:r>
      <w:r w:rsidRPr="0059659C">
        <w:rPr>
          <w:color w:val="000000"/>
          <w:sz w:val="28"/>
          <w:szCs w:val="28"/>
        </w:rPr>
        <w:t>source code, sets of one or more computer program modules together with associated control data, usage procedures, and operating procedures are tested to determine if they are fit for use. Intuitively, one can view a unit as the smallest testable part of an application. In</w:t>
      </w:r>
      <w:r w:rsidRPr="0059659C">
        <w:rPr>
          <w:rStyle w:val="apple-converted-space"/>
          <w:rFonts w:eastAsia="Calibri"/>
          <w:color w:val="000000"/>
          <w:sz w:val="28"/>
          <w:szCs w:val="28"/>
        </w:rPr>
        <w:t> </w:t>
      </w:r>
      <w:r w:rsidRPr="0059659C">
        <w:rPr>
          <w:color w:val="000000"/>
          <w:sz w:val="28"/>
          <w:szCs w:val="28"/>
        </w:rPr>
        <w:t>procedural programming, a unit could be an entire module, but is more commonly an individual function or procedure. In</w:t>
      </w:r>
      <w:r w:rsidRPr="0059659C">
        <w:rPr>
          <w:rStyle w:val="apple-converted-space"/>
          <w:rFonts w:eastAsia="Calibri"/>
          <w:color w:val="000000"/>
          <w:sz w:val="28"/>
          <w:szCs w:val="28"/>
        </w:rPr>
        <w:t> </w:t>
      </w:r>
      <w:r w:rsidRPr="0059659C">
        <w:rPr>
          <w:color w:val="000000"/>
          <w:sz w:val="28"/>
          <w:szCs w:val="28"/>
        </w:rPr>
        <w:t>object-oriented programming, a unit is often an entire interface, such as a class, but could be an individual method.</w:t>
      </w:r>
      <w:r w:rsidRPr="0059659C">
        <w:rPr>
          <w:rStyle w:val="apple-converted-space"/>
          <w:rFonts w:eastAsia="Calibri"/>
          <w:color w:val="000000"/>
          <w:sz w:val="28"/>
          <w:szCs w:val="28"/>
        </w:rPr>
        <w:t> </w:t>
      </w:r>
      <w:r w:rsidRPr="0059659C">
        <w:rPr>
          <w:color w:val="000000"/>
          <w:sz w:val="28"/>
          <w:szCs w:val="28"/>
        </w:rPr>
        <w:t>Unit tests are created by programmers or occasionally by</w:t>
      </w:r>
      <w:r w:rsidRPr="0059659C">
        <w:rPr>
          <w:rStyle w:val="apple-converted-space"/>
          <w:rFonts w:eastAsia="Calibri"/>
          <w:color w:val="000000"/>
          <w:sz w:val="28"/>
          <w:szCs w:val="28"/>
        </w:rPr>
        <w:t> </w:t>
      </w:r>
      <w:r w:rsidRPr="0059659C">
        <w:rPr>
          <w:color w:val="000000"/>
          <w:sz w:val="28"/>
          <w:szCs w:val="28"/>
        </w:rPr>
        <w:t>white box testers</w:t>
      </w:r>
      <w:r w:rsidRPr="0059659C">
        <w:rPr>
          <w:rStyle w:val="apple-converted-space"/>
          <w:rFonts w:eastAsia="Calibri"/>
          <w:color w:val="000000"/>
          <w:sz w:val="28"/>
          <w:szCs w:val="28"/>
        </w:rPr>
        <w:t> </w:t>
      </w:r>
      <w:r w:rsidRPr="0059659C">
        <w:rPr>
          <w:color w:val="000000"/>
          <w:sz w:val="28"/>
          <w:szCs w:val="28"/>
        </w:rPr>
        <w:t xml:space="preserve">during the development process. </w:t>
      </w:r>
      <w:r w:rsidRPr="0059659C">
        <w:rPr>
          <w:sz w:val="28"/>
          <w:szCs w:val="28"/>
        </w:rPr>
        <w:t>Unit testing is conducted to verify the functional performance of each modular component of the software. Unit testing focuses on the smallest unit of the software design (i.e.), the module. The white-box testing techniques were heavily employed for unit testing</w:t>
      </w:r>
      <w:r>
        <w:rPr>
          <w:sz w:val="28"/>
          <w:szCs w:val="28"/>
        </w:rPr>
        <w:t>.</w:t>
      </w:r>
    </w:p>
    <w:p w14:paraId="2875A8B0" w14:textId="77777777" w:rsidR="001C0EED" w:rsidRDefault="002F44EF" w:rsidP="00E5634F">
      <w:pPr>
        <w:pStyle w:val="NormalWeb"/>
        <w:shd w:val="clear" w:color="auto" w:fill="FFFFFF"/>
        <w:spacing w:before="96" w:beforeAutospacing="0" w:after="120" w:afterAutospacing="0" w:line="360" w:lineRule="auto"/>
        <w:ind w:left="283"/>
        <w:jc w:val="both"/>
        <w:rPr>
          <w:sz w:val="28"/>
          <w:szCs w:val="28"/>
        </w:rPr>
      </w:pPr>
      <w:r>
        <w:rPr>
          <w:sz w:val="28"/>
          <w:szCs w:val="28"/>
        </w:rPr>
        <w:t>In this project</w:t>
      </w:r>
    </w:p>
    <w:p w14:paraId="2055D35C" w14:textId="77777777" w:rsidR="001C0EED" w:rsidRDefault="001C0EED" w:rsidP="00E5634F">
      <w:pPr>
        <w:pStyle w:val="NormalWeb"/>
        <w:shd w:val="clear" w:color="auto" w:fill="FFFFFF"/>
        <w:spacing w:before="96" w:beforeAutospacing="0" w:after="120" w:afterAutospacing="0" w:line="360" w:lineRule="auto"/>
        <w:ind w:left="283"/>
        <w:jc w:val="both"/>
        <w:rPr>
          <w:sz w:val="28"/>
          <w:szCs w:val="28"/>
        </w:rPr>
      </w:pPr>
      <w:r>
        <w:rPr>
          <w:sz w:val="28"/>
          <w:szCs w:val="28"/>
        </w:rPr>
        <w:t>Test case 1:</w:t>
      </w:r>
      <w:r w:rsidR="002F44EF">
        <w:rPr>
          <w:sz w:val="28"/>
          <w:szCs w:val="28"/>
        </w:rPr>
        <w:t xml:space="preserve"> </w:t>
      </w:r>
      <w:r>
        <w:rPr>
          <w:sz w:val="28"/>
          <w:szCs w:val="28"/>
        </w:rPr>
        <w:t>T</w:t>
      </w:r>
      <w:r w:rsidR="001D1CFD">
        <w:rPr>
          <w:sz w:val="28"/>
          <w:szCs w:val="28"/>
        </w:rPr>
        <w:t>he input given for the license plate detection should be image file.</w:t>
      </w:r>
    </w:p>
    <w:p w14:paraId="5D2B5B6B" w14:textId="69DE753E" w:rsidR="002F44EF" w:rsidRDefault="001C0EED" w:rsidP="00E5634F">
      <w:pPr>
        <w:pStyle w:val="NormalWeb"/>
        <w:shd w:val="clear" w:color="auto" w:fill="FFFFFF"/>
        <w:spacing w:before="96" w:beforeAutospacing="0" w:after="120" w:afterAutospacing="0" w:line="360" w:lineRule="auto"/>
        <w:ind w:left="283"/>
        <w:jc w:val="both"/>
        <w:rPr>
          <w:sz w:val="28"/>
          <w:szCs w:val="28"/>
        </w:rPr>
      </w:pPr>
      <w:r>
        <w:rPr>
          <w:sz w:val="28"/>
          <w:szCs w:val="28"/>
        </w:rPr>
        <w:t>Test case 2:</w:t>
      </w:r>
      <w:r w:rsidR="001D1CFD">
        <w:rPr>
          <w:sz w:val="28"/>
          <w:szCs w:val="28"/>
        </w:rPr>
        <w:t xml:space="preserve"> </w:t>
      </w:r>
      <w:r>
        <w:rPr>
          <w:sz w:val="28"/>
          <w:szCs w:val="28"/>
        </w:rPr>
        <w:t>T</w:t>
      </w:r>
      <w:r w:rsidR="001D1CFD">
        <w:rPr>
          <w:sz w:val="28"/>
          <w:szCs w:val="28"/>
        </w:rPr>
        <w:t>he live image should be detected for helmet detection.</w:t>
      </w:r>
    </w:p>
    <w:p w14:paraId="5E6A7BED" w14:textId="08F11692" w:rsidR="001D1CFD" w:rsidRDefault="001D1CFD" w:rsidP="00E5634F">
      <w:pPr>
        <w:pStyle w:val="NormalWeb"/>
        <w:shd w:val="clear" w:color="auto" w:fill="FFFFFF"/>
        <w:spacing w:before="96" w:beforeAutospacing="0" w:after="120" w:afterAutospacing="0" w:line="360" w:lineRule="auto"/>
        <w:ind w:left="283"/>
        <w:jc w:val="both"/>
        <w:rPr>
          <w:sz w:val="28"/>
          <w:szCs w:val="28"/>
        </w:rPr>
      </w:pPr>
      <w:r>
        <w:rPr>
          <w:sz w:val="28"/>
          <w:szCs w:val="28"/>
        </w:rPr>
        <w:t>RESULT: All the test cases mentioned above passed successfully. No defects encountered.</w:t>
      </w:r>
    </w:p>
    <w:p w14:paraId="50821035" w14:textId="6DEDF36C" w:rsidR="001D1CFD" w:rsidRPr="001C0EED" w:rsidRDefault="001C0EED" w:rsidP="001C0EED">
      <w:pPr>
        <w:pStyle w:val="NormalWeb"/>
        <w:shd w:val="clear" w:color="auto" w:fill="FFFFFF"/>
        <w:spacing w:before="96" w:beforeAutospacing="0" w:after="120" w:afterAutospacing="0" w:line="360" w:lineRule="auto"/>
        <w:ind w:left="283"/>
        <w:jc w:val="both"/>
        <w:rPr>
          <w:sz w:val="28"/>
          <w:szCs w:val="28"/>
        </w:rPr>
      </w:pPr>
      <w:r>
        <w:rPr>
          <w:noProof/>
          <w:sz w:val="28"/>
          <w:szCs w:val="28"/>
          <w:lang w:val="en-US"/>
        </w:rPr>
        <w:lastRenderedPageBreak/>
        <mc:AlternateContent>
          <mc:Choice Requires="wps">
            <w:drawing>
              <wp:anchor distT="0" distB="0" distL="114300" distR="114300" simplePos="0" relativeHeight="251663360" behindDoc="0" locked="0" layoutInCell="1" allowOverlap="1" wp14:anchorId="7CE6F7C7" wp14:editId="4841B736">
                <wp:simplePos x="0" y="0"/>
                <wp:positionH relativeFrom="column">
                  <wp:posOffset>3558540</wp:posOffset>
                </wp:positionH>
                <wp:positionV relativeFrom="paragraph">
                  <wp:posOffset>228600</wp:posOffset>
                </wp:positionV>
                <wp:extent cx="2842260" cy="2971800"/>
                <wp:effectExtent l="0" t="0" r="15240" b="19050"/>
                <wp:wrapNone/>
                <wp:docPr id="13" name="Text Box 13"/>
                <wp:cNvGraphicFramePr/>
                <a:graphic xmlns:a="http://schemas.openxmlformats.org/drawingml/2006/main">
                  <a:graphicData uri="http://schemas.microsoft.com/office/word/2010/wordprocessingShape">
                    <wps:wsp>
                      <wps:cNvSpPr txBox="1"/>
                      <wps:spPr>
                        <a:xfrm>
                          <a:off x="0" y="0"/>
                          <a:ext cx="2842260" cy="2971800"/>
                        </a:xfrm>
                        <a:prstGeom prst="rect">
                          <a:avLst/>
                        </a:prstGeom>
                        <a:solidFill>
                          <a:schemeClr val="lt1"/>
                        </a:solidFill>
                        <a:ln w="6350">
                          <a:solidFill>
                            <a:prstClr val="black"/>
                          </a:solidFill>
                        </a:ln>
                      </wps:spPr>
                      <wps:txbx>
                        <w:txbxContent>
                          <w:p w14:paraId="61D3DB07" w14:textId="7203EF4F" w:rsidR="001C0EED" w:rsidRDefault="001C0EED">
                            <w:r w:rsidRPr="001C0EED">
                              <w:rPr>
                                <w:sz w:val="28"/>
                                <w:szCs w:val="28"/>
                              </w:rPr>
                              <w:drawing>
                                <wp:inline distT="0" distB="0" distL="0" distR="0" wp14:anchorId="1C008BDC" wp14:editId="2F880880">
                                  <wp:extent cx="2653030" cy="2946743"/>
                                  <wp:effectExtent l="0" t="0" r="0" b="6350"/>
                                  <wp:docPr id="14" name="Picture 10">
                                    <a:extLst xmlns:a="http://schemas.openxmlformats.org/drawingml/2006/main">
                                      <a:ext uri="{FF2B5EF4-FFF2-40B4-BE49-F238E27FC236}">
                                        <a16:creationId xmlns:a16="http://schemas.microsoft.com/office/drawing/2014/main" id="{A9D4B45E-1449-4EE6-BA7F-D2929BC5E2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9D4B45E-1449-4EE6-BA7F-D2929BC5E2A0}"/>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653030" cy="29467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CE6F7C7" id="_x0000_t202" coordsize="21600,21600" o:spt="202" path="m,l,21600r21600,l21600,xe">
                <v:stroke joinstyle="miter"/>
                <v:path gradientshapeok="t" o:connecttype="rect"/>
              </v:shapetype>
              <v:shape id="Text Box 13" o:spid="_x0000_s1026" type="#_x0000_t202" style="position:absolute;left:0;text-align:left;margin-left:280.2pt;margin-top:18pt;width:223.8pt;height:23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" fillcolor="white [3201]" strokeweight=".5pt">
                <v:textbox>
                  <w:txbxContent>
                    <w:p w14:paraId="61D3DB07" w14:textId="7203EF4F" w:rsidR="001C0EED" w:rsidRDefault="001C0EED">
                      <w:r w:rsidRPr="001C0EED">
                        <w:rPr>
                          <w:sz w:val="28"/>
                          <w:szCs w:val="28"/>
                        </w:rPr>
                        <w:drawing>
                          <wp:inline distT="0" distB="0" distL="0" distR="0" wp14:anchorId="1C008BDC" wp14:editId="2F880880">
                            <wp:extent cx="2653030" cy="2946743"/>
                            <wp:effectExtent l="0" t="0" r="0" b="6350"/>
                            <wp:docPr id="14" name="Picture 10">
                              <a:extLst xmlns:a="http://schemas.openxmlformats.org/drawingml/2006/main">
                                <a:ext uri="{FF2B5EF4-FFF2-40B4-BE49-F238E27FC236}">
                                  <a16:creationId xmlns:a16="http://schemas.microsoft.com/office/drawing/2014/main" id="{A9D4B45E-1449-4EE6-BA7F-D2929BC5E2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9D4B45E-1449-4EE6-BA7F-D2929BC5E2A0}"/>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653030" cy="2946743"/>
                                    </a:xfrm>
                                    <a:prstGeom prst="rect">
                                      <a:avLst/>
                                    </a:prstGeom>
                                  </pic:spPr>
                                </pic:pic>
                              </a:graphicData>
                            </a:graphic>
                          </wp:inline>
                        </w:drawing>
                      </w:r>
                    </w:p>
                  </w:txbxContent>
                </v:textbox>
              </v:shape>
            </w:pict>
          </mc:Fallback>
        </mc:AlternateContent>
      </w:r>
      <w:r w:rsidRPr="001C0EED">
        <w:rPr>
          <w:sz w:val="28"/>
          <w:szCs w:val="28"/>
          <w:lang w:val="en-US"/>
        </w:rPr>
        <w:drawing>
          <wp:inline distT="0" distB="0" distL="0" distR="0" wp14:anchorId="29008546" wp14:editId="591D6AB2">
            <wp:extent cx="2727960" cy="2999372"/>
            <wp:effectExtent l="152400" t="152400" r="358140" b="353695"/>
            <wp:docPr id="11" name="Content Placeholder 8">
              <a:extLst xmlns:a="http://schemas.openxmlformats.org/drawingml/2006/main">
                <a:ext uri="{FF2B5EF4-FFF2-40B4-BE49-F238E27FC236}">
                  <a16:creationId xmlns:a16="http://schemas.microsoft.com/office/drawing/2014/main" id="{178F0C9B-1FC1-4CAD-A873-F9B63B15D6E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178F0C9B-1FC1-4CAD-A873-F9B63B15D6E0}"/>
                        </a:ext>
                      </a:extLst>
                    </pic:cNvPr>
                    <pic:cNvPicPr>
                      <a:picLocks noGrp="1"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747544" cy="3020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5397477D" w14:textId="77777777" w:rsidR="00E5634F" w:rsidRPr="00FF2FBC" w:rsidRDefault="00E5634F" w:rsidP="00E5634F">
      <w:pPr>
        <w:spacing w:line="480" w:lineRule="auto"/>
        <w:jc w:val="both"/>
        <w:rPr>
          <w:b/>
          <w:bCs/>
          <w:sz w:val="28"/>
          <w:szCs w:val="28"/>
        </w:rPr>
      </w:pPr>
      <w:r>
        <w:rPr>
          <w:b/>
          <w:bCs/>
          <w:sz w:val="28"/>
          <w:szCs w:val="28"/>
        </w:rPr>
        <w:t xml:space="preserve">7.2 </w:t>
      </w:r>
      <w:r w:rsidRPr="00FF2FBC">
        <w:rPr>
          <w:b/>
          <w:bCs/>
          <w:sz w:val="28"/>
          <w:szCs w:val="28"/>
        </w:rPr>
        <w:t>INTEGRATION TESTING</w:t>
      </w:r>
    </w:p>
    <w:p w14:paraId="5C224994" w14:textId="327F8258" w:rsidR="00424D0B" w:rsidRDefault="00E5634F" w:rsidP="00E5634F">
      <w:pPr>
        <w:spacing w:line="360" w:lineRule="auto"/>
        <w:jc w:val="both"/>
        <w:rPr>
          <w:color w:val="000000"/>
          <w:sz w:val="28"/>
          <w:szCs w:val="28"/>
        </w:rPr>
      </w:pPr>
      <w:r>
        <w:rPr>
          <w:color w:val="000000"/>
          <w:sz w:val="28"/>
          <w:szCs w:val="28"/>
        </w:rPr>
        <w:t xml:space="preserve">         </w:t>
      </w:r>
      <w:r w:rsidRPr="005B4730">
        <w:rPr>
          <w:color w:val="000000"/>
          <w:sz w:val="28"/>
          <w:szCs w:val="28"/>
        </w:rPr>
        <w:t>Integration testing is a systematic technique for construction the program structure while at the same time conducting tests to uncover errors associated with interfacing. i.e., integration testing is the complete testing of the set of modules which makes up the product. The objective is to take untested modules and build a program structure tester should identify critical modules. Critical modules should be tested as early as possible. One approach is to wait until all the units have passed testing, and then combine them and then tested. This approach is evolved from unstructured testing of small programs. Another strategy is to construct the product in increments of tested units. A small set of modules are integrated together and tested, to which another module is added and tested in combination. And so on. The advantages of this approach are that, interface dispenses can be easily found and corrected.</w:t>
      </w:r>
    </w:p>
    <w:p w14:paraId="118528AE" w14:textId="77777777" w:rsidR="001C0EED" w:rsidRDefault="001D1CFD" w:rsidP="00E5634F">
      <w:pPr>
        <w:spacing w:line="360" w:lineRule="auto"/>
        <w:jc w:val="both"/>
        <w:rPr>
          <w:color w:val="000000"/>
          <w:sz w:val="28"/>
          <w:szCs w:val="28"/>
        </w:rPr>
      </w:pPr>
      <w:r>
        <w:rPr>
          <w:color w:val="000000"/>
          <w:sz w:val="28"/>
          <w:szCs w:val="28"/>
        </w:rPr>
        <w:t xml:space="preserve">In this project </w:t>
      </w:r>
    </w:p>
    <w:p w14:paraId="7131EA58" w14:textId="6A1C2D36" w:rsidR="001C0EED" w:rsidRDefault="001C0EED" w:rsidP="00E5634F">
      <w:pPr>
        <w:spacing w:line="360" w:lineRule="auto"/>
        <w:jc w:val="both"/>
        <w:rPr>
          <w:color w:val="000000"/>
          <w:sz w:val="28"/>
          <w:szCs w:val="28"/>
        </w:rPr>
      </w:pPr>
      <w:r>
        <w:rPr>
          <w:color w:val="000000"/>
          <w:sz w:val="28"/>
          <w:szCs w:val="28"/>
        </w:rPr>
        <w:t>Test case 3: I</w:t>
      </w:r>
      <w:r w:rsidR="001D1CFD">
        <w:rPr>
          <w:color w:val="000000"/>
          <w:sz w:val="28"/>
          <w:szCs w:val="28"/>
        </w:rPr>
        <w:t xml:space="preserve">f the biker wears helmet the output must be given as helmet detected. </w:t>
      </w:r>
    </w:p>
    <w:p w14:paraId="60B83BB7" w14:textId="458ECC52" w:rsidR="001D1CFD" w:rsidRDefault="001C0EED" w:rsidP="00E5634F">
      <w:pPr>
        <w:spacing w:line="360" w:lineRule="auto"/>
        <w:jc w:val="both"/>
        <w:rPr>
          <w:color w:val="000000"/>
          <w:sz w:val="28"/>
          <w:szCs w:val="28"/>
        </w:rPr>
      </w:pPr>
      <w:r>
        <w:rPr>
          <w:color w:val="000000"/>
          <w:sz w:val="28"/>
          <w:szCs w:val="28"/>
        </w:rPr>
        <w:t>Test case 4:</w:t>
      </w:r>
      <w:r w:rsidR="001D1CFD">
        <w:rPr>
          <w:color w:val="000000"/>
          <w:sz w:val="28"/>
          <w:szCs w:val="28"/>
        </w:rPr>
        <w:t xml:space="preserve"> </w:t>
      </w:r>
      <w:r>
        <w:rPr>
          <w:color w:val="000000"/>
          <w:sz w:val="28"/>
          <w:szCs w:val="28"/>
        </w:rPr>
        <w:t>I</w:t>
      </w:r>
      <w:r w:rsidR="001D1CFD">
        <w:rPr>
          <w:color w:val="000000"/>
          <w:sz w:val="28"/>
          <w:szCs w:val="28"/>
        </w:rPr>
        <w:t>f the biker did not wear helmet the output must be given as no helmet.</w:t>
      </w:r>
    </w:p>
    <w:p w14:paraId="1511AC2B" w14:textId="77777777" w:rsidR="00B9460C" w:rsidRDefault="00B9460C" w:rsidP="00E5634F">
      <w:pPr>
        <w:spacing w:line="360" w:lineRule="auto"/>
        <w:jc w:val="both"/>
        <w:rPr>
          <w:color w:val="000000"/>
          <w:sz w:val="28"/>
          <w:szCs w:val="28"/>
        </w:rPr>
      </w:pPr>
    </w:p>
    <w:p w14:paraId="097C38D5" w14:textId="2CCED016" w:rsidR="001D1CFD" w:rsidRDefault="001D1CFD" w:rsidP="00E5634F">
      <w:pPr>
        <w:spacing w:line="360" w:lineRule="auto"/>
        <w:jc w:val="both"/>
        <w:rPr>
          <w:sz w:val="28"/>
          <w:szCs w:val="28"/>
        </w:rPr>
      </w:pPr>
      <w:r>
        <w:rPr>
          <w:color w:val="000000"/>
          <w:sz w:val="28"/>
          <w:szCs w:val="28"/>
        </w:rPr>
        <w:t xml:space="preserve">RESULT: </w:t>
      </w:r>
      <w:r>
        <w:rPr>
          <w:sz w:val="28"/>
          <w:szCs w:val="28"/>
        </w:rPr>
        <w:t>All the test cases mentioned above passed successfully. No defects encountered.</w:t>
      </w:r>
    </w:p>
    <w:p w14:paraId="375F5AC2" w14:textId="60298477" w:rsidR="001D1CFD" w:rsidRDefault="001D1CFD" w:rsidP="00E5634F">
      <w:pPr>
        <w:spacing w:line="360" w:lineRule="auto"/>
        <w:jc w:val="both"/>
        <w:rPr>
          <w:sz w:val="28"/>
          <w:szCs w:val="28"/>
        </w:rPr>
      </w:pPr>
    </w:p>
    <w:p w14:paraId="33CBA7B7" w14:textId="3D3AB6B5" w:rsidR="001D1CFD" w:rsidRDefault="001D1CFD" w:rsidP="00E5634F">
      <w:pPr>
        <w:spacing w:line="360" w:lineRule="auto"/>
        <w:jc w:val="both"/>
        <w:rPr>
          <w:sz w:val="28"/>
          <w:szCs w:val="28"/>
        </w:rPr>
      </w:pPr>
      <w:r w:rsidRPr="000F6911">
        <w:rPr>
          <w:b/>
          <w:noProof/>
          <w:sz w:val="28"/>
          <w:szCs w:val="28"/>
        </w:rPr>
        <w:drawing>
          <wp:inline distT="0" distB="0" distL="0" distR="0" wp14:anchorId="1197853B" wp14:editId="388CFDCE">
            <wp:extent cx="6012180" cy="2750820"/>
            <wp:effectExtent l="0" t="0" r="7620" b="0"/>
            <wp:docPr id="5" name="Content Placeholder 4">
              <a:extLst xmlns:a="http://schemas.openxmlformats.org/drawingml/2006/main">
                <a:ext uri="{FF2B5EF4-FFF2-40B4-BE49-F238E27FC236}">
                  <a16:creationId xmlns:a16="http://schemas.microsoft.com/office/drawing/2014/main" id="{E880F3A7-EAB4-417C-A5DD-9C4643C7B07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880F3A7-EAB4-417C-A5DD-9C4643C7B07F}"/>
                        </a:ext>
                      </a:extLst>
                    </pic:cNvPr>
                    <pic:cNvPicPr>
                      <a:picLocks noGrp="1"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6026196" cy="2757233"/>
                    </a:xfrm>
                    <a:prstGeom prst="rect">
                      <a:avLst/>
                    </a:prstGeom>
                  </pic:spPr>
                </pic:pic>
              </a:graphicData>
            </a:graphic>
          </wp:inline>
        </w:drawing>
      </w:r>
    </w:p>
    <w:p w14:paraId="10801559" w14:textId="77777777" w:rsidR="00B9460C" w:rsidRDefault="00B9460C" w:rsidP="00E5634F">
      <w:pPr>
        <w:spacing w:line="360" w:lineRule="auto"/>
        <w:jc w:val="both"/>
        <w:rPr>
          <w:sz w:val="28"/>
          <w:szCs w:val="28"/>
        </w:rPr>
      </w:pPr>
    </w:p>
    <w:p w14:paraId="3445C635" w14:textId="13F1892D" w:rsidR="001D1CFD" w:rsidRDefault="001D1CFD" w:rsidP="00E5634F">
      <w:pPr>
        <w:spacing w:line="360" w:lineRule="auto"/>
        <w:jc w:val="both"/>
        <w:rPr>
          <w:sz w:val="28"/>
          <w:szCs w:val="28"/>
        </w:rPr>
      </w:pPr>
      <w:r w:rsidRPr="000F6911">
        <w:rPr>
          <w:b/>
          <w:noProof/>
          <w:sz w:val="28"/>
          <w:szCs w:val="28"/>
        </w:rPr>
        <w:drawing>
          <wp:inline distT="0" distB="0" distL="0" distR="0" wp14:anchorId="5C6DABBB" wp14:editId="0778860E">
            <wp:extent cx="6172200" cy="3194050"/>
            <wp:effectExtent l="0" t="0" r="0" b="6350"/>
            <wp:docPr id="10" name="Content Placeholder 4">
              <a:extLst xmlns:a="http://schemas.openxmlformats.org/drawingml/2006/main">
                <a:ext uri="{FF2B5EF4-FFF2-40B4-BE49-F238E27FC236}">
                  <a16:creationId xmlns:a16="http://schemas.microsoft.com/office/drawing/2014/main" id="{26B6529D-03B8-4AEC-AE51-A207F48977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6B6529D-03B8-4AEC-AE51-A207F48977D4}"/>
                        </a:ext>
                      </a:extLst>
                    </pic:cNvPr>
                    <pic:cNvPicPr>
                      <a:picLocks noGrp="1"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6172200" cy="3194050"/>
                    </a:xfrm>
                    <a:prstGeom prst="rect">
                      <a:avLst/>
                    </a:prstGeom>
                  </pic:spPr>
                </pic:pic>
              </a:graphicData>
            </a:graphic>
          </wp:inline>
        </w:drawing>
      </w:r>
    </w:p>
    <w:p w14:paraId="342845CF" w14:textId="55FF6F9F" w:rsidR="00B9460C" w:rsidRDefault="00B9460C" w:rsidP="00E5634F">
      <w:pPr>
        <w:spacing w:line="360" w:lineRule="auto"/>
        <w:jc w:val="both"/>
        <w:rPr>
          <w:sz w:val="28"/>
          <w:szCs w:val="28"/>
        </w:rPr>
      </w:pPr>
    </w:p>
    <w:p w14:paraId="4369FC08" w14:textId="77777777" w:rsidR="001C0EED" w:rsidRDefault="001C0EED" w:rsidP="00E5634F">
      <w:pPr>
        <w:spacing w:line="360" w:lineRule="auto"/>
        <w:jc w:val="both"/>
        <w:rPr>
          <w:sz w:val="28"/>
          <w:szCs w:val="28"/>
        </w:rPr>
      </w:pPr>
    </w:p>
    <w:p w14:paraId="78FAA276" w14:textId="77777777" w:rsidR="009F1536" w:rsidRDefault="006E1A39" w:rsidP="00DA3D84">
      <w:pPr>
        <w:pStyle w:val="ListParagraph"/>
        <w:numPr>
          <w:ilvl w:val="0"/>
          <w:numId w:val="10"/>
        </w:numPr>
        <w:spacing w:line="480" w:lineRule="auto"/>
        <w:jc w:val="both"/>
        <w:rPr>
          <w:b/>
          <w:bCs/>
          <w:sz w:val="28"/>
          <w:szCs w:val="28"/>
          <w:lang w:val="en-IN"/>
        </w:rPr>
      </w:pPr>
      <w:r>
        <w:rPr>
          <w:b/>
          <w:bCs/>
          <w:sz w:val="28"/>
          <w:szCs w:val="28"/>
          <w:lang w:val="en-IN"/>
        </w:rPr>
        <w:lastRenderedPageBreak/>
        <w:t>CONCLUSION</w:t>
      </w:r>
    </w:p>
    <w:p w14:paraId="42377C7B" w14:textId="77777777" w:rsidR="006E1A39" w:rsidRDefault="006E1A39" w:rsidP="00DA3D84">
      <w:pPr>
        <w:pStyle w:val="ListParagraph"/>
        <w:numPr>
          <w:ilvl w:val="1"/>
          <w:numId w:val="10"/>
        </w:numPr>
        <w:spacing w:line="480" w:lineRule="auto"/>
        <w:jc w:val="both"/>
        <w:rPr>
          <w:b/>
          <w:bCs/>
          <w:sz w:val="28"/>
          <w:szCs w:val="28"/>
          <w:lang w:val="en-IN"/>
        </w:rPr>
      </w:pPr>
      <w:r>
        <w:rPr>
          <w:b/>
          <w:bCs/>
          <w:sz w:val="28"/>
          <w:szCs w:val="28"/>
          <w:lang w:val="en-IN"/>
        </w:rPr>
        <w:t>CONCLUSION AND FUTURE ENHANCEMENTS</w:t>
      </w:r>
    </w:p>
    <w:p w14:paraId="359F7FF3" w14:textId="66BC762A" w:rsidR="007F28C6" w:rsidRPr="007F28C6" w:rsidRDefault="00FF2FBC" w:rsidP="007F28C6">
      <w:pPr>
        <w:pStyle w:val="ListParagraph"/>
        <w:tabs>
          <w:tab w:val="left" w:pos="2244"/>
        </w:tabs>
        <w:spacing w:after="200" w:line="360" w:lineRule="auto"/>
        <w:ind w:left="375"/>
        <w:jc w:val="both"/>
        <w:rPr>
          <w:sz w:val="28"/>
          <w:szCs w:val="28"/>
          <w:shd w:val="clear" w:color="auto" w:fill="FFFFFF"/>
        </w:rPr>
      </w:pPr>
      <w:r>
        <w:rPr>
          <w:sz w:val="28"/>
          <w:szCs w:val="28"/>
          <w:shd w:val="clear" w:color="auto" w:fill="FFFFFF"/>
        </w:rPr>
        <w:t xml:space="preserve">       </w:t>
      </w:r>
      <w:r w:rsidR="007F28C6" w:rsidRPr="007F28C6">
        <w:rPr>
          <w:sz w:val="28"/>
          <w:szCs w:val="28"/>
          <w:shd w:val="clear" w:color="auto" w:fill="FFFFFF"/>
          <w:lang w:val="en-IN"/>
        </w:rPr>
        <w:t xml:space="preserve">In this project we developed a Real time Helmet detection method by capturing live </w:t>
      </w:r>
      <w:proofErr w:type="gramStart"/>
      <w:r w:rsidR="007F28C6" w:rsidRPr="007F28C6">
        <w:rPr>
          <w:sz w:val="28"/>
          <w:szCs w:val="28"/>
          <w:shd w:val="clear" w:color="auto" w:fill="FFFFFF"/>
          <w:lang w:val="en-IN"/>
        </w:rPr>
        <w:t>images .Four</w:t>
      </w:r>
      <w:proofErr w:type="gramEnd"/>
      <w:r w:rsidR="007F28C6" w:rsidRPr="007F28C6">
        <w:rPr>
          <w:sz w:val="28"/>
          <w:szCs w:val="28"/>
          <w:shd w:val="clear" w:color="auto" w:fill="FFFFFF"/>
          <w:lang w:val="en-IN"/>
        </w:rPr>
        <w:t xml:space="preserve"> algorithms of image </w:t>
      </w:r>
      <w:proofErr w:type="spellStart"/>
      <w:r w:rsidR="007F28C6" w:rsidRPr="007F28C6">
        <w:rPr>
          <w:sz w:val="28"/>
          <w:szCs w:val="28"/>
          <w:shd w:val="clear" w:color="auto" w:fill="FFFFFF"/>
          <w:lang w:val="en-IN"/>
        </w:rPr>
        <w:t>preprocessing</w:t>
      </w:r>
      <w:proofErr w:type="spellEnd"/>
      <w:r w:rsidR="007F28C6" w:rsidRPr="007F28C6">
        <w:rPr>
          <w:sz w:val="28"/>
          <w:szCs w:val="28"/>
          <w:shd w:val="clear" w:color="auto" w:fill="FFFFFF"/>
          <w:lang w:val="en-IN"/>
        </w:rPr>
        <w:t xml:space="preserve">, license plate location, license plate segmentation and character recognition are introduced in this paper. License plate location is the basis of image </w:t>
      </w:r>
      <w:proofErr w:type="spellStart"/>
      <w:r w:rsidR="007F28C6" w:rsidRPr="007F28C6">
        <w:rPr>
          <w:sz w:val="28"/>
          <w:szCs w:val="28"/>
          <w:shd w:val="clear" w:color="auto" w:fill="FFFFFF"/>
          <w:lang w:val="en-IN"/>
        </w:rPr>
        <w:t>preprocessing</w:t>
      </w:r>
      <w:proofErr w:type="spellEnd"/>
      <w:r w:rsidR="007F28C6" w:rsidRPr="007F28C6">
        <w:rPr>
          <w:sz w:val="28"/>
          <w:szCs w:val="28"/>
          <w:shd w:val="clear" w:color="auto" w:fill="FFFFFF"/>
          <w:lang w:val="en-IN"/>
        </w:rPr>
        <w:t xml:space="preserve">. The location of license plate has a direct impact on the accuracy of character segmentation. In our project Helmet id detected and vehicle plate detection is obtained by using character </w:t>
      </w:r>
      <w:proofErr w:type="spellStart"/>
      <w:r w:rsidR="007F28C6" w:rsidRPr="007F28C6">
        <w:rPr>
          <w:sz w:val="28"/>
          <w:szCs w:val="28"/>
          <w:shd w:val="clear" w:color="auto" w:fill="FFFFFF"/>
          <w:lang w:val="en-IN"/>
        </w:rPr>
        <w:t>recognization</w:t>
      </w:r>
      <w:proofErr w:type="spellEnd"/>
      <w:r w:rsidR="007F28C6" w:rsidRPr="007F28C6">
        <w:rPr>
          <w:sz w:val="28"/>
          <w:szCs w:val="28"/>
          <w:shd w:val="clear" w:color="auto" w:fill="FFFFFF"/>
          <w:lang w:val="en-IN"/>
        </w:rPr>
        <w:t xml:space="preserve"> and region of interest.</w:t>
      </w:r>
      <w:r w:rsidR="007F28C6" w:rsidRPr="007F28C6">
        <w:rPr>
          <w:rFonts w:eastAsiaTheme="minorEastAsia"/>
          <w:color w:val="202124"/>
          <w:kern w:val="24"/>
          <w:sz w:val="36"/>
          <w:szCs w:val="36"/>
          <w:lang w:eastAsia="en-IN"/>
        </w:rPr>
        <w:t xml:space="preserve"> </w:t>
      </w:r>
      <w:r w:rsidR="007F28C6" w:rsidRPr="007F28C6">
        <w:rPr>
          <w:sz w:val="28"/>
          <w:szCs w:val="28"/>
          <w:shd w:val="clear" w:color="auto" w:fill="FFFFFF"/>
        </w:rPr>
        <w:t xml:space="preserve">An emergency and accident alert system works well to combat the worst situations. In future the helmet can be enhanced by adding some other features like, alcohol detection and riders fatigue detection system to provide a better safety and security to the </w:t>
      </w:r>
      <w:proofErr w:type="spellStart"/>
      <w:r w:rsidR="007F28C6" w:rsidRPr="007F28C6">
        <w:rPr>
          <w:sz w:val="28"/>
          <w:szCs w:val="28"/>
          <w:shd w:val="clear" w:color="auto" w:fill="FFFFFF"/>
        </w:rPr>
        <w:t>rider.According</w:t>
      </w:r>
      <w:proofErr w:type="spellEnd"/>
      <w:r w:rsidR="007F28C6" w:rsidRPr="007F28C6">
        <w:rPr>
          <w:sz w:val="28"/>
          <w:szCs w:val="28"/>
          <w:shd w:val="clear" w:color="auto" w:fill="FFFFFF"/>
        </w:rPr>
        <w:t xml:space="preserve"> to the </w:t>
      </w:r>
      <w:proofErr w:type="spellStart"/>
      <w:r w:rsidR="007F28C6" w:rsidRPr="007F28C6">
        <w:rPr>
          <w:sz w:val="28"/>
          <w:szCs w:val="28"/>
          <w:shd w:val="clear" w:color="auto" w:fill="FFFFFF"/>
        </w:rPr>
        <w:t>licence</w:t>
      </w:r>
      <w:proofErr w:type="spellEnd"/>
      <w:r w:rsidR="007F28C6" w:rsidRPr="007F28C6">
        <w:rPr>
          <w:sz w:val="28"/>
          <w:szCs w:val="28"/>
          <w:shd w:val="clear" w:color="auto" w:fill="FFFFFF"/>
        </w:rPr>
        <w:t xml:space="preserve"> plate </w:t>
      </w:r>
      <w:proofErr w:type="spellStart"/>
      <w:r w:rsidR="007F28C6" w:rsidRPr="007F28C6">
        <w:rPr>
          <w:sz w:val="28"/>
          <w:szCs w:val="28"/>
          <w:shd w:val="clear" w:color="auto" w:fill="FFFFFF"/>
        </w:rPr>
        <w:t>detcetion</w:t>
      </w:r>
      <w:proofErr w:type="spellEnd"/>
      <w:r w:rsidR="007F28C6" w:rsidRPr="007F28C6">
        <w:rPr>
          <w:sz w:val="28"/>
          <w:szCs w:val="28"/>
          <w:shd w:val="clear" w:color="auto" w:fill="FFFFFF"/>
        </w:rPr>
        <w:t xml:space="preserve"> feature extraction process is </w:t>
      </w:r>
      <w:proofErr w:type="spellStart"/>
      <w:r w:rsidR="007F28C6" w:rsidRPr="007F28C6">
        <w:rPr>
          <w:sz w:val="28"/>
          <w:szCs w:val="28"/>
          <w:shd w:val="clear" w:color="auto" w:fill="FFFFFF"/>
        </w:rPr>
        <w:t>important.During</w:t>
      </w:r>
      <w:proofErr w:type="spellEnd"/>
      <w:r w:rsidR="007F28C6" w:rsidRPr="007F28C6">
        <w:rPr>
          <w:sz w:val="28"/>
          <w:szCs w:val="28"/>
          <w:shd w:val="clear" w:color="auto" w:fill="FFFFFF"/>
        </w:rPr>
        <w:t xml:space="preserve"> this detection we can detect the thief when he will </w:t>
      </w:r>
      <w:proofErr w:type="spellStart"/>
      <w:r w:rsidR="007F28C6" w:rsidRPr="007F28C6">
        <w:rPr>
          <w:sz w:val="28"/>
          <w:szCs w:val="28"/>
          <w:shd w:val="clear" w:color="auto" w:fill="FFFFFF"/>
        </w:rPr>
        <w:t>taken</w:t>
      </w:r>
      <w:proofErr w:type="spellEnd"/>
      <w:r w:rsidR="007F28C6" w:rsidRPr="007F28C6">
        <w:rPr>
          <w:sz w:val="28"/>
          <w:szCs w:val="28"/>
          <w:shd w:val="clear" w:color="auto" w:fill="FFFFFF"/>
        </w:rPr>
        <w:t xml:space="preserve"> the vehicle here we are using morphological filters for the addition of color to detect the features maximum we are using on roads and car parking areas for the future purpose we can use deep neural network algorithm using this process we can detect more vehicles at a </w:t>
      </w:r>
      <w:proofErr w:type="spellStart"/>
      <w:r w:rsidR="007F28C6" w:rsidRPr="007F28C6">
        <w:rPr>
          <w:sz w:val="28"/>
          <w:szCs w:val="28"/>
          <w:shd w:val="clear" w:color="auto" w:fill="FFFFFF"/>
        </w:rPr>
        <w:t>time.These</w:t>
      </w:r>
      <w:proofErr w:type="spellEnd"/>
      <w:r w:rsidR="007F28C6" w:rsidRPr="007F28C6">
        <w:rPr>
          <w:sz w:val="28"/>
          <w:szCs w:val="28"/>
          <w:shd w:val="clear" w:color="auto" w:fill="FFFFFF"/>
        </w:rPr>
        <w:t xml:space="preserve"> can be use at </w:t>
      </w:r>
      <w:proofErr w:type="spellStart"/>
      <w:r w:rsidR="007F28C6" w:rsidRPr="007F28C6">
        <w:rPr>
          <w:sz w:val="28"/>
          <w:szCs w:val="28"/>
          <w:shd w:val="clear" w:color="auto" w:fill="FFFFFF"/>
        </w:rPr>
        <w:t>traffic,parking</w:t>
      </w:r>
      <w:proofErr w:type="spellEnd"/>
      <w:r w:rsidR="007F28C6" w:rsidRPr="007F28C6">
        <w:rPr>
          <w:sz w:val="28"/>
          <w:szCs w:val="28"/>
          <w:shd w:val="clear" w:color="auto" w:fill="FFFFFF"/>
        </w:rPr>
        <w:t xml:space="preserve"> </w:t>
      </w:r>
      <w:proofErr w:type="spellStart"/>
      <w:r w:rsidR="007F28C6" w:rsidRPr="007F28C6">
        <w:rPr>
          <w:sz w:val="28"/>
          <w:szCs w:val="28"/>
          <w:shd w:val="clear" w:color="auto" w:fill="FFFFFF"/>
        </w:rPr>
        <w:t>ares,airport</w:t>
      </w:r>
      <w:proofErr w:type="spellEnd"/>
      <w:r w:rsidR="007F28C6" w:rsidRPr="007F28C6">
        <w:rPr>
          <w:sz w:val="28"/>
          <w:szCs w:val="28"/>
          <w:shd w:val="clear" w:color="auto" w:fill="FFFFFF"/>
        </w:rPr>
        <w:t xml:space="preserve"> </w:t>
      </w:r>
      <w:proofErr w:type="spellStart"/>
      <w:r w:rsidR="007F28C6" w:rsidRPr="007F28C6">
        <w:rPr>
          <w:sz w:val="28"/>
          <w:szCs w:val="28"/>
          <w:shd w:val="clear" w:color="auto" w:fill="FFFFFF"/>
        </w:rPr>
        <w:t>etc..for</w:t>
      </w:r>
      <w:proofErr w:type="spellEnd"/>
      <w:r w:rsidR="007F28C6" w:rsidRPr="007F28C6">
        <w:rPr>
          <w:sz w:val="28"/>
          <w:szCs w:val="28"/>
          <w:shd w:val="clear" w:color="auto" w:fill="FFFFFF"/>
        </w:rPr>
        <w:t xml:space="preserve"> the future purpose we can avoid </w:t>
      </w:r>
      <w:proofErr w:type="spellStart"/>
      <w:r w:rsidR="007F28C6" w:rsidRPr="007F28C6">
        <w:rPr>
          <w:sz w:val="28"/>
          <w:szCs w:val="28"/>
          <w:shd w:val="clear" w:color="auto" w:fill="FFFFFF"/>
        </w:rPr>
        <w:t>roberries</w:t>
      </w:r>
      <w:proofErr w:type="spellEnd"/>
      <w:r w:rsidR="007F28C6" w:rsidRPr="007F28C6">
        <w:rPr>
          <w:sz w:val="28"/>
          <w:szCs w:val="28"/>
          <w:shd w:val="clear" w:color="auto" w:fill="FFFFFF"/>
        </w:rPr>
        <w:t>.</w:t>
      </w:r>
    </w:p>
    <w:p w14:paraId="09CAB4BB" w14:textId="2C158BBB" w:rsidR="00FF2FBC" w:rsidRDefault="00FF2FBC" w:rsidP="006E1A39">
      <w:pPr>
        <w:spacing w:line="480" w:lineRule="auto"/>
        <w:jc w:val="both"/>
        <w:rPr>
          <w:b/>
          <w:bCs/>
          <w:sz w:val="28"/>
          <w:szCs w:val="28"/>
          <w:lang w:val="en-IN"/>
        </w:rPr>
      </w:pPr>
    </w:p>
    <w:p w14:paraId="519E539C" w14:textId="41FA56DF" w:rsidR="001C0EED" w:rsidRDefault="001C0EED" w:rsidP="006E1A39">
      <w:pPr>
        <w:spacing w:line="480" w:lineRule="auto"/>
        <w:jc w:val="both"/>
        <w:rPr>
          <w:b/>
          <w:bCs/>
          <w:sz w:val="28"/>
          <w:szCs w:val="28"/>
          <w:lang w:val="en-IN"/>
        </w:rPr>
      </w:pPr>
    </w:p>
    <w:p w14:paraId="3BE382A0" w14:textId="22171742" w:rsidR="001C0EED" w:rsidRDefault="001C0EED" w:rsidP="006E1A39">
      <w:pPr>
        <w:spacing w:line="480" w:lineRule="auto"/>
        <w:jc w:val="both"/>
        <w:rPr>
          <w:b/>
          <w:bCs/>
          <w:sz w:val="28"/>
          <w:szCs w:val="28"/>
          <w:lang w:val="en-IN"/>
        </w:rPr>
      </w:pPr>
    </w:p>
    <w:p w14:paraId="6AE3FE5D" w14:textId="47A22940" w:rsidR="001C0EED" w:rsidRDefault="001C0EED" w:rsidP="006E1A39">
      <w:pPr>
        <w:spacing w:line="480" w:lineRule="auto"/>
        <w:jc w:val="both"/>
        <w:rPr>
          <w:b/>
          <w:bCs/>
          <w:sz w:val="28"/>
          <w:szCs w:val="28"/>
          <w:lang w:val="en-IN"/>
        </w:rPr>
      </w:pPr>
    </w:p>
    <w:p w14:paraId="331552A5" w14:textId="541047FA" w:rsidR="001C0EED" w:rsidRDefault="001C0EED" w:rsidP="006E1A39">
      <w:pPr>
        <w:spacing w:line="480" w:lineRule="auto"/>
        <w:jc w:val="both"/>
        <w:rPr>
          <w:b/>
          <w:bCs/>
          <w:sz w:val="28"/>
          <w:szCs w:val="28"/>
          <w:lang w:val="en-IN"/>
        </w:rPr>
      </w:pPr>
    </w:p>
    <w:p w14:paraId="0FA618F7" w14:textId="77777777" w:rsidR="001C0EED" w:rsidRDefault="001C0EED" w:rsidP="006E1A39">
      <w:pPr>
        <w:spacing w:line="480" w:lineRule="auto"/>
        <w:jc w:val="both"/>
        <w:rPr>
          <w:b/>
          <w:bCs/>
          <w:sz w:val="28"/>
          <w:szCs w:val="28"/>
          <w:lang w:val="en-IN"/>
        </w:rPr>
      </w:pPr>
    </w:p>
    <w:p w14:paraId="13DCD840" w14:textId="77777777" w:rsidR="006E1A39" w:rsidRPr="006E1A39" w:rsidRDefault="006E1A39" w:rsidP="006E1A39">
      <w:pPr>
        <w:spacing w:line="480" w:lineRule="auto"/>
        <w:jc w:val="both"/>
        <w:rPr>
          <w:b/>
          <w:bCs/>
          <w:sz w:val="28"/>
          <w:szCs w:val="28"/>
          <w:lang w:val="en-IN"/>
        </w:rPr>
      </w:pPr>
      <w:r w:rsidRPr="006E1A39">
        <w:rPr>
          <w:b/>
          <w:bCs/>
          <w:sz w:val="28"/>
          <w:szCs w:val="28"/>
          <w:lang w:val="en-IN"/>
        </w:rPr>
        <w:lastRenderedPageBreak/>
        <w:t>APPENDICES</w:t>
      </w:r>
    </w:p>
    <w:p w14:paraId="1A60C0C8" w14:textId="77777777" w:rsidR="002B3809" w:rsidRDefault="006E1A39" w:rsidP="006E1A39">
      <w:pPr>
        <w:pStyle w:val="ListParagraph"/>
        <w:spacing w:line="480" w:lineRule="auto"/>
        <w:jc w:val="both"/>
        <w:rPr>
          <w:b/>
          <w:sz w:val="28"/>
          <w:szCs w:val="28"/>
        </w:rPr>
      </w:pPr>
      <w:r w:rsidRPr="007016AA">
        <w:rPr>
          <w:b/>
          <w:sz w:val="28"/>
          <w:szCs w:val="28"/>
        </w:rPr>
        <w:t>A.1 SAMPLE SCREENS</w:t>
      </w:r>
    </w:p>
    <w:p w14:paraId="5425BE68" w14:textId="2D72A6A4" w:rsidR="003D450D" w:rsidRDefault="000F6911" w:rsidP="006E1A39">
      <w:pPr>
        <w:pStyle w:val="ListParagraph"/>
        <w:spacing w:line="480" w:lineRule="auto"/>
        <w:jc w:val="both"/>
        <w:rPr>
          <w:b/>
          <w:sz w:val="28"/>
          <w:szCs w:val="28"/>
        </w:rPr>
      </w:pPr>
      <w:r w:rsidRPr="000F6911">
        <w:rPr>
          <w:b/>
          <w:noProof/>
          <w:sz w:val="28"/>
          <w:szCs w:val="28"/>
        </w:rPr>
        <w:drawing>
          <wp:inline distT="0" distB="0" distL="0" distR="0" wp14:anchorId="0051F397" wp14:editId="3FE2B03F">
            <wp:extent cx="5689600" cy="3860800"/>
            <wp:effectExtent l="0" t="0" r="6350" b="6350"/>
            <wp:docPr id="28" name="Content Placeholder 4">
              <a:extLst xmlns:a="http://schemas.openxmlformats.org/drawingml/2006/main">
                <a:ext uri="{FF2B5EF4-FFF2-40B4-BE49-F238E27FC236}">
                  <a16:creationId xmlns:a16="http://schemas.microsoft.com/office/drawing/2014/main" id="{E880F3A7-EAB4-417C-A5DD-9C4643C7B07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880F3A7-EAB4-417C-A5DD-9C4643C7B07F}"/>
                        </a:ext>
                      </a:extLst>
                    </pic:cNvPr>
                    <pic:cNvPicPr>
                      <a:picLocks noGrp="1"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702856" cy="3869795"/>
                    </a:xfrm>
                    <a:prstGeom prst="rect">
                      <a:avLst/>
                    </a:prstGeom>
                  </pic:spPr>
                </pic:pic>
              </a:graphicData>
            </a:graphic>
          </wp:inline>
        </w:drawing>
      </w:r>
    </w:p>
    <w:p w14:paraId="16747FE2" w14:textId="77777777" w:rsidR="00424D0B" w:rsidRDefault="00424D0B" w:rsidP="00F403A8">
      <w:pPr>
        <w:pStyle w:val="ListParagraph"/>
        <w:spacing w:line="480" w:lineRule="auto"/>
        <w:jc w:val="center"/>
        <w:rPr>
          <w:bCs/>
        </w:rPr>
      </w:pPr>
    </w:p>
    <w:p w14:paraId="226FB760" w14:textId="76903CAC" w:rsidR="00F403A8" w:rsidRPr="00F403A8" w:rsidRDefault="00F403A8" w:rsidP="00F403A8">
      <w:pPr>
        <w:pStyle w:val="ListParagraph"/>
        <w:spacing w:line="480" w:lineRule="auto"/>
        <w:jc w:val="center"/>
        <w:rPr>
          <w:bCs/>
        </w:rPr>
      </w:pPr>
      <w:r w:rsidRPr="00F403A8">
        <w:rPr>
          <w:bCs/>
        </w:rPr>
        <w:t>A.1.1</w:t>
      </w:r>
      <w:r>
        <w:rPr>
          <w:bCs/>
        </w:rPr>
        <w:t xml:space="preserve"> Screenshot for helmet detected</w:t>
      </w:r>
    </w:p>
    <w:p w14:paraId="52259625" w14:textId="681721CD" w:rsidR="00C2327E" w:rsidRDefault="000F6911" w:rsidP="006E1A39">
      <w:pPr>
        <w:pStyle w:val="ListParagraph"/>
        <w:spacing w:line="480" w:lineRule="auto"/>
        <w:jc w:val="both"/>
        <w:rPr>
          <w:b/>
          <w:sz w:val="28"/>
          <w:szCs w:val="28"/>
        </w:rPr>
      </w:pPr>
      <w:r w:rsidRPr="000F6911">
        <w:rPr>
          <w:b/>
          <w:noProof/>
          <w:sz w:val="28"/>
          <w:szCs w:val="28"/>
        </w:rPr>
        <w:lastRenderedPageBreak/>
        <w:drawing>
          <wp:inline distT="0" distB="0" distL="0" distR="0" wp14:anchorId="5A789681" wp14:editId="526215E3">
            <wp:extent cx="6172200" cy="3194050"/>
            <wp:effectExtent l="0" t="0" r="0" b="6350"/>
            <wp:docPr id="29" name="Content Placeholder 4">
              <a:extLst xmlns:a="http://schemas.openxmlformats.org/drawingml/2006/main">
                <a:ext uri="{FF2B5EF4-FFF2-40B4-BE49-F238E27FC236}">
                  <a16:creationId xmlns:a16="http://schemas.microsoft.com/office/drawing/2014/main" id="{26B6529D-03B8-4AEC-AE51-A207F48977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6B6529D-03B8-4AEC-AE51-A207F48977D4}"/>
                        </a:ext>
                      </a:extLst>
                    </pic:cNvPr>
                    <pic:cNvPicPr>
                      <a:picLocks noGrp="1"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6172200" cy="3194050"/>
                    </a:xfrm>
                    <a:prstGeom prst="rect">
                      <a:avLst/>
                    </a:prstGeom>
                  </pic:spPr>
                </pic:pic>
              </a:graphicData>
            </a:graphic>
          </wp:inline>
        </w:drawing>
      </w:r>
    </w:p>
    <w:p w14:paraId="56D6BDE0" w14:textId="11CEB949" w:rsidR="00C2327E" w:rsidRPr="00F403A8" w:rsidRDefault="00F403A8" w:rsidP="00F403A8">
      <w:pPr>
        <w:pStyle w:val="ListParagraph"/>
        <w:spacing w:line="480" w:lineRule="auto"/>
        <w:jc w:val="center"/>
        <w:rPr>
          <w:bCs/>
        </w:rPr>
      </w:pPr>
      <w:r>
        <w:rPr>
          <w:bCs/>
        </w:rPr>
        <w:t>A.1.2 Screenshot for helmet not detected</w:t>
      </w:r>
    </w:p>
    <w:p w14:paraId="49EDD681" w14:textId="77777777" w:rsidR="00424D0B" w:rsidRDefault="00424D0B" w:rsidP="006E1A39">
      <w:pPr>
        <w:pStyle w:val="ListParagraph"/>
        <w:spacing w:line="480" w:lineRule="auto"/>
        <w:jc w:val="both"/>
        <w:rPr>
          <w:b/>
          <w:noProof/>
          <w:sz w:val="28"/>
          <w:szCs w:val="28"/>
        </w:rPr>
      </w:pPr>
    </w:p>
    <w:p w14:paraId="1D55ACDB" w14:textId="0E5ABC13" w:rsidR="00C2327E" w:rsidRDefault="000F6911" w:rsidP="006E1A39">
      <w:pPr>
        <w:pStyle w:val="ListParagraph"/>
        <w:spacing w:line="480" w:lineRule="auto"/>
        <w:jc w:val="both"/>
        <w:rPr>
          <w:b/>
          <w:sz w:val="28"/>
          <w:szCs w:val="28"/>
        </w:rPr>
      </w:pPr>
      <w:r w:rsidRPr="000F6911">
        <w:rPr>
          <w:b/>
          <w:noProof/>
          <w:sz w:val="28"/>
          <w:szCs w:val="28"/>
        </w:rPr>
        <w:drawing>
          <wp:inline distT="0" distB="0" distL="0" distR="0" wp14:anchorId="7B87ABF1" wp14:editId="6BE1E503">
            <wp:extent cx="6172200" cy="3792855"/>
            <wp:effectExtent l="0" t="0" r="0" b="0"/>
            <wp:docPr id="30" name="Content Placeholder 4">
              <a:extLst xmlns:a="http://schemas.openxmlformats.org/drawingml/2006/main">
                <a:ext uri="{FF2B5EF4-FFF2-40B4-BE49-F238E27FC236}">
                  <a16:creationId xmlns:a16="http://schemas.microsoft.com/office/drawing/2014/main" id="{8D553E55-D67F-4DD2-89F4-586652C73C7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D553E55-D67F-4DD2-89F4-586652C73C7C}"/>
                        </a:ext>
                      </a:extLst>
                    </pic:cNvPr>
                    <pic:cNvPicPr>
                      <a:picLocks noGrp="1"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6172200" cy="3792855"/>
                    </a:xfrm>
                    <a:prstGeom prst="rect">
                      <a:avLst/>
                    </a:prstGeom>
                  </pic:spPr>
                </pic:pic>
              </a:graphicData>
            </a:graphic>
          </wp:inline>
        </w:drawing>
      </w:r>
    </w:p>
    <w:p w14:paraId="2CFB6C14" w14:textId="553A35DB" w:rsidR="00F403A8" w:rsidRPr="00424D0B" w:rsidRDefault="00F403A8" w:rsidP="00424D0B">
      <w:pPr>
        <w:spacing w:line="480" w:lineRule="auto"/>
        <w:jc w:val="center"/>
        <w:rPr>
          <w:bCs/>
        </w:rPr>
      </w:pPr>
      <w:r>
        <w:rPr>
          <w:bCs/>
        </w:rPr>
        <w:t>A.1.3 Screenshot for license plate detection</w:t>
      </w:r>
    </w:p>
    <w:p w14:paraId="448081A1" w14:textId="288FBABB" w:rsidR="006452B3" w:rsidRPr="007016AA" w:rsidRDefault="006E1A39" w:rsidP="006452B3">
      <w:pPr>
        <w:pStyle w:val="ListParagraph"/>
        <w:spacing w:line="480" w:lineRule="auto"/>
        <w:jc w:val="both"/>
        <w:rPr>
          <w:b/>
          <w:sz w:val="28"/>
          <w:szCs w:val="28"/>
        </w:rPr>
      </w:pPr>
      <w:r w:rsidRPr="007016AA">
        <w:rPr>
          <w:b/>
          <w:sz w:val="28"/>
          <w:szCs w:val="28"/>
        </w:rPr>
        <w:lastRenderedPageBreak/>
        <w:t>A.2 PUBLICATION</w:t>
      </w:r>
    </w:p>
    <w:p w14:paraId="028F6F51" w14:textId="2CD4024C" w:rsidR="006452B3" w:rsidRDefault="003D450D" w:rsidP="003D450D">
      <w:pPr>
        <w:pStyle w:val="ListParagraph"/>
        <w:spacing w:line="360" w:lineRule="auto"/>
        <w:jc w:val="both"/>
        <w:rPr>
          <w:sz w:val="28"/>
          <w:szCs w:val="28"/>
        </w:rPr>
      </w:pPr>
      <w:r>
        <w:rPr>
          <w:sz w:val="28"/>
          <w:szCs w:val="28"/>
        </w:rPr>
        <w:t xml:space="preserve">       </w:t>
      </w:r>
      <w:r w:rsidR="006452B3" w:rsidRPr="006452B3">
        <w:rPr>
          <w:sz w:val="28"/>
          <w:szCs w:val="28"/>
        </w:rPr>
        <w:t>This project was published as a paper</w:t>
      </w:r>
      <w:r w:rsidR="006452B3">
        <w:rPr>
          <w:sz w:val="28"/>
          <w:szCs w:val="28"/>
        </w:rPr>
        <w:t xml:space="preserve"> in</w:t>
      </w:r>
      <w:r w:rsidR="006452B3" w:rsidRPr="006452B3">
        <w:rPr>
          <w:sz w:val="28"/>
          <w:szCs w:val="28"/>
        </w:rPr>
        <w:t xml:space="preserve"> international journal of creative research </w:t>
      </w:r>
      <w:r w:rsidR="006452B3">
        <w:rPr>
          <w:sz w:val="28"/>
          <w:szCs w:val="28"/>
        </w:rPr>
        <w:t>thoughts on 2</w:t>
      </w:r>
      <w:r w:rsidR="003A2C6C">
        <w:rPr>
          <w:sz w:val="28"/>
          <w:szCs w:val="28"/>
        </w:rPr>
        <w:t>9</w:t>
      </w:r>
      <w:r w:rsidR="006452B3">
        <w:rPr>
          <w:sz w:val="28"/>
          <w:szCs w:val="28"/>
        </w:rPr>
        <w:t xml:space="preserve">.03.2021 by </w:t>
      </w:r>
      <w:r w:rsidR="003A2C6C">
        <w:rPr>
          <w:sz w:val="28"/>
          <w:szCs w:val="28"/>
        </w:rPr>
        <w:t>Bangalore Harika</w:t>
      </w:r>
      <w:r w:rsidR="006452B3">
        <w:rPr>
          <w:sz w:val="28"/>
          <w:szCs w:val="28"/>
        </w:rPr>
        <w:t>, B</w:t>
      </w:r>
      <w:r w:rsidR="003A2C6C">
        <w:rPr>
          <w:sz w:val="28"/>
          <w:szCs w:val="28"/>
        </w:rPr>
        <w:t>rightlin Selvamary A</w:t>
      </w:r>
      <w:r w:rsidR="006452B3">
        <w:rPr>
          <w:sz w:val="28"/>
          <w:szCs w:val="28"/>
        </w:rPr>
        <w:t xml:space="preserve">, </w:t>
      </w:r>
      <w:proofErr w:type="spellStart"/>
      <w:r w:rsidR="003A2C6C">
        <w:rPr>
          <w:sz w:val="28"/>
          <w:szCs w:val="28"/>
        </w:rPr>
        <w:t>Maddina</w:t>
      </w:r>
      <w:proofErr w:type="spellEnd"/>
      <w:r w:rsidR="003A2C6C">
        <w:rPr>
          <w:sz w:val="28"/>
          <w:szCs w:val="28"/>
        </w:rPr>
        <w:t xml:space="preserve"> </w:t>
      </w:r>
      <w:proofErr w:type="spellStart"/>
      <w:r w:rsidR="003A2C6C">
        <w:rPr>
          <w:sz w:val="28"/>
          <w:szCs w:val="28"/>
        </w:rPr>
        <w:t>Sreelekha</w:t>
      </w:r>
      <w:proofErr w:type="spellEnd"/>
      <w:r w:rsidR="006452B3">
        <w:rPr>
          <w:sz w:val="28"/>
          <w:szCs w:val="28"/>
        </w:rPr>
        <w:t>.</w:t>
      </w:r>
    </w:p>
    <w:p w14:paraId="188A64A2" w14:textId="062FB6C4" w:rsidR="006452B3" w:rsidRDefault="006452B3" w:rsidP="003D450D">
      <w:pPr>
        <w:pStyle w:val="ListParagraph"/>
        <w:spacing w:line="360" w:lineRule="auto"/>
        <w:jc w:val="both"/>
        <w:rPr>
          <w:sz w:val="28"/>
          <w:szCs w:val="28"/>
        </w:rPr>
      </w:pPr>
      <w:r w:rsidRPr="00C2327E">
        <w:rPr>
          <w:b/>
          <w:bCs/>
          <w:sz w:val="28"/>
          <w:szCs w:val="28"/>
        </w:rPr>
        <w:t>Published issue</w:t>
      </w:r>
      <w:r>
        <w:rPr>
          <w:sz w:val="28"/>
          <w:szCs w:val="28"/>
        </w:rPr>
        <w:t>: Vol 9 issue 3, march 2021</w:t>
      </w:r>
    </w:p>
    <w:p w14:paraId="51C4CE6B" w14:textId="6B19736D" w:rsidR="006452B3" w:rsidRDefault="006452B3" w:rsidP="003D450D">
      <w:pPr>
        <w:pStyle w:val="ListParagraph"/>
        <w:spacing w:line="360" w:lineRule="auto"/>
        <w:jc w:val="both"/>
        <w:rPr>
          <w:rStyle w:val="Hyperlink"/>
          <w:sz w:val="28"/>
          <w:szCs w:val="28"/>
        </w:rPr>
      </w:pPr>
      <w:r w:rsidRPr="00C2327E">
        <w:rPr>
          <w:b/>
          <w:bCs/>
          <w:sz w:val="28"/>
          <w:szCs w:val="28"/>
        </w:rPr>
        <w:t>DOI Details</w:t>
      </w:r>
      <w:r>
        <w:rPr>
          <w:sz w:val="28"/>
          <w:szCs w:val="28"/>
        </w:rPr>
        <w:t xml:space="preserve">: </w:t>
      </w:r>
      <w:hyperlink r:id="rId60" w:history="1">
        <w:r w:rsidRPr="00493A9F">
          <w:rPr>
            <w:rStyle w:val="Hyperlink"/>
            <w:sz w:val="28"/>
            <w:szCs w:val="28"/>
          </w:rPr>
          <w:t>http://doi.one/10.1729/Journal.26363</w:t>
        </w:r>
      </w:hyperlink>
    </w:p>
    <w:p w14:paraId="04BE2B75" w14:textId="0E95EA7E" w:rsidR="00F403A8" w:rsidRDefault="00F403A8" w:rsidP="007016AA">
      <w:pPr>
        <w:tabs>
          <w:tab w:val="left" w:pos="2244"/>
        </w:tabs>
        <w:spacing w:after="200"/>
        <w:jc w:val="both"/>
        <w:rPr>
          <w:b/>
          <w:bCs/>
          <w:shd w:val="clear" w:color="auto" w:fill="FFFFFF"/>
        </w:rPr>
      </w:pPr>
    </w:p>
    <w:p w14:paraId="22E5658B" w14:textId="613DAA48" w:rsidR="007016AA" w:rsidRPr="00E1033C" w:rsidRDefault="007016AA" w:rsidP="007016AA">
      <w:pPr>
        <w:tabs>
          <w:tab w:val="left" w:pos="2244"/>
        </w:tabs>
        <w:spacing w:after="200"/>
        <w:jc w:val="both"/>
        <w:rPr>
          <w:b/>
          <w:bCs/>
          <w:sz w:val="32"/>
          <w:szCs w:val="32"/>
          <w:shd w:val="clear" w:color="auto" w:fill="FFFFFF"/>
        </w:rPr>
      </w:pPr>
      <w:r w:rsidRPr="00E1033C">
        <w:rPr>
          <w:b/>
          <w:bCs/>
          <w:sz w:val="32"/>
          <w:szCs w:val="32"/>
          <w:shd w:val="clear" w:color="auto" w:fill="FFFFFF"/>
        </w:rPr>
        <w:t>REFERENCES:</w:t>
      </w:r>
    </w:p>
    <w:p w14:paraId="1CEBB9F0" w14:textId="097D21E8" w:rsidR="00EA55C4" w:rsidRDefault="00EA55C4" w:rsidP="00EA55C4">
      <w:pPr>
        <w:spacing w:line="360" w:lineRule="auto"/>
        <w:jc w:val="both"/>
        <w:rPr>
          <w:sz w:val="28"/>
          <w:szCs w:val="28"/>
        </w:rPr>
      </w:pPr>
      <w:r w:rsidRPr="00EA55C4">
        <w:rPr>
          <w:sz w:val="28"/>
          <w:szCs w:val="28"/>
        </w:rPr>
        <w:t xml:space="preserve">[1] A. Adam, E. Rivlin, I. </w:t>
      </w:r>
      <w:proofErr w:type="spellStart"/>
      <w:r w:rsidRPr="00EA55C4">
        <w:rPr>
          <w:sz w:val="28"/>
          <w:szCs w:val="28"/>
        </w:rPr>
        <w:t>Shimshoni</w:t>
      </w:r>
      <w:proofErr w:type="spellEnd"/>
      <w:r w:rsidRPr="00EA55C4">
        <w:rPr>
          <w:sz w:val="28"/>
          <w:szCs w:val="28"/>
        </w:rPr>
        <w:t xml:space="preserve">, and D. </w:t>
      </w:r>
      <w:proofErr w:type="spellStart"/>
      <w:r w:rsidRPr="00EA55C4">
        <w:rPr>
          <w:sz w:val="28"/>
          <w:szCs w:val="28"/>
        </w:rPr>
        <w:t>Reinitz</w:t>
      </w:r>
      <w:proofErr w:type="spellEnd"/>
      <w:r w:rsidRPr="00EA55C4">
        <w:rPr>
          <w:sz w:val="28"/>
          <w:szCs w:val="28"/>
        </w:rPr>
        <w:t xml:space="preserve">, “Robust real-time unusual event detection using multiple fixed-location monitors,” IEEE Transactions on Pattern Analysis and Machine Intelligence, vol. 30, no. 3, pp. 555–560, March 2008. </w:t>
      </w:r>
    </w:p>
    <w:p w14:paraId="208A876B" w14:textId="1619660A" w:rsidR="00324EBD" w:rsidRPr="00324EBD" w:rsidRDefault="00324EBD" w:rsidP="00324EBD">
      <w:pPr>
        <w:spacing w:line="480" w:lineRule="auto"/>
        <w:jc w:val="both"/>
        <w:rPr>
          <w:sz w:val="28"/>
          <w:szCs w:val="28"/>
        </w:rPr>
      </w:pPr>
      <w:r>
        <w:rPr>
          <w:sz w:val="28"/>
          <w:szCs w:val="28"/>
        </w:rPr>
        <w:t>[</w:t>
      </w:r>
      <w:r w:rsidR="00163C19">
        <w:rPr>
          <w:sz w:val="28"/>
          <w:szCs w:val="28"/>
        </w:rPr>
        <w:t>2</w:t>
      </w:r>
      <w:r>
        <w:rPr>
          <w:sz w:val="28"/>
          <w:szCs w:val="28"/>
        </w:rPr>
        <w:t xml:space="preserve">] Archana D </w:t>
      </w:r>
      <w:proofErr w:type="gramStart"/>
      <w:r>
        <w:rPr>
          <w:sz w:val="28"/>
          <w:szCs w:val="28"/>
        </w:rPr>
        <w:t>“ Mission</w:t>
      </w:r>
      <w:proofErr w:type="gramEnd"/>
      <w:r>
        <w:rPr>
          <w:sz w:val="28"/>
          <w:szCs w:val="28"/>
        </w:rPr>
        <w:t xml:space="preserve"> on! Innovations in bike systems to provide a safe ride based on IOT”,2017.</w:t>
      </w:r>
    </w:p>
    <w:p w14:paraId="1A48EBBB" w14:textId="43578F50" w:rsidR="00EA55C4" w:rsidRPr="00EA55C4" w:rsidRDefault="00EA55C4" w:rsidP="00EA55C4">
      <w:pPr>
        <w:spacing w:line="360" w:lineRule="auto"/>
        <w:jc w:val="both"/>
        <w:rPr>
          <w:sz w:val="28"/>
          <w:szCs w:val="28"/>
        </w:rPr>
      </w:pPr>
      <w:r w:rsidRPr="00EA55C4">
        <w:rPr>
          <w:sz w:val="28"/>
          <w:szCs w:val="28"/>
        </w:rPr>
        <w:t>[</w:t>
      </w:r>
      <w:r w:rsidR="00163C19">
        <w:rPr>
          <w:sz w:val="28"/>
          <w:szCs w:val="28"/>
        </w:rPr>
        <w:t>3</w:t>
      </w:r>
      <w:r w:rsidRPr="00EA55C4">
        <w:rPr>
          <w:sz w:val="28"/>
          <w:szCs w:val="28"/>
        </w:rPr>
        <w:t xml:space="preserve">] B. Duan, W. Liu, P. Fu, C. Yang, X. Wen, and H. Yuan, “Real-time </w:t>
      </w:r>
      <w:proofErr w:type="spellStart"/>
      <w:r w:rsidRPr="00EA55C4">
        <w:rPr>
          <w:sz w:val="28"/>
          <w:szCs w:val="28"/>
        </w:rPr>
        <w:t>onroad</w:t>
      </w:r>
      <w:proofErr w:type="spellEnd"/>
      <w:r w:rsidRPr="00EA55C4">
        <w:rPr>
          <w:sz w:val="28"/>
          <w:szCs w:val="28"/>
        </w:rPr>
        <w:t xml:space="preserve"> vehicle and motorcycle detection using a single camera,” in Procs. of the IEEE Int. Conf. on Industrial Technology (ICIT), pp. 1–6, 10-13 Feb 2009. </w:t>
      </w:r>
    </w:p>
    <w:p w14:paraId="7A88199B" w14:textId="57685ECE" w:rsidR="00EA55C4" w:rsidRDefault="00EA55C4" w:rsidP="00EA55C4">
      <w:pPr>
        <w:spacing w:line="360" w:lineRule="auto"/>
        <w:jc w:val="both"/>
        <w:rPr>
          <w:sz w:val="28"/>
          <w:szCs w:val="28"/>
        </w:rPr>
      </w:pPr>
      <w:r w:rsidRPr="00EA55C4">
        <w:rPr>
          <w:sz w:val="28"/>
          <w:szCs w:val="28"/>
        </w:rPr>
        <w:t>[</w:t>
      </w:r>
      <w:r w:rsidR="00163C19">
        <w:rPr>
          <w:sz w:val="28"/>
          <w:szCs w:val="28"/>
        </w:rPr>
        <w:t>4</w:t>
      </w:r>
      <w:r w:rsidRPr="00EA55C4">
        <w:rPr>
          <w:sz w:val="28"/>
          <w:szCs w:val="28"/>
        </w:rPr>
        <w:t xml:space="preserve">] C.-C. Chiu, M.-Y. Ku, and H.-T. Chen, “Motorcycle detection and tracking system with occlusion segmentation,” in Int. Workshop on Image Analysis for Multimedia Interactive Services, Santorini, pp. 32–32 June 2007. </w:t>
      </w:r>
    </w:p>
    <w:p w14:paraId="41D496EA" w14:textId="01E39F24" w:rsidR="00324EBD" w:rsidRDefault="00324EBD" w:rsidP="00324EBD">
      <w:pPr>
        <w:spacing w:line="480" w:lineRule="auto"/>
        <w:jc w:val="both"/>
        <w:rPr>
          <w:sz w:val="28"/>
          <w:szCs w:val="28"/>
        </w:rPr>
      </w:pPr>
      <w:r w:rsidRPr="00EA55C4">
        <w:rPr>
          <w:sz w:val="28"/>
          <w:szCs w:val="28"/>
        </w:rPr>
        <w:t>[</w:t>
      </w:r>
      <w:r w:rsidR="00163C19">
        <w:rPr>
          <w:sz w:val="28"/>
          <w:szCs w:val="28"/>
        </w:rPr>
        <w:t>5</w:t>
      </w:r>
      <w:r w:rsidRPr="00EA55C4">
        <w:rPr>
          <w:sz w:val="28"/>
          <w:szCs w:val="28"/>
        </w:rPr>
        <w:t>] C. Stauffer and W. Grimson, “Adaptive background mixture models for real-time tracking,” in Proc. of the IEEE Conf. on Computer Vision and Pattern Recognition (CVPR), vol. 2,1999</w:t>
      </w:r>
      <w:r>
        <w:rPr>
          <w:sz w:val="28"/>
          <w:szCs w:val="28"/>
        </w:rPr>
        <w:t>.</w:t>
      </w:r>
    </w:p>
    <w:p w14:paraId="44CAEEA8" w14:textId="77ADC06E" w:rsidR="00163C19" w:rsidRDefault="00324EBD" w:rsidP="00163C19">
      <w:pPr>
        <w:spacing w:line="480" w:lineRule="auto"/>
        <w:jc w:val="both"/>
        <w:rPr>
          <w:sz w:val="28"/>
          <w:szCs w:val="28"/>
        </w:rPr>
      </w:pPr>
      <w:r>
        <w:rPr>
          <w:sz w:val="28"/>
          <w:szCs w:val="28"/>
        </w:rPr>
        <w:t>[</w:t>
      </w:r>
      <w:r w:rsidR="00163C19">
        <w:rPr>
          <w:sz w:val="28"/>
          <w:szCs w:val="28"/>
        </w:rPr>
        <w:t>6</w:t>
      </w:r>
      <w:r>
        <w:rPr>
          <w:sz w:val="28"/>
          <w:szCs w:val="28"/>
        </w:rPr>
        <w:t>] Dinesh Singh “Visual big data analytics for traffic monitoring in smart city”,2016.</w:t>
      </w:r>
    </w:p>
    <w:p w14:paraId="2C72DAB8" w14:textId="1061C722" w:rsidR="00EA55C4" w:rsidRDefault="00EA55C4" w:rsidP="00163C19">
      <w:pPr>
        <w:spacing w:line="480" w:lineRule="auto"/>
        <w:jc w:val="both"/>
        <w:rPr>
          <w:sz w:val="28"/>
          <w:szCs w:val="28"/>
        </w:rPr>
      </w:pPr>
      <w:r w:rsidRPr="00EA55C4">
        <w:rPr>
          <w:sz w:val="28"/>
          <w:szCs w:val="28"/>
        </w:rPr>
        <w:lastRenderedPageBreak/>
        <w:t>[</w:t>
      </w:r>
      <w:r w:rsidR="00163C19">
        <w:rPr>
          <w:sz w:val="28"/>
          <w:szCs w:val="28"/>
        </w:rPr>
        <w:t>7</w:t>
      </w:r>
      <w:r w:rsidRPr="00EA55C4">
        <w:rPr>
          <w:sz w:val="28"/>
          <w:szCs w:val="28"/>
        </w:rPr>
        <w:t xml:space="preserve">] J. </w:t>
      </w:r>
      <w:proofErr w:type="spellStart"/>
      <w:r w:rsidRPr="00EA55C4">
        <w:rPr>
          <w:sz w:val="28"/>
          <w:szCs w:val="28"/>
        </w:rPr>
        <w:t>Chiverton</w:t>
      </w:r>
      <w:proofErr w:type="spellEnd"/>
      <w:r w:rsidRPr="00EA55C4">
        <w:rPr>
          <w:sz w:val="28"/>
          <w:szCs w:val="28"/>
        </w:rPr>
        <w:t xml:space="preserve">, “Helmet presence classification with motorcycle detection and tracking,” Intelligent Transport </w:t>
      </w:r>
      <w:proofErr w:type="spellStart"/>
      <w:r w:rsidR="00163C19">
        <w:rPr>
          <w:sz w:val="28"/>
          <w:szCs w:val="28"/>
        </w:rPr>
        <w:t>sy</w:t>
      </w:r>
      <w:r w:rsidRPr="00EA55C4">
        <w:rPr>
          <w:sz w:val="28"/>
          <w:szCs w:val="28"/>
        </w:rPr>
        <w:t>tems</w:t>
      </w:r>
      <w:proofErr w:type="spellEnd"/>
      <w:r w:rsidRPr="00EA55C4">
        <w:rPr>
          <w:sz w:val="28"/>
          <w:szCs w:val="28"/>
        </w:rPr>
        <w:t xml:space="preserve"> (IET), vol. 6, no. 3, pp. 259–269, September 2012.</w:t>
      </w:r>
    </w:p>
    <w:p w14:paraId="616708A9" w14:textId="1671DFC5" w:rsidR="00324EBD" w:rsidRDefault="00324EBD" w:rsidP="00324EBD">
      <w:pPr>
        <w:spacing w:line="480" w:lineRule="auto"/>
        <w:jc w:val="both"/>
        <w:rPr>
          <w:sz w:val="28"/>
          <w:szCs w:val="28"/>
        </w:rPr>
      </w:pPr>
      <w:r>
        <w:rPr>
          <w:sz w:val="28"/>
          <w:szCs w:val="28"/>
        </w:rPr>
        <w:t>[</w:t>
      </w:r>
      <w:r w:rsidR="00163C19">
        <w:rPr>
          <w:sz w:val="28"/>
          <w:szCs w:val="28"/>
        </w:rPr>
        <w:t>8</w:t>
      </w:r>
      <w:r>
        <w:rPr>
          <w:sz w:val="28"/>
          <w:szCs w:val="28"/>
        </w:rPr>
        <w:t>] Kunal Dahiya “Automatic detection of bike-riders without helmet using surveillance videos in real-time”,2016.</w:t>
      </w:r>
    </w:p>
    <w:p w14:paraId="7C6DCDE7" w14:textId="6F25FA63" w:rsidR="00324EBD" w:rsidRDefault="00324EBD" w:rsidP="00324EBD">
      <w:pPr>
        <w:spacing w:line="480" w:lineRule="auto"/>
        <w:jc w:val="both"/>
        <w:rPr>
          <w:sz w:val="28"/>
          <w:szCs w:val="28"/>
        </w:rPr>
      </w:pPr>
      <w:r>
        <w:rPr>
          <w:sz w:val="28"/>
          <w:szCs w:val="28"/>
        </w:rPr>
        <w:t>[</w:t>
      </w:r>
      <w:r w:rsidR="00163C19">
        <w:rPr>
          <w:sz w:val="28"/>
          <w:szCs w:val="28"/>
        </w:rPr>
        <w:t>9</w:t>
      </w:r>
      <w:r>
        <w:rPr>
          <w:sz w:val="28"/>
          <w:szCs w:val="28"/>
        </w:rPr>
        <w:t xml:space="preserve">] </w:t>
      </w:r>
      <w:proofErr w:type="spellStart"/>
      <w:r>
        <w:rPr>
          <w:sz w:val="28"/>
          <w:szCs w:val="28"/>
        </w:rPr>
        <w:t>Rongbao</w:t>
      </w:r>
      <w:proofErr w:type="spellEnd"/>
      <w:r>
        <w:rPr>
          <w:sz w:val="28"/>
          <w:szCs w:val="28"/>
        </w:rPr>
        <w:t xml:space="preserve"> Chen </w:t>
      </w:r>
      <w:proofErr w:type="gramStart"/>
      <w:r>
        <w:rPr>
          <w:sz w:val="28"/>
          <w:szCs w:val="28"/>
        </w:rPr>
        <w:t>“ An</w:t>
      </w:r>
      <w:proofErr w:type="gramEnd"/>
      <w:r>
        <w:rPr>
          <w:sz w:val="28"/>
          <w:szCs w:val="28"/>
        </w:rPr>
        <w:t xml:space="preserve"> improved license plate location method based on edge ”,2012.</w:t>
      </w:r>
    </w:p>
    <w:p w14:paraId="35788D01" w14:textId="7D7E41F2" w:rsidR="00324EBD" w:rsidRDefault="00324EBD" w:rsidP="00324EBD">
      <w:pPr>
        <w:spacing w:line="360" w:lineRule="auto"/>
        <w:jc w:val="both"/>
        <w:rPr>
          <w:sz w:val="28"/>
          <w:szCs w:val="28"/>
        </w:rPr>
      </w:pPr>
      <w:r w:rsidRPr="00EA55C4">
        <w:rPr>
          <w:sz w:val="28"/>
          <w:szCs w:val="28"/>
        </w:rPr>
        <w:t>[</w:t>
      </w:r>
      <w:r w:rsidR="00163C19">
        <w:rPr>
          <w:sz w:val="28"/>
          <w:szCs w:val="28"/>
        </w:rPr>
        <w:t>10</w:t>
      </w:r>
      <w:r w:rsidRPr="00EA55C4">
        <w:rPr>
          <w:sz w:val="28"/>
          <w:szCs w:val="28"/>
        </w:rPr>
        <w:t xml:space="preserve">] R. Rodrigues Veloso e Silva, K. Teixeira Aires, and R. De Melo Souza </w:t>
      </w:r>
      <w:proofErr w:type="spellStart"/>
      <w:r w:rsidRPr="00EA55C4">
        <w:rPr>
          <w:sz w:val="28"/>
          <w:szCs w:val="28"/>
        </w:rPr>
        <w:t>Veras</w:t>
      </w:r>
      <w:proofErr w:type="spellEnd"/>
      <w:r w:rsidRPr="00EA55C4">
        <w:rPr>
          <w:sz w:val="28"/>
          <w:szCs w:val="28"/>
        </w:rPr>
        <w:t>, “Helmet detection on motorcyclists using image descriptors and classifiers,” in Procs. of the Graphics, Patterns and Images (SIBGRAPI), pp. 141–</w:t>
      </w:r>
      <w:proofErr w:type="gramStart"/>
      <w:r w:rsidRPr="00EA55C4">
        <w:rPr>
          <w:sz w:val="28"/>
          <w:szCs w:val="28"/>
        </w:rPr>
        <w:t>148,Aug</w:t>
      </w:r>
      <w:proofErr w:type="gramEnd"/>
      <w:r w:rsidRPr="00EA55C4">
        <w:rPr>
          <w:sz w:val="28"/>
          <w:szCs w:val="28"/>
        </w:rPr>
        <w:t xml:space="preserve"> 2014. </w:t>
      </w:r>
    </w:p>
    <w:p w14:paraId="2C6DAC4F" w14:textId="08E3F3F8" w:rsidR="00324EBD" w:rsidRDefault="00324EBD" w:rsidP="00324EBD">
      <w:pPr>
        <w:spacing w:line="360" w:lineRule="auto"/>
        <w:jc w:val="both"/>
        <w:rPr>
          <w:sz w:val="28"/>
          <w:szCs w:val="28"/>
        </w:rPr>
      </w:pPr>
      <w:r w:rsidRPr="00EA55C4">
        <w:rPr>
          <w:sz w:val="28"/>
          <w:szCs w:val="28"/>
        </w:rPr>
        <w:t>[</w:t>
      </w:r>
      <w:r w:rsidR="00163C19">
        <w:rPr>
          <w:sz w:val="28"/>
          <w:szCs w:val="28"/>
        </w:rPr>
        <w:t>11</w:t>
      </w:r>
      <w:r w:rsidRPr="00EA55C4">
        <w:rPr>
          <w:sz w:val="28"/>
          <w:szCs w:val="28"/>
        </w:rPr>
        <w:t xml:space="preserve">] R. Silva, K. Aires, T. Santos, K. Abdala, R. </w:t>
      </w:r>
      <w:proofErr w:type="spellStart"/>
      <w:r w:rsidRPr="00EA55C4">
        <w:rPr>
          <w:sz w:val="28"/>
          <w:szCs w:val="28"/>
        </w:rPr>
        <w:t>Veras</w:t>
      </w:r>
      <w:proofErr w:type="spellEnd"/>
      <w:r w:rsidRPr="00EA55C4">
        <w:rPr>
          <w:sz w:val="28"/>
          <w:szCs w:val="28"/>
        </w:rPr>
        <w:t>, and A. Soares, “Automatic detection of motorcyclists without helmet,” in Computing Conf. (CLEI), XXXIX Latin American, pp. 1–7, Oct 2013.</w:t>
      </w:r>
    </w:p>
    <w:p w14:paraId="0FB8184A" w14:textId="77828EC8" w:rsidR="00324EBD" w:rsidRDefault="00324EBD" w:rsidP="00324EBD">
      <w:pPr>
        <w:spacing w:line="480" w:lineRule="auto"/>
        <w:jc w:val="both"/>
        <w:rPr>
          <w:sz w:val="28"/>
          <w:szCs w:val="28"/>
        </w:rPr>
      </w:pPr>
      <w:r>
        <w:rPr>
          <w:sz w:val="28"/>
          <w:szCs w:val="28"/>
        </w:rPr>
        <w:t>[1</w:t>
      </w:r>
      <w:r w:rsidR="00163C19">
        <w:rPr>
          <w:sz w:val="28"/>
          <w:szCs w:val="28"/>
        </w:rPr>
        <w:t>2</w:t>
      </w:r>
      <w:r>
        <w:rPr>
          <w:sz w:val="28"/>
          <w:szCs w:val="28"/>
        </w:rPr>
        <w:t xml:space="preserve">] </w:t>
      </w:r>
      <w:proofErr w:type="spellStart"/>
      <w:r>
        <w:rPr>
          <w:sz w:val="28"/>
          <w:szCs w:val="28"/>
        </w:rPr>
        <w:t>Sabjit</w:t>
      </w:r>
      <w:proofErr w:type="spellEnd"/>
      <w:r>
        <w:rPr>
          <w:sz w:val="28"/>
          <w:szCs w:val="28"/>
        </w:rPr>
        <w:t xml:space="preserve"> Kaur </w:t>
      </w:r>
      <w:proofErr w:type="gramStart"/>
      <w:r>
        <w:rPr>
          <w:sz w:val="28"/>
          <w:szCs w:val="28"/>
        </w:rPr>
        <w:t>“ An</w:t>
      </w:r>
      <w:proofErr w:type="gramEnd"/>
      <w:r>
        <w:rPr>
          <w:sz w:val="28"/>
          <w:szCs w:val="28"/>
        </w:rPr>
        <w:t xml:space="preserve"> automatic number plate recognition system under image procesing”,2017.</w:t>
      </w:r>
    </w:p>
    <w:p w14:paraId="1D18172A" w14:textId="252D4AE7" w:rsidR="00163C19" w:rsidRPr="00EA55C4" w:rsidRDefault="00163C19" w:rsidP="00163C19">
      <w:pPr>
        <w:spacing w:line="360" w:lineRule="auto"/>
        <w:jc w:val="both"/>
        <w:rPr>
          <w:sz w:val="28"/>
          <w:szCs w:val="28"/>
        </w:rPr>
      </w:pPr>
      <w:r w:rsidRPr="00EA55C4">
        <w:rPr>
          <w:sz w:val="28"/>
          <w:szCs w:val="28"/>
        </w:rPr>
        <w:t>[</w:t>
      </w:r>
      <w:r>
        <w:rPr>
          <w:sz w:val="28"/>
          <w:szCs w:val="28"/>
        </w:rPr>
        <w:t>13</w:t>
      </w:r>
      <w:r w:rsidRPr="00EA55C4">
        <w:rPr>
          <w:sz w:val="28"/>
          <w:szCs w:val="28"/>
        </w:rPr>
        <w:t>] W. Hu, T. Tan, L. Wang, and S. Maybank, “A survey on visual surveillance of object motion and behaviors,” IEEE Transactions on Systems, Man, and Cybernetics, Part C: Applications and Reviews, vol. 34, no. 3, pp. 334S–352, Aug 2004.</w:t>
      </w:r>
    </w:p>
    <w:p w14:paraId="4D3D80A3" w14:textId="5DA08AA8" w:rsidR="00EA55C4" w:rsidRDefault="00EA55C4" w:rsidP="00EA55C4">
      <w:pPr>
        <w:spacing w:line="360" w:lineRule="auto"/>
        <w:jc w:val="both"/>
        <w:rPr>
          <w:sz w:val="28"/>
          <w:szCs w:val="28"/>
        </w:rPr>
      </w:pPr>
      <w:r w:rsidRPr="00EA55C4">
        <w:rPr>
          <w:sz w:val="28"/>
          <w:szCs w:val="28"/>
        </w:rPr>
        <w:t>[</w:t>
      </w:r>
      <w:r w:rsidR="00163C19">
        <w:rPr>
          <w:sz w:val="28"/>
          <w:szCs w:val="28"/>
        </w:rPr>
        <w:t>14</w:t>
      </w:r>
      <w:r w:rsidRPr="00EA55C4">
        <w:rPr>
          <w:sz w:val="28"/>
          <w:szCs w:val="28"/>
        </w:rPr>
        <w:t xml:space="preserve">] Z. Chen, T. Ellis, and S. </w:t>
      </w:r>
      <w:proofErr w:type="spellStart"/>
      <w:r w:rsidRPr="00EA55C4">
        <w:rPr>
          <w:sz w:val="28"/>
          <w:szCs w:val="28"/>
        </w:rPr>
        <w:t>Velastin</w:t>
      </w:r>
      <w:proofErr w:type="spellEnd"/>
      <w:r w:rsidRPr="00EA55C4">
        <w:rPr>
          <w:sz w:val="28"/>
          <w:szCs w:val="28"/>
        </w:rPr>
        <w:t xml:space="preserve">, “Vehicle detection, tracking and classification in urban traffic,” in Procs. of the IEEE Int. Conf. on Intelligent Transportation Systems (ITS), Anchorage, AK pp. 951–956, Sept 2012. </w:t>
      </w:r>
    </w:p>
    <w:p w14:paraId="500D6BB5" w14:textId="7E08A1BD" w:rsidR="00EA55C4" w:rsidRPr="00EA55C4" w:rsidRDefault="00EA55C4" w:rsidP="00EA55C4">
      <w:pPr>
        <w:spacing w:line="360" w:lineRule="auto"/>
        <w:jc w:val="both"/>
        <w:rPr>
          <w:sz w:val="28"/>
          <w:szCs w:val="28"/>
        </w:rPr>
      </w:pPr>
      <w:r w:rsidRPr="00EA55C4">
        <w:rPr>
          <w:sz w:val="28"/>
          <w:szCs w:val="28"/>
        </w:rPr>
        <w:t>[</w:t>
      </w:r>
      <w:r w:rsidR="00163C19">
        <w:rPr>
          <w:sz w:val="28"/>
          <w:szCs w:val="28"/>
        </w:rPr>
        <w:t>15</w:t>
      </w:r>
      <w:r w:rsidRPr="00EA55C4">
        <w:rPr>
          <w:sz w:val="28"/>
          <w:szCs w:val="28"/>
        </w:rPr>
        <w:t xml:space="preserve">] Z. </w:t>
      </w:r>
      <w:proofErr w:type="spellStart"/>
      <w:r w:rsidRPr="00EA55C4">
        <w:rPr>
          <w:sz w:val="28"/>
          <w:szCs w:val="28"/>
        </w:rPr>
        <w:t>Zivkovic</w:t>
      </w:r>
      <w:proofErr w:type="spellEnd"/>
      <w:r w:rsidRPr="00EA55C4">
        <w:rPr>
          <w:sz w:val="28"/>
          <w:szCs w:val="28"/>
        </w:rPr>
        <w:t>, “Improved adaptive gaussian mixture model for background subtraction,” in Proc. of the Int. Conf. on Pattern Recognition (ICPR), vol. 2, pp. 28–31, Aug.23-26 2004.</w:t>
      </w:r>
    </w:p>
    <w:p w14:paraId="6795460A" w14:textId="45797FE9" w:rsidR="00324EBD" w:rsidRPr="00EA55C4" w:rsidRDefault="00324EBD" w:rsidP="00EA55C4">
      <w:pPr>
        <w:spacing w:line="480" w:lineRule="auto"/>
        <w:jc w:val="both"/>
        <w:rPr>
          <w:sz w:val="28"/>
          <w:szCs w:val="28"/>
        </w:rPr>
      </w:pPr>
    </w:p>
    <w:sectPr w:rsidR="00324EBD" w:rsidRPr="00EA55C4" w:rsidSect="00D0272D">
      <w:pgSz w:w="12240" w:h="15840" w:code="1"/>
      <w:pgMar w:top="1260" w:right="1320" w:bottom="900" w:left="12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AFC86" w14:textId="77777777" w:rsidR="00665F85" w:rsidRDefault="00665F85" w:rsidP="00E366F1">
      <w:r>
        <w:separator/>
      </w:r>
    </w:p>
  </w:endnote>
  <w:endnote w:type="continuationSeparator" w:id="0">
    <w:p w14:paraId="57B0AA5B" w14:textId="77777777" w:rsidR="00665F85" w:rsidRDefault="00665F85" w:rsidP="00E366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1438292"/>
      <w:docPartObj>
        <w:docPartGallery w:val="Page Numbers (Bottom of Page)"/>
        <w:docPartUnique/>
      </w:docPartObj>
    </w:sdtPr>
    <w:sdtEndPr>
      <w:rPr>
        <w:noProof/>
      </w:rPr>
    </w:sdtEndPr>
    <w:sdtContent>
      <w:p w14:paraId="0B431E46" w14:textId="28A06A75" w:rsidR="00D0272D" w:rsidRDefault="00D0272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ACBF32" w14:textId="77777777" w:rsidR="00D0272D" w:rsidRDefault="00D027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D7C32" w14:textId="77777777" w:rsidR="00665F85" w:rsidRDefault="00665F85" w:rsidP="00E366F1">
      <w:r>
        <w:separator/>
      </w:r>
    </w:p>
  </w:footnote>
  <w:footnote w:type="continuationSeparator" w:id="0">
    <w:p w14:paraId="75821D5D" w14:textId="77777777" w:rsidR="00665F85" w:rsidRDefault="00665F85" w:rsidP="00E366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B53E1"/>
    <w:multiLevelType w:val="hybridMultilevel"/>
    <w:tmpl w:val="890895B2"/>
    <w:lvl w:ilvl="0" w:tplc="81FC0932">
      <w:start w:val="1"/>
      <w:numFmt w:val="bullet"/>
      <w:lvlText w:val="•"/>
      <w:lvlJc w:val="left"/>
      <w:pPr>
        <w:tabs>
          <w:tab w:val="num" w:pos="720"/>
        </w:tabs>
        <w:ind w:left="720" w:hanging="360"/>
      </w:pPr>
      <w:rPr>
        <w:rFonts w:ascii="Arial" w:hAnsi="Arial" w:hint="default"/>
      </w:rPr>
    </w:lvl>
    <w:lvl w:ilvl="1" w:tplc="23EA3E74" w:tentative="1">
      <w:start w:val="1"/>
      <w:numFmt w:val="bullet"/>
      <w:lvlText w:val="•"/>
      <w:lvlJc w:val="left"/>
      <w:pPr>
        <w:tabs>
          <w:tab w:val="num" w:pos="1440"/>
        </w:tabs>
        <w:ind w:left="1440" w:hanging="360"/>
      </w:pPr>
      <w:rPr>
        <w:rFonts w:ascii="Arial" w:hAnsi="Arial" w:hint="default"/>
      </w:rPr>
    </w:lvl>
    <w:lvl w:ilvl="2" w:tplc="414C68B6" w:tentative="1">
      <w:start w:val="1"/>
      <w:numFmt w:val="bullet"/>
      <w:lvlText w:val="•"/>
      <w:lvlJc w:val="left"/>
      <w:pPr>
        <w:tabs>
          <w:tab w:val="num" w:pos="2160"/>
        </w:tabs>
        <w:ind w:left="2160" w:hanging="360"/>
      </w:pPr>
      <w:rPr>
        <w:rFonts w:ascii="Arial" w:hAnsi="Arial" w:hint="default"/>
      </w:rPr>
    </w:lvl>
    <w:lvl w:ilvl="3" w:tplc="A00C732A" w:tentative="1">
      <w:start w:val="1"/>
      <w:numFmt w:val="bullet"/>
      <w:lvlText w:val="•"/>
      <w:lvlJc w:val="left"/>
      <w:pPr>
        <w:tabs>
          <w:tab w:val="num" w:pos="2880"/>
        </w:tabs>
        <w:ind w:left="2880" w:hanging="360"/>
      </w:pPr>
      <w:rPr>
        <w:rFonts w:ascii="Arial" w:hAnsi="Arial" w:hint="default"/>
      </w:rPr>
    </w:lvl>
    <w:lvl w:ilvl="4" w:tplc="B7780946" w:tentative="1">
      <w:start w:val="1"/>
      <w:numFmt w:val="bullet"/>
      <w:lvlText w:val="•"/>
      <w:lvlJc w:val="left"/>
      <w:pPr>
        <w:tabs>
          <w:tab w:val="num" w:pos="3600"/>
        </w:tabs>
        <w:ind w:left="3600" w:hanging="360"/>
      </w:pPr>
      <w:rPr>
        <w:rFonts w:ascii="Arial" w:hAnsi="Arial" w:hint="default"/>
      </w:rPr>
    </w:lvl>
    <w:lvl w:ilvl="5" w:tplc="05F27C3A" w:tentative="1">
      <w:start w:val="1"/>
      <w:numFmt w:val="bullet"/>
      <w:lvlText w:val="•"/>
      <w:lvlJc w:val="left"/>
      <w:pPr>
        <w:tabs>
          <w:tab w:val="num" w:pos="4320"/>
        </w:tabs>
        <w:ind w:left="4320" w:hanging="360"/>
      </w:pPr>
      <w:rPr>
        <w:rFonts w:ascii="Arial" w:hAnsi="Arial" w:hint="default"/>
      </w:rPr>
    </w:lvl>
    <w:lvl w:ilvl="6" w:tplc="6414E1D8" w:tentative="1">
      <w:start w:val="1"/>
      <w:numFmt w:val="bullet"/>
      <w:lvlText w:val="•"/>
      <w:lvlJc w:val="left"/>
      <w:pPr>
        <w:tabs>
          <w:tab w:val="num" w:pos="5040"/>
        </w:tabs>
        <w:ind w:left="5040" w:hanging="360"/>
      </w:pPr>
      <w:rPr>
        <w:rFonts w:ascii="Arial" w:hAnsi="Arial" w:hint="default"/>
      </w:rPr>
    </w:lvl>
    <w:lvl w:ilvl="7" w:tplc="E1A4D178" w:tentative="1">
      <w:start w:val="1"/>
      <w:numFmt w:val="bullet"/>
      <w:lvlText w:val="•"/>
      <w:lvlJc w:val="left"/>
      <w:pPr>
        <w:tabs>
          <w:tab w:val="num" w:pos="5760"/>
        </w:tabs>
        <w:ind w:left="5760" w:hanging="360"/>
      </w:pPr>
      <w:rPr>
        <w:rFonts w:ascii="Arial" w:hAnsi="Arial" w:hint="default"/>
      </w:rPr>
    </w:lvl>
    <w:lvl w:ilvl="8" w:tplc="69986D1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884068"/>
    <w:multiLevelType w:val="multilevel"/>
    <w:tmpl w:val="66E4C658"/>
    <w:lvl w:ilvl="0">
      <w:start w:val="1"/>
      <w:numFmt w:val="decimal"/>
      <w:lvlText w:val="%1."/>
      <w:lvlJc w:val="left"/>
      <w:pPr>
        <w:tabs>
          <w:tab w:val="num" w:pos="643"/>
        </w:tabs>
        <w:ind w:left="643" w:hanging="360"/>
      </w:pPr>
      <w:rPr>
        <w:rFonts w:ascii="Times New Roman" w:eastAsia="Times New Roman" w:hAnsi="Times New Roman" w:cs="Times New Roman"/>
      </w:rPr>
    </w:lvl>
    <w:lvl w:ilvl="1">
      <w:start w:val="1"/>
      <w:numFmt w:val="decimal"/>
      <w:lvlText w:val="%2."/>
      <w:lvlJc w:val="left"/>
      <w:pPr>
        <w:tabs>
          <w:tab w:val="num" w:pos="643"/>
        </w:tabs>
        <w:ind w:left="643" w:hanging="360"/>
      </w:pPr>
    </w:lvl>
    <w:lvl w:ilvl="2">
      <w:start w:val="3"/>
      <w:numFmt w:val="decimal"/>
      <w:lvlText w:val="%3"/>
      <w:lvlJc w:val="left"/>
      <w:pPr>
        <w:ind w:left="4569" w:hanging="360"/>
      </w:pPr>
      <w:rPr>
        <w:rFonts w:hint="default"/>
      </w:rPr>
    </w:lvl>
    <w:lvl w:ilvl="3" w:tentative="1">
      <w:start w:val="1"/>
      <w:numFmt w:val="decimal"/>
      <w:lvlText w:val="%4."/>
      <w:lvlJc w:val="left"/>
      <w:pPr>
        <w:tabs>
          <w:tab w:val="num" w:pos="5289"/>
        </w:tabs>
        <w:ind w:left="5289" w:hanging="360"/>
      </w:pPr>
    </w:lvl>
    <w:lvl w:ilvl="4" w:tentative="1">
      <w:start w:val="1"/>
      <w:numFmt w:val="decimal"/>
      <w:lvlText w:val="%5."/>
      <w:lvlJc w:val="left"/>
      <w:pPr>
        <w:tabs>
          <w:tab w:val="num" w:pos="6009"/>
        </w:tabs>
        <w:ind w:left="6009" w:hanging="360"/>
      </w:pPr>
    </w:lvl>
    <w:lvl w:ilvl="5" w:tentative="1">
      <w:start w:val="1"/>
      <w:numFmt w:val="decimal"/>
      <w:lvlText w:val="%6."/>
      <w:lvlJc w:val="left"/>
      <w:pPr>
        <w:tabs>
          <w:tab w:val="num" w:pos="6729"/>
        </w:tabs>
        <w:ind w:left="6729" w:hanging="360"/>
      </w:pPr>
    </w:lvl>
    <w:lvl w:ilvl="6" w:tentative="1">
      <w:start w:val="1"/>
      <w:numFmt w:val="decimal"/>
      <w:lvlText w:val="%7."/>
      <w:lvlJc w:val="left"/>
      <w:pPr>
        <w:tabs>
          <w:tab w:val="num" w:pos="7449"/>
        </w:tabs>
        <w:ind w:left="7449" w:hanging="360"/>
      </w:pPr>
    </w:lvl>
    <w:lvl w:ilvl="7" w:tentative="1">
      <w:start w:val="1"/>
      <w:numFmt w:val="decimal"/>
      <w:lvlText w:val="%8."/>
      <w:lvlJc w:val="left"/>
      <w:pPr>
        <w:tabs>
          <w:tab w:val="num" w:pos="8169"/>
        </w:tabs>
        <w:ind w:left="8169" w:hanging="360"/>
      </w:pPr>
    </w:lvl>
    <w:lvl w:ilvl="8" w:tentative="1">
      <w:start w:val="1"/>
      <w:numFmt w:val="decimal"/>
      <w:lvlText w:val="%9."/>
      <w:lvlJc w:val="left"/>
      <w:pPr>
        <w:tabs>
          <w:tab w:val="num" w:pos="8889"/>
        </w:tabs>
        <w:ind w:left="8889" w:hanging="360"/>
      </w:pPr>
    </w:lvl>
  </w:abstractNum>
  <w:abstractNum w:abstractNumId="2" w15:restartNumberingAfterBreak="0">
    <w:nsid w:val="12D06D60"/>
    <w:multiLevelType w:val="hybridMultilevel"/>
    <w:tmpl w:val="9DC651F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15:restartNumberingAfterBreak="0">
    <w:nsid w:val="138176B6"/>
    <w:multiLevelType w:val="multilevel"/>
    <w:tmpl w:val="DF067296"/>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7392116"/>
    <w:multiLevelType w:val="hybridMultilevel"/>
    <w:tmpl w:val="88905CF4"/>
    <w:lvl w:ilvl="0" w:tplc="39C4688E">
      <w:start w:val="3"/>
      <w:numFmt w:val="decimal"/>
      <w:lvlText w:val="%1."/>
      <w:lvlJc w:val="left"/>
      <w:pPr>
        <w:ind w:left="1080" w:hanging="360"/>
      </w:pPr>
      <w:rPr>
        <w:rFonts w:hint="default"/>
        <w:color w:val="222222"/>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0DB1F5E"/>
    <w:multiLevelType w:val="hybridMultilevel"/>
    <w:tmpl w:val="40F0ADFA"/>
    <w:lvl w:ilvl="0" w:tplc="98929E58">
      <w:start w:val="1"/>
      <w:numFmt w:val="decimal"/>
      <w:lvlText w:val="%1."/>
      <w:lvlJc w:val="left"/>
      <w:pPr>
        <w:ind w:left="1065" w:hanging="360"/>
      </w:pPr>
      <w:rPr>
        <w:rFonts w:hint="default"/>
      </w:rPr>
    </w:lvl>
    <w:lvl w:ilvl="1" w:tplc="40090019">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6" w15:restartNumberingAfterBreak="0">
    <w:nsid w:val="2A443695"/>
    <w:multiLevelType w:val="hybridMultilevel"/>
    <w:tmpl w:val="68BA03CA"/>
    <w:lvl w:ilvl="0" w:tplc="C5FCC9CA">
      <w:start w:val="1"/>
      <w:numFmt w:val="bullet"/>
      <w:lvlText w:val="•"/>
      <w:lvlJc w:val="left"/>
      <w:pPr>
        <w:tabs>
          <w:tab w:val="num" w:pos="720"/>
        </w:tabs>
        <w:ind w:left="720" w:hanging="360"/>
      </w:pPr>
      <w:rPr>
        <w:rFonts w:ascii="Arial" w:hAnsi="Arial" w:hint="default"/>
      </w:rPr>
    </w:lvl>
    <w:lvl w:ilvl="1" w:tplc="F7DEBDC2" w:tentative="1">
      <w:start w:val="1"/>
      <w:numFmt w:val="bullet"/>
      <w:lvlText w:val="•"/>
      <w:lvlJc w:val="left"/>
      <w:pPr>
        <w:tabs>
          <w:tab w:val="num" w:pos="1440"/>
        </w:tabs>
        <w:ind w:left="1440" w:hanging="360"/>
      </w:pPr>
      <w:rPr>
        <w:rFonts w:ascii="Arial" w:hAnsi="Arial" w:hint="default"/>
      </w:rPr>
    </w:lvl>
    <w:lvl w:ilvl="2" w:tplc="4768E028" w:tentative="1">
      <w:start w:val="1"/>
      <w:numFmt w:val="bullet"/>
      <w:lvlText w:val="•"/>
      <w:lvlJc w:val="left"/>
      <w:pPr>
        <w:tabs>
          <w:tab w:val="num" w:pos="2160"/>
        </w:tabs>
        <w:ind w:left="2160" w:hanging="360"/>
      </w:pPr>
      <w:rPr>
        <w:rFonts w:ascii="Arial" w:hAnsi="Arial" w:hint="default"/>
      </w:rPr>
    </w:lvl>
    <w:lvl w:ilvl="3" w:tplc="EF260EA6" w:tentative="1">
      <w:start w:val="1"/>
      <w:numFmt w:val="bullet"/>
      <w:lvlText w:val="•"/>
      <w:lvlJc w:val="left"/>
      <w:pPr>
        <w:tabs>
          <w:tab w:val="num" w:pos="2880"/>
        </w:tabs>
        <w:ind w:left="2880" w:hanging="360"/>
      </w:pPr>
      <w:rPr>
        <w:rFonts w:ascii="Arial" w:hAnsi="Arial" w:hint="default"/>
      </w:rPr>
    </w:lvl>
    <w:lvl w:ilvl="4" w:tplc="33E4218A" w:tentative="1">
      <w:start w:val="1"/>
      <w:numFmt w:val="bullet"/>
      <w:lvlText w:val="•"/>
      <w:lvlJc w:val="left"/>
      <w:pPr>
        <w:tabs>
          <w:tab w:val="num" w:pos="3600"/>
        </w:tabs>
        <w:ind w:left="3600" w:hanging="360"/>
      </w:pPr>
      <w:rPr>
        <w:rFonts w:ascii="Arial" w:hAnsi="Arial" w:hint="default"/>
      </w:rPr>
    </w:lvl>
    <w:lvl w:ilvl="5" w:tplc="0C741C9A" w:tentative="1">
      <w:start w:val="1"/>
      <w:numFmt w:val="bullet"/>
      <w:lvlText w:val="•"/>
      <w:lvlJc w:val="left"/>
      <w:pPr>
        <w:tabs>
          <w:tab w:val="num" w:pos="4320"/>
        </w:tabs>
        <w:ind w:left="4320" w:hanging="360"/>
      </w:pPr>
      <w:rPr>
        <w:rFonts w:ascii="Arial" w:hAnsi="Arial" w:hint="default"/>
      </w:rPr>
    </w:lvl>
    <w:lvl w:ilvl="6" w:tplc="C2AA9EA6" w:tentative="1">
      <w:start w:val="1"/>
      <w:numFmt w:val="bullet"/>
      <w:lvlText w:val="•"/>
      <w:lvlJc w:val="left"/>
      <w:pPr>
        <w:tabs>
          <w:tab w:val="num" w:pos="5040"/>
        </w:tabs>
        <w:ind w:left="5040" w:hanging="360"/>
      </w:pPr>
      <w:rPr>
        <w:rFonts w:ascii="Arial" w:hAnsi="Arial" w:hint="default"/>
      </w:rPr>
    </w:lvl>
    <w:lvl w:ilvl="7" w:tplc="E7C4D9F6" w:tentative="1">
      <w:start w:val="1"/>
      <w:numFmt w:val="bullet"/>
      <w:lvlText w:val="•"/>
      <w:lvlJc w:val="left"/>
      <w:pPr>
        <w:tabs>
          <w:tab w:val="num" w:pos="5760"/>
        </w:tabs>
        <w:ind w:left="5760" w:hanging="360"/>
      </w:pPr>
      <w:rPr>
        <w:rFonts w:ascii="Arial" w:hAnsi="Arial" w:hint="default"/>
      </w:rPr>
    </w:lvl>
    <w:lvl w:ilvl="8" w:tplc="32C0760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E6635B3"/>
    <w:multiLevelType w:val="hybridMultilevel"/>
    <w:tmpl w:val="B41C18DC"/>
    <w:lvl w:ilvl="0" w:tplc="285822EA">
      <w:start w:val="1"/>
      <w:numFmt w:val="bullet"/>
      <w:lvlText w:val="•"/>
      <w:lvlJc w:val="left"/>
      <w:pPr>
        <w:tabs>
          <w:tab w:val="num" w:pos="720"/>
        </w:tabs>
        <w:ind w:left="720" w:hanging="360"/>
      </w:pPr>
      <w:rPr>
        <w:rFonts w:ascii="Arial" w:hAnsi="Arial" w:hint="default"/>
      </w:rPr>
    </w:lvl>
    <w:lvl w:ilvl="1" w:tplc="CD34D900" w:tentative="1">
      <w:start w:val="1"/>
      <w:numFmt w:val="bullet"/>
      <w:lvlText w:val="•"/>
      <w:lvlJc w:val="left"/>
      <w:pPr>
        <w:tabs>
          <w:tab w:val="num" w:pos="1440"/>
        </w:tabs>
        <w:ind w:left="1440" w:hanging="360"/>
      </w:pPr>
      <w:rPr>
        <w:rFonts w:ascii="Arial" w:hAnsi="Arial" w:hint="default"/>
      </w:rPr>
    </w:lvl>
    <w:lvl w:ilvl="2" w:tplc="97B8D38C" w:tentative="1">
      <w:start w:val="1"/>
      <w:numFmt w:val="bullet"/>
      <w:lvlText w:val="•"/>
      <w:lvlJc w:val="left"/>
      <w:pPr>
        <w:tabs>
          <w:tab w:val="num" w:pos="2160"/>
        </w:tabs>
        <w:ind w:left="2160" w:hanging="360"/>
      </w:pPr>
      <w:rPr>
        <w:rFonts w:ascii="Arial" w:hAnsi="Arial" w:hint="default"/>
      </w:rPr>
    </w:lvl>
    <w:lvl w:ilvl="3" w:tplc="22FA4EB6" w:tentative="1">
      <w:start w:val="1"/>
      <w:numFmt w:val="bullet"/>
      <w:lvlText w:val="•"/>
      <w:lvlJc w:val="left"/>
      <w:pPr>
        <w:tabs>
          <w:tab w:val="num" w:pos="2880"/>
        </w:tabs>
        <w:ind w:left="2880" w:hanging="360"/>
      </w:pPr>
      <w:rPr>
        <w:rFonts w:ascii="Arial" w:hAnsi="Arial" w:hint="default"/>
      </w:rPr>
    </w:lvl>
    <w:lvl w:ilvl="4" w:tplc="27D2142C" w:tentative="1">
      <w:start w:val="1"/>
      <w:numFmt w:val="bullet"/>
      <w:lvlText w:val="•"/>
      <w:lvlJc w:val="left"/>
      <w:pPr>
        <w:tabs>
          <w:tab w:val="num" w:pos="3600"/>
        </w:tabs>
        <w:ind w:left="3600" w:hanging="360"/>
      </w:pPr>
      <w:rPr>
        <w:rFonts w:ascii="Arial" w:hAnsi="Arial" w:hint="default"/>
      </w:rPr>
    </w:lvl>
    <w:lvl w:ilvl="5" w:tplc="3372F6D8" w:tentative="1">
      <w:start w:val="1"/>
      <w:numFmt w:val="bullet"/>
      <w:lvlText w:val="•"/>
      <w:lvlJc w:val="left"/>
      <w:pPr>
        <w:tabs>
          <w:tab w:val="num" w:pos="4320"/>
        </w:tabs>
        <w:ind w:left="4320" w:hanging="360"/>
      </w:pPr>
      <w:rPr>
        <w:rFonts w:ascii="Arial" w:hAnsi="Arial" w:hint="default"/>
      </w:rPr>
    </w:lvl>
    <w:lvl w:ilvl="6" w:tplc="5F8C0338" w:tentative="1">
      <w:start w:val="1"/>
      <w:numFmt w:val="bullet"/>
      <w:lvlText w:val="•"/>
      <w:lvlJc w:val="left"/>
      <w:pPr>
        <w:tabs>
          <w:tab w:val="num" w:pos="5040"/>
        </w:tabs>
        <w:ind w:left="5040" w:hanging="360"/>
      </w:pPr>
      <w:rPr>
        <w:rFonts w:ascii="Arial" w:hAnsi="Arial" w:hint="default"/>
      </w:rPr>
    </w:lvl>
    <w:lvl w:ilvl="7" w:tplc="C82A932A" w:tentative="1">
      <w:start w:val="1"/>
      <w:numFmt w:val="bullet"/>
      <w:lvlText w:val="•"/>
      <w:lvlJc w:val="left"/>
      <w:pPr>
        <w:tabs>
          <w:tab w:val="num" w:pos="5760"/>
        </w:tabs>
        <w:ind w:left="5760" w:hanging="360"/>
      </w:pPr>
      <w:rPr>
        <w:rFonts w:ascii="Arial" w:hAnsi="Arial" w:hint="default"/>
      </w:rPr>
    </w:lvl>
    <w:lvl w:ilvl="8" w:tplc="419A203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1E7307C"/>
    <w:multiLevelType w:val="multilevel"/>
    <w:tmpl w:val="7F86D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1B5C14"/>
    <w:multiLevelType w:val="hybridMultilevel"/>
    <w:tmpl w:val="5F8CE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3C2ECD"/>
    <w:multiLevelType w:val="hybridMultilevel"/>
    <w:tmpl w:val="6FB26DE8"/>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11" w15:restartNumberingAfterBreak="0">
    <w:nsid w:val="3B4172B3"/>
    <w:multiLevelType w:val="multilevel"/>
    <w:tmpl w:val="05D28A8A"/>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90E50AC"/>
    <w:multiLevelType w:val="multilevel"/>
    <w:tmpl w:val="1A105BC6"/>
    <w:lvl w:ilvl="0">
      <w:start w:val="1"/>
      <w:numFmt w:val="decimal"/>
      <w:lvlText w:val="%1."/>
      <w:lvlJc w:val="left"/>
      <w:pPr>
        <w:ind w:left="720" w:hanging="360"/>
      </w:pPr>
      <w:rPr>
        <w:rFonts w:ascii="Times New Roman" w:eastAsia="Times New Roman" w:hAnsi="Times New Roman" w:cs="Times New Roman"/>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91909F6"/>
    <w:multiLevelType w:val="hybridMultilevel"/>
    <w:tmpl w:val="C93C98E6"/>
    <w:lvl w:ilvl="0" w:tplc="2FB488D0">
      <w:start w:val="1"/>
      <w:numFmt w:val="bullet"/>
      <w:lvlText w:val="•"/>
      <w:lvlJc w:val="left"/>
      <w:pPr>
        <w:tabs>
          <w:tab w:val="num" w:pos="720"/>
        </w:tabs>
        <w:ind w:left="720" w:hanging="360"/>
      </w:pPr>
      <w:rPr>
        <w:rFonts w:ascii="Arial" w:hAnsi="Arial" w:hint="default"/>
      </w:rPr>
    </w:lvl>
    <w:lvl w:ilvl="1" w:tplc="FD3C916A" w:tentative="1">
      <w:start w:val="1"/>
      <w:numFmt w:val="bullet"/>
      <w:lvlText w:val="•"/>
      <w:lvlJc w:val="left"/>
      <w:pPr>
        <w:tabs>
          <w:tab w:val="num" w:pos="1440"/>
        </w:tabs>
        <w:ind w:left="1440" w:hanging="360"/>
      </w:pPr>
      <w:rPr>
        <w:rFonts w:ascii="Arial" w:hAnsi="Arial" w:hint="default"/>
      </w:rPr>
    </w:lvl>
    <w:lvl w:ilvl="2" w:tplc="17D2446E" w:tentative="1">
      <w:start w:val="1"/>
      <w:numFmt w:val="bullet"/>
      <w:lvlText w:val="•"/>
      <w:lvlJc w:val="left"/>
      <w:pPr>
        <w:tabs>
          <w:tab w:val="num" w:pos="2160"/>
        </w:tabs>
        <w:ind w:left="2160" w:hanging="360"/>
      </w:pPr>
      <w:rPr>
        <w:rFonts w:ascii="Arial" w:hAnsi="Arial" w:hint="default"/>
      </w:rPr>
    </w:lvl>
    <w:lvl w:ilvl="3" w:tplc="96DA9C2E" w:tentative="1">
      <w:start w:val="1"/>
      <w:numFmt w:val="bullet"/>
      <w:lvlText w:val="•"/>
      <w:lvlJc w:val="left"/>
      <w:pPr>
        <w:tabs>
          <w:tab w:val="num" w:pos="2880"/>
        </w:tabs>
        <w:ind w:left="2880" w:hanging="360"/>
      </w:pPr>
      <w:rPr>
        <w:rFonts w:ascii="Arial" w:hAnsi="Arial" w:hint="default"/>
      </w:rPr>
    </w:lvl>
    <w:lvl w:ilvl="4" w:tplc="1F3A4286" w:tentative="1">
      <w:start w:val="1"/>
      <w:numFmt w:val="bullet"/>
      <w:lvlText w:val="•"/>
      <w:lvlJc w:val="left"/>
      <w:pPr>
        <w:tabs>
          <w:tab w:val="num" w:pos="3600"/>
        </w:tabs>
        <w:ind w:left="3600" w:hanging="360"/>
      </w:pPr>
      <w:rPr>
        <w:rFonts w:ascii="Arial" w:hAnsi="Arial" w:hint="default"/>
      </w:rPr>
    </w:lvl>
    <w:lvl w:ilvl="5" w:tplc="694C0A94" w:tentative="1">
      <w:start w:val="1"/>
      <w:numFmt w:val="bullet"/>
      <w:lvlText w:val="•"/>
      <w:lvlJc w:val="left"/>
      <w:pPr>
        <w:tabs>
          <w:tab w:val="num" w:pos="4320"/>
        </w:tabs>
        <w:ind w:left="4320" w:hanging="360"/>
      </w:pPr>
      <w:rPr>
        <w:rFonts w:ascii="Arial" w:hAnsi="Arial" w:hint="default"/>
      </w:rPr>
    </w:lvl>
    <w:lvl w:ilvl="6" w:tplc="4762F3B4" w:tentative="1">
      <w:start w:val="1"/>
      <w:numFmt w:val="bullet"/>
      <w:lvlText w:val="•"/>
      <w:lvlJc w:val="left"/>
      <w:pPr>
        <w:tabs>
          <w:tab w:val="num" w:pos="5040"/>
        </w:tabs>
        <w:ind w:left="5040" w:hanging="360"/>
      </w:pPr>
      <w:rPr>
        <w:rFonts w:ascii="Arial" w:hAnsi="Arial" w:hint="default"/>
      </w:rPr>
    </w:lvl>
    <w:lvl w:ilvl="7" w:tplc="08EE0688" w:tentative="1">
      <w:start w:val="1"/>
      <w:numFmt w:val="bullet"/>
      <w:lvlText w:val="•"/>
      <w:lvlJc w:val="left"/>
      <w:pPr>
        <w:tabs>
          <w:tab w:val="num" w:pos="5760"/>
        </w:tabs>
        <w:ind w:left="5760" w:hanging="360"/>
      </w:pPr>
      <w:rPr>
        <w:rFonts w:ascii="Arial" w:hAnsi="Arial" w:hint="default"/>
      </w:rPr>
    </w:lvl>
    <w:lvl w:ilvl="8" w:tplc="0B8A185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DBF6B09"/>
    <w:multiLevelType w:val="hybridMultilevel"/>
    <w:tmpl w:val="055611F4"/>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15:restartNumberingAfterBreak="0">
    <w:nsid w:val="51B60ABB"/>
    <w:multiLevelType w:val="multilevel"/>
    <w:tmpl w:val="CE06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5950CD7"/>
    <w:multiLevelType w:val="multilevel"/>
    <w:tmpl w:val="84367D7A"/>
    <w:lvl w:ilvl="0">
      <w:start w:val="4"/>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7" w15:restartNumberingAfterBreak="0">
    <w:nsid w:val="56762D59"/>
    <w:multiLevelType w:val="multilevel"/>
    <w:tmpl w:val="BD8AFD1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960" w:hanging="2160"/>
      </w:pPr>
      <w:rPr>
        <w:rFonts w:hint="default"/>
      </w:rPr>
    </w:lvl>
  </w:abstractNum>
  <w:abstractNum w:abstractNumId="18" w15:restartNumberingAfterBreak="0">
    <w:nsid w:val="59CB1C26"/>
    <w:multiLevelType w:val="multilevel"/>
    <w:tmpl w:val="12F48F82"/>
    <w:lvl w:ilvl="0">
      <w:start w:val="3"/>
      <w:numFmt w:val="decimal"/>
      <w:lvlText w:val="%1"/>
      <w:lvlJc w:val="left"/>
      <w:pPr>
        <w:ind w:left="600" w:hanging="600"/>
      </w:pPr>
      <w:rPr>
        <w:rFonts w:hint="default"/>
      </w:rPr>
    </w:lvl>
    <w:lvl w:ilvl="1">
      <w:start w:val="3"/>
      <w:numFmt w:val="decimal"/>
      <w:lvlText w:val="%1.%2"/>
      <w:lvlJc w:val="left"/>
      <w:pPr>
        <w:ind w:left="937" w:hanging="600"/>
      </w:pPr>
      <w:rPr>
        <w:rFonts w:hint="default"/>
      </w:rPr>
    </w:lvl>
    <w:lvl w:ilvl="2">
      <w:start w:val="2"/>
      <w:numFmt w:val="decimal"/>
      <w:lvlText w:val="%1.%2.%3"/>
      <w:lvlJc w:val="left"/>
      <w:pPr>
        <w:ind w:left="1394" w:hanging="720"/>
      </w:pPr>
      <w:rPr>
        <w:rFonts w:hint="default"/>
      </w:rPr>
    </w:lvl>
    <w:lvl w:ilvl="3">
      <w:start w:val="1"/>
      <w:numFmt w:val="decimal"/>
      <w:lvlText w:val="%1.%2.%3.%4"/>
      <w:lvlJc w:val="left"/>
      <w:pPr>
        <w:ind w:left="2091" w:hanging="1080"/>
      </w:pPr>
      <w:rPr>
        <w:rFonts w:hint="default"/>
      </w:rPr>
    </w:lvl>
    <w:lvl w:ilvl="4">
      <w:start w:val="1"/>
      <w:numFmt w:val="decimal"/>
      <w:lvlText w:val="%1.%2.%3.%4.%5"/>
      <w:lvlJc w:val="left"/>
      <w:pPr>
        <w:ind w:left="2428" w:hanging="1080"/>
      </w:pPr>
      <w:rPr>
        <w:rFonts w:hint="default"/>
      </w:rPr>
    </w:lvl>
    <w:lvl w:ilvl="5">
      <w:start w:val="1"/>
      <w:numFmt w:val="decimal"/>
      <w:lvlText w:val="%1.%2.%3.%4.%5.%6"/>
      <w:lvlJc w:val="left"/>
      <w:pPr>
        <w:ind w:left="3125" w:hanging="1440"/>
      </w:pPr>
      <w:rPr>
        <w:rFonts w:hint="default"/>
      </w:rPr>
    </w:lvl>
    <w:lvl w:ilvl="6">
      <w:start w:val="1"/>
      <w:numFmt w:val="decimal"/>
      <w:lvlText w:val="%1.%2.%3.%4.%5.%6.%7"/>
      <w:lvlJc w:val="left"/>
      <w:pPr>
        <w:ind w:left="3462" w:hanging="1440"/>
      </w:pPr>
      <w:rPr>
        <w:rFonts w:hint="default"/>
      </w:rPr>
    </w:lvl>
    <w:lvl w:ilvl="7">
      <w:start w:val="1"/>
      <w:numFmt w:val="decimal"/>
      <w:lvlText w:val="%1.%2.%3.%4.%5.%6.%7.%8"/>
      <w:lvlJc w:val="left"/>
      <w:pPr>
        <w:ind w:left="4159" w:hanging="1800"/>
      </w:pPr>
      <w:rPr>
        <w:rFonts w:hint="default"/>
      </w:rPr>
    </w:lvl>
    <w:lvl w:ilvl="8">
      <w:start w:val="1"/>
      <w:numFmt w:val="decimal"/>
      <w:lvlText w:val="%1.%2.%3.%4.%5.%6.%7.%8.%9"/>
      <w:lvlJc w:val="left"/>
      <w:pPr>
        <w:ind w:left="4856" w:hanging="2160"/>
      </w:pPr>
      <w:rPr>
        <w:rFonts w:hint="default"/>
      </w:rPr>
    </w:lvl>
  </w:abstractNum>
  <w:abstractNum w:abstractNumId="19" w15:restartNumberingAfterBreak="0">
    <w:nsid w:val="637D0F0D"/>
    <w:multiLevelType w:val="hybridMultilevel"/>
    <w:tmpl w:val="34D09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A06651"/>
    <w:multiLevelType w:val="hybridMultilevel"/>
    <w:tmpl w:val="020AB2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6AD8258F"/>
    <w:multiLevelType w:val="hybridMultilevel"/>
    <w:tmpl w:val="54383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20622D"/>
    <w:multiLevelType w:val="hybridMultilevel"/>
    <w:tmpl w:val="47528748"/>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23" w15:restartNumberingAfterBreak="0">
    <w:nsid w:val="74BC26B5"/>
    <w:multiLevelType w:val="hybridMultilevel"/>
    <w:tmpl w:val="3A96DCC4"/>
    <w:lvl w:ilvl="0" w:tplc="DBB8ADD4">
      <w:start w:val="1"/>
      <w:numFmt w:val="bullet"/>
      <w:lvlText w:val=""/>
      <w:lvlJc w:val="left"/>
      <w:pPr>
        <w:tabs>
          <w:tab w:val="num" w:pos="720"/>
        </w:tabs>
        <w:ind w:left="720" w:hanging="360"/>
      </w:pPr>
      <w:rPr>
        <w:rFonts w:ascii="Wingdings 3" w:hAnsi="Wingdings 3" w:hint="default"/>
      </w:rPr>
    </w:lvl>
    <w:lvl w:ilvl="1" w:tplc="4638296C" w:tentative="1">
      <w:start w:val="1"/>
      <w:numFmt w:val="bullet"/>
      <w:lvlText w:val=""/>
      <w:lvlJc w:val="left"/>
      <w:pPr>
        <w:tabs>
          <w:tab w:val="num" w:pos="1440"/>
        </w:tabs>
        <w:ind w:left="1440" w:hanging="360"/>
      </w:pPr>
      <w:rPr>
        <w:rFonts w:ascii="Wingdings 3" w:hAnsi="Wingdings 3" w:hint="default"/>
      </w:rPr>
    </w:lvl>
    <w:lvl w:ilvl="2" w:tplc="6D9437D8" w:tentative="1">
      <w:start w:val="1"/>
      <w:numFmt w:val="bullet"/>
      <w:lvlText w:val=""/>
      <w:lvlJc w:val="left"/>
      <w:pPr>
        <w:tabs>
          <w:tab w:val="num" w:pos="2160"/>
        </w:tabs>
        <w:ind w:left="2160" w:hanging="360"/>
      </w:pPr>
      <w:rPr>
        <w:rFonts w:ascii="Wingdings 3" w:hAnsi="Wingdings 3" w:hint="default"/>
      </w:rPr>
    </w:lvl>
    <w:lvl w:ilvl="3" w:tplc="CE902920" w:tentative="1">
      <w:start w:val="1"/>
      <w:numFmt w:val="bullet"/>
      <w:lvlText w:val=""/>
      <w:lvlJc w:val="left"/>
      <w:pPr>
        <w:tabs>
          <w:tab w:val="num" w:pos="2880"/>
        </w:tabs>
        <w:ind w:left="2880" w:hanging="360"/>
      </w:pPr>
      <w:rPr>
        <w:rFonts w:ascii="Wingdings 3" w:hAnsi="Wingdings 3" w:hint="default"/>
      </w:rPr>
    </w:lvl>
    <w:lvl w:ilvl="4" w:tplc="3A2280A2" w:tentative="1">
      <w:start w:val="1"/>
      <w:numFmt w:val="bullet"/>
      <w:lvlText w:val=""/>
      <w:lvlJc w:val="left"/>
      <w:pPr>
        <w:tabs>
          <w:tab w:val="num" w:pos="3600"/>
        </w:tabs>
        <w:ind w:left="3600" w:hanging="360"/>
      </w:pPr>
      <w:rPr>
        <w:rFonts w:ascii="Wingdings 3" w:hAnsi="Wingdings 3" w:hint="default"/>
      </w:rPr>
    </w:lvl>
    <w:lvl w:ilvl="5" w:tplc="562A010C" w:tentative="1">
      <w:start w:val="1"/>
      <w:numFmt w:val="bullet"/>
      <w:lvlText w:val=""/>
      <w:lvlJc w:val="left"/>
      <w:pPr>
        <w:tabs>
          <w:tab w:val="num" w:pos="4320"/>
        </w:tabs>
        <w:ind w:left="4320" w:hanging="360"/>
      </w:pPr>
      <w:rPr>
        <w:rFonts w:ascii="Wingdings 3" w:hAnsi="Wingdings 3" w:hint="default"/>
      </w:rPr>
    </w:lvl>
    <w:lvl w:ilvl="6" w:tplc="98941192" w:tentative="1">
      <w:start w:val="1"/>
      <w:numFmt w:val="bullet"/>
      <w:lvlText w:val=""/>
      <w:lvlJc w:val="left"/>
      <w:pPr>
        <w:tabs>
          <w:tab w:val="num" w:pos="5040"/>
        </w:tabs>
        <w:ind w:left="5040" w:hanging="360"/>
      </w:pPr>
      <w:rPr>
        <w:rFonts w:ascii="Wingdings 3" w:hAnsi="Wingdings 3" w:hint="default"/>
      </w:rPr>
    </w:lvl>
    <w:lvl w:ilvl="7" w:tplc="7ADCB632" w:tentative="1">
      <w:start w:val="1"/>
      <w:numFmt w:val="bullet"/>
      <w:lvlText w:val=""/>
      <w:lvlJc w:val="left"/>
      <w:pPr>
        <w:tabs>
          <w:tab w:val="num" w:pos="5760"/>
        </w:tabs>
        <w:ind w:left="5760" w:hanging="360"/>
      </w:pPr>
      <w:rPr>
        <w:rFonts w:ascii="Wingdings 3" w:hAnsi="Wingdings 3" w:hint="default"/>
      </w:rPr>
    </w:lvl>
    <w:lvl w:ilvl="8" w:tplc="50B0F03E"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7BAB1398"/>
    <w:multiLevelType w:val="multilevel"/>
    <w:tmpl w:val="1766E850"/>
    <w:lvl w:ilvl="0">
      <w:start w:val="5"/>
      <w:numFmt w:val="decimal"/>
      <w:lvlText w:val="%1."/>
      <w:lvlJc w:val="left"/>
      <w:pPr>
        <w:ind w:left="360" w:hanging="360"/>
      </w:pPr>
      <w:rPr>
        <w:rFonts w:hint="default"/>
      </w:rPr>
    </w:lvl>
    <w:lvl w:ilvl="1">
      <w:start w:val="1"/>
      <w:numFmt w:val="decimal"/>
      <w:isLgl/>
      <w:lvlText w:val="%1.%2"/>
      <w:lvlJc w:val="left"/>
      <w:pPr>
        <w:ind w:left="703" w:hanging="420"/>
      </w:pPr>
      <w:rPr>
        <w:rFonts w:hint="default"/>
      </w:rPr>
    </w:lvl>
    <w:lvl w:ilvl="2">
      <w:start w:val="1"/>
      <w:numFmt w:val="decimal"/>
      <w:isLgl/>
      <w:lvlText w:val="%1.%2.%3"/>
      <w:lvlJc w:val="left"/>
      <w:pPr>
        <w:ind w:left="2304" w:hanging="720"/>
      </w:pPr>
      <w:rPr>
        <w:rFonts w:hint="default"/>
      </w:rPr>
    </w:lvl>
    <w:lvl w:ilvl="3">
      <w:start w:val="1"/>
      <w:numFmt w:val="decimal"/>
      <w:isLgl/>
      <w:lvlText w:val="%1.%2.%3.%4"/>
      <w:lvlJc w:val="left"/>
      <w:pPr>
        <w:ind w:left="3456" w:hanging="1080"/>
      </w:pPr>
      <w:rPr>
        <w:rFonts w:hint="default"/>
      </w:rPr>
    </w:lvl>
    <w:lvl w:ilvl="4">
      <w:start w:val="1"/>
      <w:numFmt w:val="decimal"/>
      <w:isLgl/>
      <w:lvlText w:val="%1.%2.%3.%4.%5"/>
      <w:lvlJc w:val="left"/>
      <w:pPr>
        <w:ind w:left="4248"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92" w:hanging="1440"/>
      </w:pPr>
      <w:rPr>
        <w:rFonts w:hint="default"/>
      </w:rPr>
    </w:lvl>
    <w:lvl w:ilvl="7">
      <w:start w:val="1"/>
      <w:numFmt w:val="decimal"/>
      <w:isLgl/>
      <w:lvlText w:val="%1.%2.%3.%4.%5.%6.%7.%8"/>
      <w:lvlJc w:val="left"/>
      <w:pPr>
        <w:ind w:left="7344" w:hanging="1800"/>
      </w:pPr>
      <w:rPr>
        <w:rFonts w:hint="default"/>
      </w:rPr>
    </w:lvl>
    <w:lvl w:ilvl="8">
      <w:start w:val="1"/>
      <w:numFmt w:val="decimal"/>
      <w:isLgl/>
      <w:lvlText w:val="%1.%2.%3.%4.%5.%6.%7.%8.%9"/>
      <w:lvlJc w:val="left"/>
      <w:pPr>
        <w:ind w:left="8496" w:hanging="2160"/>
      </w:pPr>
      <w:rPr>
        <w:rFonts w:hint="default"/>
      </w:rPr>
    </w:lvl>
  </w:abstractNum>
  <w:abstractNum w:abstractNumId="25" w15:restartNumberingAfterBreak="0">
    <w:nsid w:val="7CB73F8A"/>
    <w:multiLevelType w:val="hybridMultilevel"/>
    <w:tmpl w:val="A1FE1F36"/>
    <w:lvl w:ilvl="0" w:tplc="BB30BCC2">
      <w:start w:val="1"/>
      <w:numFmt w:val="decimal"/>
      <w:lvlText w:val="%1."/>
      <w:lvlJc w:val="left"/>
      <w:pPr>
        <w:ind w:left="1169" w:hanging="495"/>
      </w:pPr>
      <w:rPr>
        <w:rFonts w:ascii="Times New Roman" w:eastAsia="Times New Roman" w:hAnsi="Times New Roman" w:cs="Times New Roman"/>
      </w:rPr>
    </w:lvl>
    <w:lvl w:ilvl="1" w:tplc="40090019" w:tentative="1">
      <w:start w:val="1"/>
      <w:numFmt w:val="lowerLetter"/>
      <w:lvlText w:val="%2."/>
      <w:lvlJc w:val="left"/>
      <w:pPr>
        <w:ind w:left="1754" w:hanging="360"/>
      </w:pPr>
    </w:lvl>
    <w:lvl w:ilvl="2" w:tplc="4009001B" w:tentative="1">
      <w:start w:val="1"/>
      <w:numFmt w:val="lowerRoman"/>
      <w:lvlText w:val="%3."/>
      <w:lvlJc w:val="right"/>
      <w:pPr>
        <w:ind w:left="2474" w:hanging="180"/>
      </w:pPr>
    </w:lvl>
    <w:lvl w:ilvl="3" w:tplc="4009000F" w:tentative="1">
      <w:start w:val="1"/>
      <w:numFmt w:val="decimal"/>
      <w:lvlText w:val="%4."/>
      <w:lvlJc w:val="left"/>
      <w:pPr>
        <w:ind w:left="3194" w:hanging="360"/>
      </w:pPr>
    </w:lvl>
    <w:lvl w:ilvl="4" w:tplc="40090019" w:tentative="1">
      <w:start w:val="1"/>
      <w:numFmt w:val="lowerLetter"/>
      <w:lvlText w:val="%5."/>
      <w:lvlJc w:val="left"/>
      <w:pPr>
        <w:ind w:left="3914" w:hanging="360"/>
      </w:pPr>
    </w:lvl>
    <w:lvl w:ilvl="5" w:tplc="4009001B" w:tentative="1">
      <w:start w:val="1"/>
      <w:numFmt w:val="lowerRoman"/>
      <w:lvlText w:val="%6."/>
      <w:lvlJc w:val="right"/>
      <w:pPr>
        <w:ind w:left="4634" w:hanging="180"/>
      </w:pPr>
    </w:lvl>
    <w:lvl w:ilvl="6" w:tplc="4009000F" w:tentative="1">
      <w:start w:val="1"/>
      <w:numFmt w:val="decimal"/>
      <w:lvlText w:val="%7."/>
      <w:lvlJc w:val="left"/>
      <w:pPr>
        <w:ind w:left="5354" w:hanging="360"/>
      </w:pPr>
    </w:lvl>
    <w:lvl w:ilvl="7" w:tplc="40090019" w:tentative="1">
      <w:start w:val="1"/>
      <w:numFmt w:val="lowerLetter"/>
      <w:lvlText w:val="%8."/>
      <w:lvlJc w:val="left"/>
      <w:pPr>
        <w:ind w:left="6074" w:hanging="360"/>
      </w:pPr>
    </w:lvl>
    <w:lvl w:ilvl="8" w:tplc="4009001B" w:tentative="1">
      <w:start w:val="1"/>
      <w:numFmt w:val="lowerRoman"/>
      <w:lvlText w:val="%9."/>
      <w:lvlJc w:val="right"/>
      <w:pPr>
        <w:ind w:left="6794" w:hanging="180"/>
      </w:pPr>
    </w:lvl>
  </w:abstractNum>
  <w:num w:numId="1">
    <w:abstractNumId w:val="12"/>
  </w:num>
  <w:num w:numId="2">
    <w:abstractNumId w:val="9"/>
  </w:num>
  <w:num w:numId="3">
    <w:abstractNumId w:val="21"/>
  </w:num>
  <w:num w:numId="4">
    <w:abstractNumId w:val="19"/>
  </w:num>
  <w:num w:numId="5">
    <w:abstractNumId w:val="6"/>
  </w:num>
  <w:num w:numId="6">
    <w:abstractNumId w:val="7"/>
  </w:num>
  <w:num w:numId="7">
    <w:abstractNumId w:val="0"/>
  </w:num>
  <w:num w:numId="8">
    <w:abstractNumId w:val="13"/>
  </w:num>
  <w:num w:numId="9">
    <w:abstractNumId w:val="14"/>
  </w:num>
  <w:num w:numId="10">
    <w:abstractNumId w:val="24"/>
  </w:num>
  <w:num w:numId="11">
    <w:abstractNumId w:val="16"/>
  </w:num>
  <w:num w:numId="12">
    <w:abstractNumId w:val="2"/>
  </w:num>
  <w:num w:numId="13">
    <w:abstractNumId w:val="20"/>
  </w:num>
  <w:num w:numId="14">
    <w:abstractNumId w:val="8"/>
  </w:num>
  <w:num w:numId="15">
    <w:abstractNumId w:val="1"/>
  </w:num>
  <w:num w:numId="16">
    <w:abstractNumId w:val="3"/>
  </w:num>
  <w:num w:numId="17">
    <w:abstractNumId w:val="4"/>
  </w:num>
  <w:num w:numId="18">
    <w:abstractNumId w:val="18"/>
  </w:num>
  <w:num w:numId="19">
    <w:abstractNumId w:val="25"/>
  </w:num>
  <w:num w:numId="20">
    <w:abstractNumId w:val="5"/>
  </w:num>
  <w:num w:numId="21">
    <w:abstractNumId w:val="17"/>
  </w:num>
  <w:num w:numId="22">
    <w:abstractNumId w:val="22"/>
  </w:num>
  <w:num w:numId="23">
    <w:abstractNumId w:val="10"/>
  </w:num>
  <w:num w:numId="24">
    <w:abstractNumId w:val="23"/>
  </w:num>
  <w:num w:numId="25">
    <w:abstractNumId w:val="15"/>
  </w:num>
  <w:num w:numId="26">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4F9"/>
    <w:rsid w:val="0000632C"/>
    <w:rsid w:val="00015ABB"/>
    <w:rsid w:val="00017564"/>
    <w:rsid w:val="000277F4"/>
    <w:rsid w:val="0003440F"/>
    <w:rsid w:val="00036289"/>
    <w:rsid w:val="000412A2"/>
    <w:rsid w:val="00051195"/>
    <w:rsid w:val="00061596"/>
    <w:rsid w:val="0006298E"/>
    <w:rsid w:val="00073BE3"/>
    <w:rsid w:val="000755E0"/>
    <w:rsid w:val="00076E02"/>
    <w:rsid w:val="00086367"/>
    <w:rsid w:val="00087A65"/>
    <w:rsid w:val="00097AE1"/>
    <w:rsid w:val="000B70C9"/>
    <w:rsid w:val="000C0068"/>
    <w:rsid w:val="000C2D43"/>
    <w:rsid w:val="000D7A8B"/>
    <w:rsid w:val="000E3CB2"/>
    <w:rsid w:val="000F6911"/>
    <w:rsid w:val="0011295A"/>
    <w:rsid w:val="00120EDD"/>
    <w:rsid w:val="00131408"/>
    <w:rsid w:val="001448BF"/>
    <w:rsid w:val="001475E6"/>
    <w:rsid w:val="00151D6E"/>
    <w:rsid w:val="00156C07"/>
    <w:rsid w:val="00163C19"/>
    <w:rsid w:val="00183AC6"/>
    <w:rsid w:val="001A67C7"/>
    <w:rsid w:val="001B6543"/>
    <w:rsid w:val="001C0EED"/>
    <w:rsid w:val="001C2EC5"/>
    <w:rsid w:val="001D1CFD"/>
    <w:rsid w:val="001D202F"/>
    <w:rsid w:val="001D230A"/>
    <w:rsid w:val="001E2817"/>
    <w:rsid w:val="0023629E"/>
    <w:rsid w:val="00243236"/>
    <w:rsid w:val="00252280"/>
    <w:rsid w:val="0025236A"/>
    <w:rsid w:val="0026483D"/>
    <w:rsid w:val="00290E5F"/>
    <w:rsid w:val="002A2728"/>
    <w:rsid w:val="002B0D98"/>
    <w:rsid w:val="002B3809"/>
    <w:rsid w:val="002C4509"/>
    <w:rsid w:val="002D2EC2"/>
    <w:rsid w:val="002F44EF"/>
    <w:rsid w:val="00305B65"/>
    <w:rsid w:val="003144D9"/>
    <w:rsid w:val="00322CA1"/>
    <w:rsid w:val="00324EBD"/>
    <w:rsid w:val="003508AD"/>
    <w:rsid w:val="003639B3"/>
    <w:rsid w:val="0038041E"/>
    <w:rsid w:val="00381DFB"/>
    <w:rsid w:val="003912A5"/>
    <w:rsid w:val="00393E4D"/>
    <w:rsid w:val="00394F0B"/>
    <w:rsid w:val="003A2C6C"/>
    <w:rsid w:val="003B2E30"/>
    <w:rsid w:val="003B54F9"/>
    <w:rsid w:val="003B6B3D"/>
    <w:rsid w:val="003C2EAD"/>
    <w:rsid w:val="003C7884"/>
    <w:rsid w:val="003D450D"/>
    <w:rsid w:val="003D49D5"/>
    <w:rsid w:val="003D659A"/>
    <w:rsid w:val="003E2A0F"/>
    <w:rsid w:val="003E4720"/>
    <w:rsid w:val="003E4B03"/>
    <w:rsid w:val="004149FF"/>
    <w:rsid w:val="00414C38"/>
    <w:rsid w:val="00424D0B"/>
    <w:rsid w:val="0043061E"/>
    <w:rsid w:val="004511FB"/>
    <w:rsid w:val="00453895"/>
    <w:rsid w:val="0045666F"/>
    <w:rsid w:val="004624D3"/>
    <w:rsid w:val="00467104"/>
    <w:rsid w:val="00477412"/>
    <w:rsid w:val="00494FF8"/>
    <w:rsid w:val="004A4D95"/>
    <w:rsid w:val="004C5DBA"/>
    <w:rsid w:val="004C75B9"/>
    <w:rsid w:val="004D1B6B"/>
    <w:rsid w:val="004E43F7"/>
    <w:rsid w:val="004E68AC"/>
    <w:rsid w:val="004E6B89"/>
    <w:rsid w:val="004F4372"/>
    <w:rsid w:val="0050287A"/>
    <w:rsid w:val="00511E5A"/>
    <w:rsid w:val="005408F6"/>
    <w:rsid w:val="00570218"/>
    <w:rsid w:val="0059659C"/>
    <w:rsid w:val="005B2BB0"/>
    <w:rsid w:val="005B3052"/>
    <w:rsid w:val="005B4730"/>
    <w:rsid w:val="005C2327"/>
    <w:rsid w:val="005D640E"/>
    <w:rsid w:val="005E4BAA"/>
    <w:rsid w:val="006218C3"/>
    <w:rsid w:val="00621B47"/>
    <w:rsid w:val="00643924"/>
    <w:rsid w:val="006452B3"/>
    <w:rsid w:val="00665F85"/>
    <w:rsid w:val="006A2B29"/>
    <w:rsid w:val="006A3719"/>
    <w:rsid w:val="006A3CBB"/>
    <w:rsid w:val="006B0F3E"/>
    <w:rsid w:val="006C4262"/>
    <w:rsid w:val="006D2845"/>
    <w:rsid w:val="006E1A39"/>
    <w:rsid w:val="006E2A45"/>
    <w:rsid w:val="006F1E76"/>
    <w:rsid w:val="006F7811"/>
    <w:rsid w:val="007016AA"/>
    <w:rsid w:val="00703454"/>
    <w:rsid w:val="007202EB"/>
    <w:rsid w:val="00727D05"/>
    <w:rsid w:val="007527ED"/>
    <w:rsid w:val="00772247"/>
    <w:rsid w:val="007B2553"/>
    <w:rsid w:val="007B51C3"/>
    <w:rsid w:val="007B6A35"/>
    <w:rsid w:val="007B7FA8"/>
    <w:rsid w:val="007C6576"/>
    <w:rsid w:val="007D2E95"/>
    <w:rsid w:val="007D4501"/>
    <w:rsid w:val="007D738E"/>
    <w:rsid w:val="007E246E"/>
    <w:rsid w:val="007E34BF"/>
    <w:rsid w:val="007F28C6"/>
    <w:rsid w:val="007F540A"/>
    <w:rsid w:val="00807055"/>
    <w:rsid w:val="00810908"/>
    <w:rsid w:val="00812D80"/>
    <w:rsid w:val="008168A5"/>
    <w:rsid w:val="00824505"/>
    <w:rsid w:val="00827987"/>
    <w:rsid w:val="00837C35"/>
    <w:rsid w:val="00842DBC"/>
    <w:rsid w:val="00861520"/>
    <w:rsid w:val="00861FF1"/>
    <w:rsid w:val="00865C0D"/>
    <w:rsid w:val="008747A0"/>
    <w:rsid w:val="0088290C"/>
    <w:rsid w:val="008965C6"/>
    <w:rsid w:val="008A0032"/>
    <w:rsid w:val="008A15E2"/>
    <w:rsid w:val="008B58DB"/>
    <w:rsid w:val="008C6413"/>
    <w:rsid w:val="008D116C"/>
    <w:rsid w:val="008D505E"/>
    <w:rsid w:val="008E182D"/>
    <w:rsid w:val="00927AC6"/>
    <w:rsid w:val="009A064C"/>
    <w:rsid w:val="009B06C0"/>
    <w:rsid w:val="009B6433"/>
    <w:rsid w:val="009D28E9"/>
    <w:rsid w:val="009D40B3"/>
    <w:rsid w:val="009F1536"/>
    <w:rsid w:val="009F7568"/>
    <w:rsid w:val="00A04174"/>
    <w:rsid w:val="00A1291B"/>
    <w:rsid w:val="00A16751"/>
    <w:rsid w:val="00A22652"/>
    <w:rsid w:val="00A51DF1"/>
    <w:rsid w:val="00A6200D"/>
    <w:rsid w:val="00A640FD"/>
    <w:rsid w:val="00A6544B"/>
    <w:rsid w:val="00A8541E"/>
    <w:rsid w:val="00AB00CB"/>
    <w:rsid w:val="00AC3BE1"/>
    <w:rsid w:val="00AF793C"/>
    <w:rsid w:val="00B05B2E"/>
    <w:rsid w:val="00B3359D"/>
    <w:rsid w:val="00B34DD4"/>
    <w:rsid w:val="00B70D7B"/>
    <w:rsid w:val="00B90A0A"/>
    <w:rsid w:val="00B9183C"/>
    <w:rsid w:val="00B9460C"/>
    <w:rsid w:val="00BA24C6"/>
    <w:rsid w:val="00BB6CBB"/>
    <w:rsid w:val="00BD540D"/>
    <w:rsid w:val="00BF0A4A"/>
    <w:rsid w:val="00BF0F8E"/>
    <w:rsid w:val="00C17954"/>
    <w:rsid w:val="00C2327E"/>
    <w:rsid w:val="00C23870"/>
    <w:rsid w:val="00C32229"/>
    <w:rsid w:val="00C4634D"/>
    <w:rsid w:val="00C50A1C"/>
    <w:rsid w:val="00C90918"/>
    <w:rsid w:val="00C910BB"/>
    <w:rsid w:val="00C94E9E"/>
    <w:rsid w:val="00CB28AA"/>
    <w:rsid w:val="00CC171A"/>
    <w:rsid w:val="00CC59DE"/>
    <w:rsid w:val="00CD1963"/>
    <w:rsid w:val="00CD2AD5"/>
    <w:rsid w:val="00CF7DA6"/>
    <w:rsid w:val="00D0272D"/>
    <w:rsid w:val="00D3297D"/>
    <w:rsid w:val="00D5798C"/>
    <w:rsid w:val="00D849AC"/>
    <w:rsid w:val="00D86A44"/>
    <w:rsid w:val="00D966D2"/>
    <w:rsid w:val="00DA3D84"/>
    <w:rsid w:val="00DA7CFE"/>
    <w:rsid w:val="00DB3EFA"/>
    <w:rsid w:val="00DC3F6D"/>
    <w:rsid w:val="00DE4987"/>
    <w:rsid w:val="00DF4424"/>
    <w:rsid w:val="00DF476B"/>
    <w:rsid w:val="00E010D7"/>
    <w:rsid w:val="00E1033C"/>
    <w:rsid w:val="00E11B8B"/>
    <w:rsid w:val="00E2062A"/>
    <w:rsid w:val="00E33403"/>
    <w:rsid w:val="00E3398C"/>
    <w:rsid w:val="00E35D2E"/>
    <w:rsid w:val="00E366F1"/>
    <w:rsid w:val="00E5634F"/>
    <w:rsid w:val="00E669E5"/>
    <w:rsid w:val="00E76F95"/>
    <w:rsid w:val="00E84EF0"/>
    <w:rsid w:val="00E93C45"/>
    <w:rsid w:val="00E97EB7"/>
    <w:rsid w:val="00EA55C4"/>
    <w:rsid w:val="00EE1FBA"/>
    <w:rsid w:val="00EE5915"/>
    <w:rsid w:val="00EE60B4"/>
    <w:rsid w:val="00F02A15"/>
    <w:rsid w:val="00F03D51"/>
    <w:rsid w:val="00F2154E"/>
    <w:rsid w:val="00F331E1"/>
    <w:rsid w:val="00F403A8"/>
    <w:rsid w:val="00F40ADE"/>
    <w:rsid w:val="00F4293D"/>
    <w:rsid w:val="00F42FB0"/>
    <w:rsid w:val="00F53258"/>
    <w:rsid w:val="00F604C9"/>
    <w:rsid w:val="00F820B3"/>
    <w:rsid w:val="00F941AA"/>
    <w:rsid w:val="00FA1D9E"/>
    <w:rsid w:val="00FD6D8F"/>
    <w:rsid w:val="00FE32AA"/>
    <w:rsid w:val="00FF2FBC"/>
    <w:rsid w:val="00FF300B"/>
    <w:rsid w:val="00FF79BD"/>
  </w:rsids>
  <m:mathPr>
    <m:mathFont m:val="Cambria Math"/>
    <m:brkBin m:val="before"/>
    <m:brkBinSub m:val="--"/>
    <m:smallFrac/>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E3EB9"/>
  <w15:docId w15:val="{5E9E2567-2C37-4EE8-9111-CBC863588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1FB"/>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3B54F9"/>
    <w:pPr>
      <w:keepNext/>
      <w:outlineLvl w:val="0"/>
    </w:pPr>
    <w:rPr>
      <w:b/>
      <w:bCs/>
      <w:sz w:val="20"/>
    </w:rPr>
  </w:style>
  <w:style w:type="paragraph" w:styleId="Heading3">
    <w:name w:val="heading 3"/>
    <w:basedOn w:val="Normal"/>
    <w:next w:val="Normal"/>
    <w:link w:val="Heading3Char"/>
    <w:uiPriority w:val="9"/>
    <w:unhideWhenUsed/>
    <w:qFormat/>
    <w:rsid w:val="00B70D7B"/>
    <w:pPr>
      <w:keepNext/>
      <w:keepLines/>
      <w:spacing w:before="40"/>
      <w:outlineLvl w:val="2"/>
    </w:pPr>
    <w:rPr>
      <w:rFonts w:asciiTheme="majorHAnsi" w:eastAsiaTheme="majorEastAsia" w:hAnsiTheme="majorHAnsi" w:cstheme="majorBidi"/>
      <w:color w:val="1F4D78" w:themeColor="accent1" w:themeShade="7F"/>
    </w:rPr>
  </w:style>
  <w:style w:type="paragraph" w:styleId="Heading5">
    <w:name w:val="heading 5"/>
    <w:basedOn w:val="Normal"/>
    <w:next w:val="Normal"/>
    <w:link w:val="Heading5Char"/>
    <w:qFormat/>
    <w:rsid w:val="003B54F9"/>
    <w:pPr>
      <w:keepNext/>
      <w:ind w:left="360"/>
      <w:jc w:val="center"/>
      <w:outlineLvl w:val="4"/>
    </w:pPr>
    <w:rPr>
      <w:b/>
      <w:bCs/>
    </w:rPr>
  </w:style>
  <w:style w:type="paragraph" w:styleId="Heading6">
    <w:name w:val="heading 6"/>
    <w:basedOn w:val="Normal"/>
    <w:next w:val="Normal"/>
    <w:link w:val="Heading6Char"/>
    <w:qFormat/>
    <w:rsid w:val="003B54F9"/>
    <w:pPr>
      <w:keepNext/>
      <w:ind w:left="360"/>
      <w:jc w:val="center"/>
      <w:outlineLvl w:val="5"/>
    </w:pPr>
    <w:rPr>
      <w:u w:val="single"/>
    </w:rPr>
  </w:style>
  <w:style w:type="paragraph" w:styleId="Heading7">
    <w:name w:val="heading 7"/>
    <w:basedOn w:val="Normal"/>
    <w:next w:val="Normal"/>
    <w:link w:val="Heading7Char"/>
    <w:qFormat/>
    <w:rsid w:val="003B54F9"/>
    <w:pPr>
      <w:keepNext/>
      <w:jc w:val="center"/>
      <w:outlineLvl w:val="6"/>
    </w:pPr>
    <w:rPr>
      <w:b/>
      <w:bCs/>
    </w:rPr>
  </w:style>
  <w:style w:type="paragraph" w:styleId="Heading8">
    <w:name w:val="heading 8"/>
    <w:basedOn w:val="Normal"/>
    <w:next w:val="Normal"/>
    <w:link w:val="Heading8Char"/>
    <w:qFormat/>
    <w:rsid w:val="003B54F9"/>
    <w:pPr>
      <w:keepNext/>
      <w:jc w:val="center"/>
      <w:outlineLvl w:val="7"/>
    </w:pPr>
    <w:rPr>
      <w:b/>
      <w:bCs/>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54F9"/>
    <w:rPr>
      <w:rFonts w:ascii="Times New Roman" w:eastAsia="Times New Roman" w:hAnsi="Times New Roman" w:cs="Times New Roman"/>
      <w:b/>
      <w:bCs/>
      <w:sz w:val="20"/>
      <w:szCs w:val="24"/>
      <w:lang w:val="en-US"/>
    </w:rPr>
  </w:style>
  <w:style w:type="character" w:customStyle="1" w:styleId="Heading5Char">
    <w:name w:val="Heading 5 Char"/>
    <w:basedOn w:val="DefaultParagraphFont"/>
    <w:link w:val="Heading5"/>
    <w:rsid w:val="003B54F9"/>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3B54F9"/>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rsid w:val="003B54F9"/>
    <w:rPr>
      <w:rFonts w:ascii="Times New Roman" w:eastAsia="Times New Roman" w:hAnsi="Times New Roman" w:cs="Times New Roman"/>
      <w:b/>
      <w:bCs/>
      <w:sz w:val="24"/>
      <w:szCs w:val="24"/>
      <w:lang w:val="en-US"/>
    </w:rPr>
  </w:style>
  <w:style w:type="character" w:customStyle="1" w:styleId="Heading8Char">
    <w:name w:val="Heading 8 Char"/>
    <w:basedOn w:val="DefaultParagraphFont"/>
    <w:link w:val="Heading8"/>
    <w:rsid w:val="003B54F9"/>
    <w:rPr>
      <w:rFonts w:ascii="Times New Roman" w:eastAsia="Times New Roman" w:hAnsi="Times New Roman" w:cs="Times New Roman"/>
      <w:b/>
      <w:bCs/>
      <w:sz w:val="28"/>
      <w:szCs w:val="24"/>
      <w:lang w:val="en-US"/>
    </w:rPr>
  </w:style>
  <w:style w:type="paragraph" w:styleId="BodyText">
    <w:name w:val="Body Text"/>
    <w:basedOn w:val="Normal"/>
    <w:link w:val="BodyTextChar"/>
    <w:rsid w:val="003B54F9"/>
    <w:pPr>
      <w:spacing w:line="480" w:lineRule="auto"/>
      <w:jc w:val="both"/>
    </w:pPr>
  </w:style>
  <w:style w:type="character" w:customStyle="1" w:styleId="BodyTextChar">
    <w:name w:val="Body Text Char"/>
    <w:basedOn w:val="DefaultParagraphFont"/>
    <w:link w:val="BodyText"/>
    <w:rsid w:val="003B54F9"/>
    <w:rPr>
      <w:rFonts w:ascii="Times New Roman" w:eastAsia="Times New Roman" w:hAnsi="Times New Roman" w:cs="Times New Roman"/>
      <w:sz w:val="24"/>
      <w:szCs w:val="24"/>
      <w:lang w:val="en-US"/>
    </w:rPr>
  </w:style>
  <w:style w:type="paragraph" w:styleId="BodyText2">
    <w:name w:val="Body Text 2"/>
    <w:basedOn w:val="Normal"/>
    <w:link w:val="BodyText2Char"/>
    <w:rsid w:val="003B54F9"/>
    <w:pPr>
      <w:spacing w:line="360" w:lineRule="auto"/>
      <w:jc w:val="center"/>
    </w:pPr>
    <w:rPr>
      <w:b/>
      <w:bCs/>
      <w:sz w:val="36"/>
    </w:rPr>
  </w:style>
  <w:style w:type="character" w:customStyle="1" w:styleId="BodyText2Char">
    <w:name w:val="Body Text 2 Char"/>
    <w:basedOn w:val="DefaultParagraphFont"/>
    <w:link w:val="BodyText2"/>
    <w:rsid w:val="003B54F9"/>
    <w:rPr>
      <w:rFonts w:ascii="Times New Roman" w:eastAsia="Times New Roman" w:hAnsi="Times New Roman" w:cs="Times New Roman"/>
      <w:b/>
      <w:bCs/>
      <w:sz w:val="36"/>
      <w:szCs w:val="24"/>
      <w:lang w:val="en-US"/>
    </w:rPr>
  </w:style>
  <w:style w:type="paragraph" w:styleId="Header">
    <w:name w:val="header"/>
    <w:basedOn w:val="Normal"/>
    <w:link w:val="HeaderChar"/>
    <w:uiPriority w:val="99"/>
    <w:unhideWhenUsed/>
    <w:rsid w:val="003B54F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B54F9"/>
    <w:rPr>
      <w:lang w:val="en-US"/>
    </w:rPr>
  </w:style>
  <w:style w:type="paragraph" w:styleId="BalloonText">
    <w:name w:val="Balloon Text"/>
    <w:basedOn w:val="Normal"/>
    <w:link w:val="BalloonTextChar"/>
    <w:uiPriority w:val="99"/>
    <w:semiHidden/>
    <w:unhideWhenUsed/>
    <w:rsid w:val="004E6B8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B89"/>
    <w:rPr>
      <w:rFonts w:ascii="Segoe UI" w:eastAsia="Times New Roman" w:hAnsi="Segoe UI" w:cs="Segoe UI"/>
      <w:sz w:val="18"/>
      <w:szCs w:val="18"/>
      <w:lang w:val="en-US"/>
    </w:rPr>
  </w:style>
  <w:style w:type="paragraph" w:styleId="ListParagraph">
    <w:name w:val="List Paragraph"/>
    <w:basedOn w:val="Normal"/>
    <w:uiPriority w:val="34"/>
    <w:qFormat/>
    <w:rsid w:val="004E6B89"/>
    <w:pPr>
      <w:ind w:left="720"/>
      <w:contextualSpacing/>
    </w:pPr>
  </w:style>
  <w:style w:type="paragraph" w:styleId="NormalWeb">
    <w:name w:val="Normal (Web)"/>
    <w:basedOn w:val="Normal"/>
    <w:link w:val="NormalWebChar"/>
    <w:uiPriority w:val="99"/>
    <w:unhideWhenUsed/>
    <w:rsid w:val="007D2E95"/>
    <w:pPr>
      <w:spacing w:before="100" w:beforeAutospacing="1" w:after="100" w:afterAutospacing="1"/>
    </w:pPr>
    <w:rPr>
      <w:lang w:val="en-IN" w:eastAsia="en-IN"/>
    </w:rPr>
  </w:style>
  <w:style w:type="table" w:styleId="TableGrid">
    <w:name w:val="Table Grid"/>
    <w:basedOn w:val="TableNormal"/>
    <w:uiPriority w:val="39"/>
    <w:rsid w:val="0082798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List1">
    <w:name w:val="Light List1"/>
    <w:basedOn w:val="TableNormal"/>
    <w:uiPriority w:val="61"/>
    <w:rsid w:val="0082798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E97EB7"/>
    <w:rPr>
      <w:color w:val="0563C1" w:themeColor="hyperlink"/>
      <w:u w:val="single"/>
    </w:rPr>
  </w:style>
  <w:style w:type="character" w:styleId="Strong">
    <w:name w:val="Strong"/>
    <w:basedOn w:val="DefaultParagraphFont"/>
    <w:uiPriority w:val="22"/>
    <w:qFormat/>
    <w:rsid w:val="00494FF8"/>
    <w:rPr>
      <w:b/>
      <w:bCs/>
    </w:rPr>
  </w:style>
  <w:style w:type="character" w:customStyle="1" w:styleId="apple-converted-space">
    <w:name w:val="apple-converted-space"/>
    <w:basedOn w:val="DefaultParagraphFont"/>
    <w:rsid w:val="0059659C"/>
  </w:style>
  <w:style w:type="character" w:customStyle="1" w:styleId="Heading3Char">
    <w:name w:val="Heading 3 Char"/>
    <w:basedOn w:val="DefaultParagraphFont"/>
    <w:link w:val="Heading3"/>
    <w:uiPriority w:val="9"/>
    <w:rsid w:val="00B70D7B"/>
    <w:rPr>
      <w:rFonts w:asciiTheme="majorHAnsi" w:eastAsiaTheme="majorEastAsia" w:hAnsiTheme="majorHAnsi" w:cstheme="majorBidi"/>
      <w:color w:val="1F4D78" w:themeColor="accent1" w:themeShade="7F"/>
      <w:sz w:val="24"/>
      <w:szCs w:val="24"/>
      <w:lang w:val="en-US"/>
    </w:rPr>
  </w:style>
  <w:style w:type="character" w:styleId="Emphasis">
    <w:name w:val="Emphasis"/>
    <w:basedOn w:val="DefaultParagraphFont"/>
    <w:uiPriority w:val="20"/>
    <w:qFormat/>
    <w:rsid w:val="00B70D7B"/>
    <w:rPr>
      <w:i/>
      <w:iCs/>
    </w:rPr>
  </w:style>
  <w:style w:type="character" w:styleId="HTMLCode">
    <w:name w:val="HTML Code"/>
    <w:basedOn w:val="DefaultParagraphFont"/>
    <w:semiHidden/>
    <w:unhideWhenUsed/>
    <w:rsid w:val="00B70D7B"/>
    <w:rPr>
      <w:rFonts w:ascii="Courier New" w:eastAsia="Times New Roman" w:hAnsi="Courier New" w:cs="Courier New" w:hint="default"/>
      <w:sz w:val="20"/>
      <w:szCs w:val="20"/>
    </w:rPr>
  </w:style>
  <w:style w:type="paragraph" w:customStyle="1" w:styleId="figurecaption">
    <w:name w:val="figurecaption"/>
    <w:basedOn w:val="Normal"/>
    <w:uiPriority w:val="99"/>
    <w:rsid w:val="00B70D7B"/>
    <w:pPr>
      <w:spacing w:before="100" w:beforeAutospacing="1" w:after="100" w:afterAutospacing="1"/>
      <w:ind w:left="1440" w:right="1440"/>
      <w:jc w:val="both"/>
    </w:pPr>
    <w:rPr>
      <w:rFonts w:ascii="Arial" w:hAnsi="Arial" w:cs="Arial"/>
      <w:sz w:val="20"/>
      <w:szCs w:val="20"/>
    </w:rPr>
  </w:style>
  <w:style w:type="character" w:customStyle="1" w:styleId="NormalWebChar">
    <w:name w:val="Normal (Web) Char"/>
    <w:basedOn w:val="DefaultParagraphFont"/>
    <w:link w:val="NormalWeb"/>
    <w:uiPriority w:val="99"/>
    <w:rsid w:val="00B70D7B"/>
    <w:rPr>
      <w:rFonts w:ascii="Times New Roman" w:eastAsia="Times New Roman" w:hAnsi="Times New Roman" w:cs="Times New Roman"/>
      <w:sz w:val="24"/>
      <w:szCs w:val="24"/>
      <w:lang w:eastAsia="en-IN"/>
    </w:rPr>
  </w:style>
  <w:style w:type="character" w:customStyle="1" w:styleId="mw-headline">
    <w:name w:val="mw-headline"/>
    <w:basedOn w:val="DefaultParagraphFont"/>
    <w:rsid w:val="00B70D7B"/>
  </w:style>
  <w:style w:type="paragraph" w:customStyle="1" w:styleId="Default">
    <w:name w:val="Default"/>
    <w:rsid w:val="007016AA"/>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Footer">
    <w:name w:val="footer"/>
    <w:basedOn w:val="Normal"/>
    <w:link w:val="FooterChar"/>
    <w:uiPriority w:val="99"/>
    <w:unhideWhenUsed/>
    <w:rsid w:val="00E366F1"/>
    <w:pPr>
      <w:tabs>
        <w:tab w:val="center" w:pos="4513"/>
        <w:tab w:val="right" w:pos="9026"/>
      </w:tabs>
    </w:pPr>
  </w:style>
  <w:style w:type="character" w:customStyle="1" w:styleId="FooterChar">
    <w:name w:val="Footer Char"/>
    <w:basedOn w:val="DefaultParagraphFont"/>
    <w:link w:val="Footer"/>
    <w:uiPriority w:val="99"/>
    <w:rsid w:val="00E366F1"/>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7412">
      <w:bodyDiv w:val="1"/>
      <w:marLeft w:val="0"/>
      <w:marRight w:val="0"/>
      <w:marTop w:val="0"/>
      <w:marBottom w:val="0"/>
      <w:divBdr>
        <w:top w:val="none" w:sz="0" w:space="0" w:color="auto"/>
        <w:left w:val="none" w:sz="0" w:space="0" w:color="auto"/>
        <w:bottom w:val="none" w:sz="0" w:space="0" w:color="auto"/>
        <w:right w:val="none" w:sz="0" w:space="0" w:color="auto"/>
      </w:divBdr>
      <w:divsChild>
        <w:div w:id="2097556462">
          <w:marLeft w:val="446"/>
          <w:marRight w:val="0"/>
          <w:marTop w:val="0"/>
          <w:marBottom w:val="0"/>
          <w:divBdr>
            <w:top w:val="none" w:sz="0" w:space="0" w:color="auto"/>
            <w:left w:val="none" w:sz="0" w:space="0" w:color="auto"/>
            <w:bottom w:val="none" w:sz="0" w:space="0" w:color="auto"/>
            <w:right w:val="none" w:sz="0" w:space="0" w:color="auto"/>
          </w:divBdr>
        </w:div>
        <w:div w:id="1468819997">
          <w:marLeft w:val="446"/>
          <w:marRight w:val="0"/>
          <w:marTop w:val="0"/>
          <w:marBottom w:val="0"/>
          <w:divBdr>
            <w:top w:val="none" w:sz="0" w:space="0" w:color="auto"/>
            <w:left w:val="none" w:sz="0" w:space="0" w:color="auto"/>
            <w:bottom w:val="none" w:sz="0" w:space="0" w:color="auto"/>
            <w:right w:val="none" w:sz="0" w:space="0" w:color="auto"/>
          </w:divBdr>
        </w:div>
      </w:divsChild>
    </w:div>
    <w:div w:id="44066485">
      <w:bodyDiv w:val="1"/>
      <w:marLeft w:val="0"/>
      <w:marRight w:val="0"/>
      <w:marTop w:val="0"/>
      <w:marBottom w:val="0"/>
      <w:divBdr>
        <w:top w:val="none" w:sz="0" w:space="0" w:color="auto"/>
        <w:left w:val="none" w:sz="0" w:space="0" w:color="auto"/>
        <w:bottom w:val="none" w:sz="0" w:space="0" w:color="auto"/>
        <w:right w:val="none" w:sz="0" w:space="0" w:color="auto"/>
      </w:divBdr>
    </w:div>
    <w:div w:id="45838110">
      <w:bodyDiv w:val="1"/>
      <w:marLeft w:val="0"/>
      <w:marRight w:val="0"/>
      <w:marTop w:val="0"/>
      <w:marBottom w:val="0"/>
      <w:divBdr>
        <w:top w:val="none" w:sz="0" w:space="0" w:color="auto"/>
        <w:left w:val="none" w:sz="0" w:space="0" w:color="auto"/>
        <w:bottom w:val="none" w:sz="0" w:space="0" w:color="auto"/>
        <w:right w:val="none" w:sz="0" w:space="0" w:color="auto"/>
      </w:divBdr>
    </w:div>
    <w:div w:id="46224634">
      <w:bodyDiv w:val="1"/>
      <w:marLeft w:val="0"/>
      <w:marRight w:val="0"/>
      <w:marTop w:val="0"/>
      <w:marBottom w:val="0"/>
      <w:divBdr>
        <w:top w:val="none" w:sz="0" w:space="0" w:color="auto"/>
        <w:left w:val="none" w:sz="0" w:space="0" w:color="auto"/>
        <w:bottom w:val="none" w:sz="0" w:space="0" w:color="auto"/>
        <w:right w:val="none" w:sz="0" w:space="0" w:color="auto"/>
      </w:divBdr>
    </w:div>
    <w:div w:id="48961882">
      <w:bodyDiv w:val="1"/>
      <w:marLeft w:val="0"/>
      <w:marRight w:val="0"/>
      <w:marTop w:val="0"/>
      <w:marBottom w:val="0"/>
      <w:divBdr>
        <w:top w:val="none" w:sz="0" w:space="0" w:color="auto"/>
        <w:left w:val="none" w:sz="0" w:space="0" w:color="auto"/>
        <w:bottom w:val="none" w:sz="0" w:space="0" w:color="auto"/>
        <w:right w:val="none" w:sz="0" w:space="0" w:color="auto"/>
      </w:divBdr>
    </w:div>
    <w:div w:id="70197662">
      <w:bodyDiv w:val="1"/>
      <w:marLeft w:val="0"/>
      <w:marRight w:val="0"/>
      <w:marTop w:val="0"/>
      <w:marBottom w:val="0"/>
      <w:divBdr>
        <w:top w:val="none" w:sz="0" w:space="0" w:color="auto"/>
        <w:left w:val="none" w:sz="0" w:space="0" w:color="auto"/>
        <w:bottom w:val="none" w:sz="0" w:space="0" w:color="auto"/>
        <w:right w:val="none" w:sz="0" w:space="0" w:color="auto"/>
      </w:divBdr>
    </w:div>
    <w:div w:id="73361476">
      <w:bodyDiv w:val="1"/>
      <w:marLeft w:val="0"/>
      <w:marRight w:val="0"/>
      <w:marTop w:val="0"/>
      <w:marBottom w:val="0"/>
      <w:divBdr>
        <w:top w:val="none" w:sz="0" w:space="0" w:color="auto"/>
        <w:left w:val="none" w:sz="0" w:space="0" w:color="auto"/>
        <w:bottom w:val="none" w:sz="0" w:space="0" w:color="auto"/>
        <w:right w:val="none" w:sz="0" w:space="0" w:color="auto"/>
      </w:divBdr>
    </w:div>
    <w:div w:id="116148064">
      <w:bodyDiv w:val="1"/>
      <w:marLeft w:val="0"/>
      <w:marRight w:val="0"/>
      <w:marTop w:val="0"/>
      <w:marBottom w:val="0"/>
      <w:divBdr>
        <w:top w:val="none" w:sz="0" w:space="0" w:color="auto"/>
        <w:left w:val="none" w:sz="0" w:space="0" w:color="auto"/>
        <w:bottom w:val="none" w:sz="0" w:space="0" w:color="auto"/>
        <w:right w:val="none" w:sz="0" w:space="0" w:color="auto"/>
      </w:divBdr>
    </w:div>
    <w:div w:id="117602658">
      <w:bodyDiv w:val="1"/>
      <w:marLeft w:val="0"/>
      <w:marRight w:val="0"/>
      <w:marTop w:val="0"/>
      <w:marBottom w:val="0"/>
      <w:divBdr>
        <w:top w:val="none" w:sz="0" w:space="0" w:color="auto"/>
        <w:left w:val="none" w:sz="0" w:space="0" w:color="auto"/>
        <w:bottom w:val="none" w:sz="0" w:space="0" w:color="auto"/>
        <w:right w:val="none" w:sz="0" w:space="0" w:color="auto"/>
      </w:divBdr>
    </w:div>
    <w:div w:id="130250583">
      <w:bodyDiv w:val="1"/>
      <w:marLeft w:val="0"/>
      <w:marRight w:val="0"/>
      <w:marTop w:val="0"/>
      <w:marBottom w:val="0"/>
      <w:divBdr>
        <w:top w:val="none" w:sz="0" w:space="0" w:color="auto"/>
        <w:left w:val="none" w:sz="0" w:space="0" w:color="auto"/>
        <w:bottom w:val="none" w:sz="0" w:space="0" w:color="auto"/>
        <w:right w:val="none" w:sz="0" w:space="0" w:color="auto"/>
      </w:divBdr>
    </w:div>
    <w:div w:id="136995977">
      <w:bodyDiv w:val="1"/>
      <w:marLeft w:val="0"/>
      <w:marRight w:val="0"/>
      <w:marTop w:val="0"/>
      <w:marBottom w:val="0"/>
      <w:divBdr>
        <w:top w:val="none" w:sz="0" w:space="0" w:color="auto"/>
        <w:left w:val="none" w:sz="0" w:space="0" w:color="auto"/>
        <w:bottom w:val="none" w:sz="0" w:space="0" w:color="auto"/>
        <w:right w:val="none" w:sz="0" w:space="0" w:color="auto"/>
      </w:divBdr>
      <w:divsChild>
        <w:div w:id="1785810413">
          <w:marLeft w:val="547"/>
          <w:marRight w:val="0"/>
          <w:marTop w:val="200"/>
          <w:marBottom w:val="0"/>
          <w:divBdr>
            <w:top w:val="none" w:sz="0" w:space="0" w:color="auto"/>
            <w:left w:val="none" w:sz="0" w:space="0" w:color="auto"/>
            <w:bottom w:val="none" w:sz="0" w:space="0" w:color="auto"/>
            <w:right w:val="none" w:sz="0" w:space="0" w:color="auto"/>
          </w:divBdr>
        </w:div>
        <w:div w:id="1078556253">
          <w:marLeft w:val="547"/>
          <w:marRight w:val="0"/>
          <w:marTop w:val="200"/>
          <w:marBottom w:val="0"/>
          <w:divBdr>
            <w:top w:val="none" w:sz="0" w:space="0" w:color="auto"/>
            <w:left w:val="none" w:sz="0" w:space="0" w:color="auto"/>
            <w:bottom w:val="none" w:sz="0" w:space="0" w:color="auto"/>
            <w:right w:val="none" w:sz="0" w:space="0" w:color="auto"/>
          </w:divBdr>
        </w:div>
        <w:div w:id="979655174">
          <w:marLeft w:val="547"/>
          <w:marRight w:val="0"/>
          <w:marTop w:val="200"/>
          <w:marBottom w:val="0"/>
          <w:divBdr>
            <w:top w:val="none" w:sz="0" w:space="0" w:color="auto"/>
            <w:left w:val="none" w:sz="0" w:space="0" w:color="auto"/>
            <w:bottom w:val="none" w:sz="0" w:space="0" w:color="auto"/>
            <w:right w:val="none" w:sz="0" w:space="0" w:color="auto"/>
          </w:divBdr>
        </w:div>
        <w:div w:id="1318534898">
          <w:marLeft w:val="547"/>
          <w:marRight w:val="0"/>
          <w:marTop w:val="200"/>
          <w:marBottom w:val="0"/>
          <w:divBdr>
            <w:top w:val="none" w:sz="0" w:space="0" w:color="auto"/>
            <w:left w:val="none" w:sz="0" w:space="0" w:color="auto"/>
            <w:bottom w:val="none" w:sz="0" w:space="0" w:color="auto"/>
            <w:right w:val="none" w:sz="0" w:space="0" w:color="auto"/>
          </w:divBdr>
        </w:div>
        <w:div w:id="513417005">
          <w:marLeft w:val="547"/>
          <w:marRight w:val="0"/>
          <w:marTop w:val="200"/>
          <w:marBottom w:val="0"/>
          <w:divBdr>
            <w:top w:val="none" w:sz="0" w:space="0" w:color="auto"/>
            <w:left w:val="none" w:sz="0" w:space="0" w:color="auto"/>
            <w:bottom w:val="none" w:sz="0" w:space="0" w:color="auto"/>
            <w:right w:val="none" w:sz="0" w:space="0" w:color="auto"/>
          </w:divBdr>
        </w:div>
      </w:divsChild>
    </w:div>
    <w:div w:id="169759428">
      <w:bodyDiv w:val="1"/>
      <w:marLeft w:val="0"/>
      <w:marRight w:val="0"/>
      <w:marTop w:val="0"/>
      <w:marBottom w:val="0"/>
      <w:divBdr>
        <w:top w:val="none" w:sz="0" w:space="0" w:color="auto"/>
        <w:left w:val="none" w:sz="0" w:space="0" w:color="auto"/>
        <w:bottom w:val="none" w:sz="0" w:space="0" w:color="auto"/>
        <w:right w:val="none" w:sz="0" w:space="0" w:color="auto"/>
      </w:divBdr>
    </w:div>
    <w:div w:id="203713720">
      <w:bodyDiv w:val="1"/>
      <w:marLeft w:val="0"/>
      <w:marRight w:val="0"/>
      <w:marTop w:val="0"/>
      <w:marBottom w:val="0"/>
      <w:divBdr>
        <w:top w:val="none" w:sz="0" w:space="0" w:color="auto"/>
        <w:left w:val="none" w:sz="0" w:space="0" w:color="auto"/>
        <w:bottom w:val="none" w:sz="0" w:space="0" w:color="auto"/>
        <w:right w:val="none" w:sz="0" w:space="0" w:color="auto"/>
      </w:divBdr>
    </w:div>
    <w:div w:id="209611320">
      <w:bodyDiv w:val="1"/>
      <w:marLeft w:val="0"/>
      <w:marRight w:val="0"/>
      <w:marTop w:val="0"/>
      <w:marBottom w:val="0"/>
      <w:divBdr>
        <w:top w:val="none" w:sz="0" w:space="0" w:color="auto"/>
        <w:left w:val="none" w:sz="0" w:space="0" w:color="auto"/>
        <w:bottom w:val="none" w:sz="0" w:space="0" w:color="auto"/>
        <w:right w:val="none" w:sz="0" w:space="0" w:color="auto"/>
      </w:divBdr>
    </w:div>
    <w:div w:id="234706559">
      <w:bodyDiv w:val="1"/>
      <w:marLeft w:val="0"/>
      <w:marRight w:val="0"/>
      <w:marTop w:val="0"/>
      <w:marBottom w:val="0"/>
      <w:divBdr>
        <w:top w:val="none" w:sz="0" w:space="0" w:color="auto"/>
        <w:left w:val="none" w:sz="0" w:space="0" w:color="auto"/>
        <w:bottom w:val="none" w:sz="0" w:space="0" w:color="auto"/>
        <w:right w:val="none" w:sz="0" w:space="0" w:color="auto"/>
      </w:divBdr>
    </w:div>
    <w:div w:id="241256620">
      <w:bodyDiv w:val="1"/>
      <w:marLeft w:val="0"/>
      <w:marRight w:val="0"/>
      <w:marTop w:val="0"/>
      <w:marBottom w:val="0"/>
      <w:divBdr>
        <w:top w:val="none" w:sz="0" w:space="0" w:color="auto"/>
        <w:left w:val="none" w:sz="0" w:space="0" w:color="auto"/>
        <w:bottom w:val="none" w:sz="0" w:space="0" w:color="auto"/>
        <w:right w:val="none" w:sz="0" w:space="0" w:color="auto"/>
      </w:divBdr>
    </w:div>
    <w:div w:id="262812016">
      <w:bodyDiv w:val="1"/>
      <w:marLeft w:val="0"/>
      <w:marRight w:val="0"/>
      <w:marTop w:val="0"/>
      <w:marBottom w:val="0"/>
      <w:divBdr>
        <w:top w:val="none" w:sz="0" w:space="0" w:color="auto"/>
        <w:left w:val="none" w:sz="0" w:space="0" w:color="auto"/>
        <w:bottom w:val="none" w:sz="0" w:space="0" w:color="auto"/>
        <w:right w:val="none" w:sz="0" w:space="0" w:color="auto"/>
      </w:divBdr>
    </w:div>
    <w:div w:id="277760806">
      <w:bodyDiv w:val="1"/>
      <w:marLeft w:val="0"/>
      <w:marRight w:val="0"/>
      <w:marTop w:val="0"/>
      <w:marBottom w:val="0"/>
      <w:divBdr>
        <w:top w:val="none" w:sz="0" w:space="0" w:color="auto"/>
        <w:left w:val="none" w:sz="0" w:space="0" w:color="auto"/>
        <w:bottom w:val="none" w:sz="0" w:space="0" w:color="auto"/>
        <w:right w:val="none" w:sz="0" w:space="0" w:color="auto"/>
      </w:divBdr>
    </w:div>
    <w:div w:id="332613038">
      <w:bodyDiv w:val="1"/>
      <w:marLeft w:val="0"/>
      <w:marRight w:val="0"/>
      <w:marTop w:val="0"/>
      <w:marBottom w:val="0"/>
      <w:divBdr>
        <w:top w:val="none" w:sz="0" w:space="0" w:color="auto"/>
        <w:left w:val="none" w:sz="0" w:space="0" w:color="auto"/>
        <w:bottom w:val="none" w:sz="0" w:space="0" w:color="auto"/>
        <w:right w:val="none" w:sz="0" w:space="0" w:color="auto"/>
      </w:divBdr>
    </w:div>
    <w:div w:id="346491828">
      <w:bodyDiv w:val="1"/>
      <w:marLeft w:val="0"/>
      <w:marRight w:val="0"/>
      <w:marTop w:val="0"/>
      <w:marBottom w:val="0"/>
      <w:divBdr>
        <w:top w:val="none" w:sz="0" w:space="0" w:color="auto"/>
        <w:left w:val="none" w:sz="0" w:space="0" w:color="auto"/>
        <w:bottom w:val="none" w:sz="0" w:space="0" w:color="auto"/>
        <w:right w:val="none" w:sz="0" w:space="0" w:color="auto"/>
      </w:divBdr>
    </w:div>
    <w:div w:id="351692626">
      <w:bodyDiv w:val="1"/>
      <w:marLeft w:val="0"/>
      <w:marRight w:val="0"/>
      <w:marTop w:val="0"/>
      <w:marBottom w:val="0"/>
      <w:divBdr>
        <w:top w:val="none" w:sz="0" w:space="0" w:color="auto"/>
        <w:left w:val="none" w:sz="0" w:space="0" w:color="auto"/>
        <w:bottom w:val="none" w:sz="0" w:space="0" w:color="auto"/>
        <w:right w:val="none" w:sz="0" w:space="0" w:color="auto"/>
      </w:divBdr>
    </w:div>
    <w:div w:id="360861049">
      <w:bodyDiv w:val="1"/>
      <w:marLeft w:val="0"/>
      <w:marRight w:val="0"/>
      <w:marTop w:val="0"/>
      <w:marBottom w:val="0"/>
      <w:divBdr>
        <w:top w:val="none" w:sz="0" w:space="0" w:color="auto"/>
        <w:left w:val="none" w:sz="0" w:space="0" w:color="auto"/>
        <w:bottom w:val="none" w:sz="0" w:space="0" w:color="auto"/>
        <w:right w:val="none" w:sz="0" w:space="0" w:color="auto"/>
      </w:divBdr>
    </w:div>
    <w:div w:id="393049477">
      <w:bodyDiv w:val="1"/>
      <w:marLeft w:val="0"/>
      <w:marRight w:val="0"/>
      <w:marTop w:val="0"/>
      <w:marBottom w:val="0"/>
      <w:divBdr>
        <w:top w:val="none" w:sz="0" w:space="0" w:color="auto"/>
        <w:left w:val="none" w:sz="0" w:space="0" w:color="auto"/>
        <w:bottom w:val="none" w:sz="0" w:space="0" w:color="auto"/>
        <w:right w:val="none" w:sz="0" w:space="0" w:color="auto"/>
      </w:divBdr>
      <w:divsChild>
        <w:div w:id="1730227130">
          <w:marLeft w:val="446"/>
          <w:marRight w:val="0"/>
          <w:marTop w:val="0"/>
          <w:marBottom w:val="0"/>
          <w:divBdr>
            <w:top w:val="none" w:sz="0" w:space="0" w:color="auto"/>
            <w:left w:val="none" w:sz="0" w:space="0" w:color="auto"/>
            <w:bottom w:val="none" w:sz="0" w:space="0" w:color="auto"/>
            <w:right w:val="none" w:sz="0" w:space="0" w:color="auto"/>
          </w:divBdr>
        </w:div>
      </w:divsChild>
    </w:div>
    <w:div w:id="411203151">
      <w:bodyDiv w:val="1"/>
      <w:marLeft w:val="0"/>
      <w:marRight w:val="0"/>
      <w:marTop w:val="0"/>
      <w:marBottom w:val="0"/>
      <w:divBdr>
        <w:top w:val="none" w:sz="0" w:space="0" w:color="auto"/>
        <w:left w:val="none" w:sz="0" w:space="0" w:color="auto"/>
        <w:bottom w:val="none" w:sz="0" w:space="0" w:color="auto"/>
        <w:right w:val="none" w:sz="0" w:space="0" w:color="auto"/>
      </w:divBdr>
    </w:div>
    <w:div w:id="423111563">
      <w:bodyDiv w:val="1"/>
      <w:marLeft w:val="0"/>
      <w:marRight w:val="0"/>
      <w:marTop w:val="0"/>
      <w:marBottom w:val="0"/>
      <w:divBdr>
        <w:top w:val="none" w:sz="0" w:space="0" w:color="auto"/>
        <w:left w:val="none" w:sz="0" w:space="0" w:color="auto"/>
        <w:bottom w:val="none" w:sz="0" w:space="0" w:color="auto"/>
        <w:right w:val="none" w:sz="0" w:space="0" w:color="auto"/>
      </w:divBdr>
    </w:div>
    <w:div w:id="435443862">
      <w:bodyDiv w:val="1"/>
      <w:marLeft w:val="0"/>
      <w:marRight w:val="0"/>
      <w:marTop w:val="0"/>
      <w:marBottom w:val="0"/>
      <w:divBdr>
        <w:top w:val="none" w:sz="0" w:space="0" w:color="auto"/>
        <w:left w:val="none" w:sz="0" w:space="0" w:color="auto"/>
        <w:bottom w:val="none" w:sz="0" w:space="0" w:color="auto"/>
        <w:right w:val="none" w:sz="0" w:space="0" w:color="auto"/>
      </w:divBdr>
    </w:div>
    <w:div w:id="442581429">
      <w:bodyDiv w:val="1"/>
      <w:marLeft w:val="0"/>
      <w:marRight w:val="0"/>
      <w:marTop w:val="0"/>
      <w:marBottom w:val="0"/>
      <w:divBdr>
        <w:top w:val="none" w:sz="0" w:space="0" w:color="auto"/>
        <w:left w:val="none" w:sz="0" w:space="0" w:color="auto"/>
        <w:bottom w:val="none" w:sz="0" w:space="0" w:color="auto"/>
        <w:right w:val="none" w:sz="0" w:space="0" w:color="auto"/>
      </w:divBdr>
      <w:divsChild>
        <w:div w:id="607084139">
          <w:marLeft w:val="806"/>
          <w:marRight w:val="0"/>
          <w:marTop w:val="154"/>
          <w:marBottom w:val="0"/>
          <w:divBdr>
            <w:top w:val="none" w:sz="0" w:space="0" w:color="auto"/>
            <w:left w:val="none" w:sz="0" w:space="0" w:color="auto"/>
            <w:bottom w:val="none" w:sz="0" w:space="0" w:color="auto"/>
            <w:right w:val="none" w:sz="0" w:space="0" w:color="auto"/>
          </w:divBdr>
        </w:div>
        <w:div w:id="722098361">
          <w:marLeft w:val="806"/>
          <w:marRight w:val="0"/>
          <w:marTop w:val="154"/>
          <w:marBottom w:val="0"/>
          <w:divBdr>
            <w:top w:val="none" w:sz="0" w:space="0" w:color="auto"/>
            <w:left w:val="none" w:sz="0" w:space="0" w:color="auto"/>
            <w:bottom w:val="none" w:sz="0" w:space="0" w:color="auto"/>
            <w:right w:val="none" w:sz="0" w:space="0" w:color="auto"/>
          </w:divBdr>
        </w:div>
        <w:div w:id="853763876">
          <w:marLeft w:val="806"/>
          <w:marRight w:val="0"/>
          <w:marTop w:val="154"/>
          <w:marBottom w:val="0"/>
          <w:divBdr>
            <w:top w:val="none" w:sz="0" w:space="0" w:color="auto"/>
            <w:left w:val="none" w:sz="0" w:space="0" w:color="auto"/>
            <w:bottom w:val="none" w:sz="0" w:space="0" w:color="auto"/>
            <w:right w:val="none" w:sz="0" w:space="0" w:color="auto"/>
          </w:divBdr>
        </w:div>
        <w:div w:id="1398435274">
          <w:marLeft w:val="806"/>
          <w:marRight w:val="0"/>
          <w:marTop w:val="154"/>
          <w:marBottom w:val="0"/>
          <w:divBdr>
            <w:top w:val="none" w:sz="0" w:space="0" w:color="auto"/>
            <w:left w:val="none" w:sz="0" w:space="0" w:color="auto"/>
            <w:bottom w:val="none" w:sz="0" w:space="0" w:color="auto"/>
            <w:right w:val="none" w:sz="0" w:space="0" w:color="auto"/>
          </w:divBdr>
        </w:div>
        <w:div w:id="1838232156">
          <w:marLeft w:val="806"/>
          <w:marRight w:val="0"/>
          <w:marTop w:val="154"/>
          <w:marBottom w:val="0"/>
          <w:divBdr>
            <w:top w:val="none" w:sz="0" w:space="0" w:color="auto"/>
            <w:left w:val="none" w:sz="0" w:space="0" w:color="auto"/>
            <w:bottom w:val="none" w:sz="0" w:space="0" w:color="auto"/>
            <w:right w:val="none" w:sz="0" w:space="0" w:color="auto"/>
          </w:divBdr>
        </w:div>
      </w:divsChild>
    </w:div>
    <w:div w:id="450057834">
      <w:bodyDiv w:val="1"/>
      <w:marLeft w:val="0"/>
      <w:marRight w:val="0"/>
      <w:marTop w:val="0"/>
      <w:marBottom w:val="0"/>
      <w:divBdr>
        <w:top w:val="none" w:sz="0" w:space="0" w:color="auto"/>
        <w:left w:val="none" w:sz="0" w:space="0" w:color="auto"/>
        <w:bottom w:val="none" w:sz="0" w:space="0" w:color="auto"/>
        <w:right w:val="none" w:sz="0" w:space="0" w:color="auto"/>
      </w:divBdr>
    </w:div>
    <w:div w:id="462699583">
      <w:bodyDiv w:val="1"/>
      <w:marLeft w:val="0"/>
      <w:marRight w:val="0"/>
      <w:marTop w:val="0"/>
      <w:marBottom w:val="0"/>
      <w:divBdr>
        <w:top w:val="none" w:sz="0" w:space="0" w:color="auto"/>
        <w:left w:val="none" w:sz="0" w:space="0" w:color="auto"/>
        <w:bottom w:val="none" w:sz="0" w:space="0" w:color="auto"/>
        <w:right w:val="none" w:sz="0" w:space="0" w:color="auto"/>
      </w:divBdr>
    </w:div>
    <w:div w:id="478378578">
      <w:bodyDiv w:val="1"/>
      <w:marLeft w:val="0"/>
      <w:marRight w:val="0"/>
      <w:marTop w:val="0"/>
      <w:marBottom w:val="0"/>
      <w:divBdr>
        <w:top w:val="none" w:sz="0" w:space="0" w:color="auto"/>
        <w:left w:val="none" w:sz="0" w:space="0" w:color="auto"/>
        <w:bottom w:val="none" w:sz="0" w:space="0" w:color="auto"/>
        <w:right w:val="none" w:sz="0" w:space="0" w:color="auto"/>
      </w:divBdr>
      <w:divsChild>
        <w:div w:id="845559946">
          <w:marLeft w:val="446"/>
          <w:marRight w:val="0"/>
          <w:marTop w:val="0"/>
          <w:marBottom w:val="0"/>
          <w:divBdr>
            <w:top w:val="none" w:sz="0" w:space="0" w:color="auto"/>
            <w:left w:val="none" w:sz="0" w:space="0" w:color="auto"/>
            <w:bottom w:val="none" w:sz="0" w:space="0" w:color="auto"/>
            <w:right w:val="none" w:sz="0" w:space="0" w:color="auto"/>
          </w:divBdr>
        </w:div>
      </w:divsChild>
    </w:div>
    <w:div w:id="479032265">
      <w:bodyDiv w:val="1"/>
      <w:marLeft w:val="0"/>
      <w:marRight w:val="0"/>
      <w:marTop w:val="0"/>
      <w:marBottom w:val="0"/>
      <w:divBdr>
        <w:top w:val="none" w:sz="0" w:space="0" w:color="auto"/>
        <w:left w:val="none" w:sz="0" w:space="0" w:color="auto"/>
        <w:bottom w:val="none" w:sz="0" w:space="0" w:color="auto"/>
        <w:right w:val="none" w:sz="0" w:space="0" w:color="auto"/>
      </w:divBdr>
    </w:div>
    <w:div w:id="482741900">
      <w:bodyDiv w:val="1"/>
      <w:marLeft w:val="0"/>
      <w:marRight w:val="0"/>
      <w:marTop w:val="0"/>
      <w:marBottom w:val="0"/>
      <w:divBdr>
        <w:top w:val="none" w:sz="0" w:space="0" w:color="auto"/>
        <w:left w:val="none" w:sz="0" w:space="0" w:color="auto"/>
        <w:bottom w:val="none" w:sz="0" w:space="0" w:color="auto"/>
        <w:right w:val="none" w:sz="0" w:space="0" w:color="auto"/>
      </w:divBdr>
    </w:div>
    <w:div w:id="501285320">
      <w:bodyDiv w:val="1"/>
      <w:marLeft w:val="0"/>
      <w:marRight w:val="0"/>
      <w:marTop w:val="0"/>
      <w:marBottom w:val="0"/>
      <w:divBdr>
        <w:top w:val="none" w:sz="0" w:space="0" w:color="auto"/>
        <w:left w:val="none" w:sz="0" w:space="0" w:color="auto"/>
        <w:bottom w:val="none" w:sz="0" w:space="0" w:color="auto"/>
        <w:right w:val="none" w:sz="0" w:space="0" w:color="auto"/>
      </w:divBdr>
      <w:divsChild>
        <w:div w:id="998263557">
          <w:marLeft w:val="547"/>
          <w:marRight w:val="0"/>
          <w:marTop w:val="200"/>
          <w:marBottom w:val="0"/>
          <w:divBdr>
            <w:top w:val="none" w:sz="0" w:space="0" w:color="auto"/>
            <w:left w:val="none" w:sz="0" w:space="0" w:color="auto"/>
            <w:bottom w:val="none" w:sz="0" w:space="0" w:color="auto"/>
            <w:right w:val="none" w:sz="0" w:space="0" w:color="auto"/>
          </w:divBdr>
        </w:div>
        <w:div w:id="639188746">
          <w:marLeft w:val="547"/>
          <w:marRight w:val="0"/>
          <w:marTop w:val="200"/>
          <w:marBottom w:val="0"/>
          <w:divBdr>
            <w:top w:val="none" w:sz="0" w:space="0" w:color="auto"/>
            <w:left w:val="none" w:sz="0" w:space="0" w:color="auto"/>
            <w:bottom w:val="none" w:sz="0" w:space="0" w:color="auto"/>
            <w:right w:val="none" w:sz="0" w:space="0" w:color="auto"/>
          </w:divBdr>
        </w:div>
        <w:div w:id="1131052233">
          <w:marLeft w:val="547"/>
          <w:marRight w:val="0"/>
          <w:marTop w:val="200"/>
          <w:marBottom w:val="0"/>
          <w:divBdr>
            <w:top w:val="none" w:sz="0" w:space="0" w:color="auto"/>
            <w:left w:val="none" w:sz="0" w:space="0" w:color="auto"/>
            <w:bottom w:val="none" w:sz="0" w:space="0" w:color="auto"/>
            <w:right w:val="none" w:sz="0" w:space="0" w:color="auto"/>
          </w:divBdr>
        </w:div>
        <w:div w:id="866869580">
          <w:marLeft w:val="547"/>
          <w:marRight w:val="0"/>
          <w:marTop w:val="200"/>
          <w:marBottom w:val="0"/>
          <w:divBdr>
            <w:top w:val="none" w:sz="0" w:space="0" w:color="auto"/>
            <w:left w:val="none" w:sz="0" w:space="0" w:color="auto"/>
            <w:bottom w:val="none" w:sz="0" w:space="0" w:color="auto"/>
            <w:right w:val="none" w:sz="0" w:space="0" w:color="auto"/>
          </w:divBdr>
        </w:div>
        <w:div w:id="2046900896">
          <w:marLeft w:val="547"/>
          <w:marRight w:val="0"/>
          <w:marTop w:val="200"/>
          <w:marBottom w:val="0"/>
          <w:divBdr>
            <w:top w:val="none" w:sz="0" w:space="0" w:color="auto"/>
            <w:left w:val="none" w:sz="0" w:space="0" w:color="auto"/>
            <w:bottom w:val="none" w:sz="0" w:space="0" w:color="auto"/>
            <w:right w:val="none" w:sz="0" w:space="0" w:color="auto"/>
          </w:divBdr>
        </w:div>
      </w:divsChild>
    </w:div>
    <w:div w:id="519124562">
      <w:bodyDiv w:val="1"/>
      <w:marLeft w:val="0"/>
      <w:marRight w:val="0"/>
      <w:marTop w:val="0"/>
      <w:marBottom w:val="0"/>
      <w:divBdr>
        <w:top w:val="none" w:sz="0" w:space="0" w:color="auto"/>
        <w:left w:val="none" w:sz="0" w:space="0" w:color="auto"/>
        <w:bottom w:val="none" w:sz="0" w:space="0" w:color="auto"/>
        <w:right w:val="none" w:sz="0" w:space="0" w:color="auto"/>
      </w:divBdr>
      <w:divsChild>
        <w:div w:id="816069636">
          <w:marLeft w:val="547"/>
          <w:marRight w:val="0"/>
          <w:marTop w:val="200"/>
          <w:marBottom w:val="0"/>
          <w:divBdr>
            <w:top w:val="none" w:sz="0" w:space="0" w:color="auto"/>
            <w:left w:val="none" w:sz="0" w:space="0" w:color="auto"/>
            <w:bottom w:val="none" w:sz="0" w:space="0" w:color="auto"/>
            <w:right w:val="none" w:sz="0" w:space="0" w:color="auto"/>
          </w:divBdr>
        </w:div>
        <w:div w:id="853962372">
          <w:marLeft w:val="547"/>
          <w:marRight w:val="0"/>
          <w:marTop w:val="200"/>
          <w:marBottom w:val="0"/>
          <w:divBdr>
            <w:top w:val="none" w:sz="0" w:space="0" w:color="auto"/>
            <w:left w:val="none" w:sz="0" w:space="0" w:color="auto"/>
            <w:bottom w:val="none" w:sz="0" w:space="0" w:color="auto"/>
            <w:right w:val="none" w:sz="0" w:space="0" w:color="auto"/>
          </w:divBdr>
        </w:div>
        <w:div w:id="1507819071">
          <w:marLeft w:val="547"/>
          <w:marRight w:val="0"/>
          <w:marTop w:val="200"/>
          <w:marBottom w:val="0"/>
          <w:divBdr>
            <w:top w:val="none" w:sz="0" w:space="0" w:color="auto"/>
            <w:left w:val="none" w:sz="0" w:space="0" w:color="auto"/>
            <w:bottom w:val="none" w:sz="0" w:space="0" w:color="auto"/>
            <w:right w:val="none" w:sz="0" w:space="0" w:color="auto"/>
          </w:divBdr>
        </w:div>
        <w:div w:id="448740113">
          <w:marLeft w:val="547"/>
          <w:marRight w:val="0"/>
          <w:marTop w:val="200"/>
          <w:marBottom w:val="0"/>
          <w:divBdr>
            <w:top w:val="none" w:sz="0" w:space="0" w:color="auto"/>
            <w:left w:val="none" w:sz="0" w:space="0" w:color="auto"/>
            <w:bottom w:val="none" w:sz="0" w:space="0" w:color="auto"/>
            <w:right w:val="none" w:sz="0" w:space="0" w:color="auto"/>
          </w:divBdr>
        </w:div>
      </w:divsChild>
    </w:div>
    <w:div w:id="564223345">
      <w:bodyDiv w:val="1"/>
      <w:marLeft w:val="0"/>
      <w:marRight w:val="0"/>
      <w:marTop w:val="0"/>
      <w:marBottom w:val="0"/>
      <w:divBdr>
        <w:top w:val="none" w:sz="0" w:space="0" w:color="auto"/>
        <w:left w:val="none" w:sz="0" w:space="0" w:color="auto"/>
        <w:bottom w:val="none" w:sz="0" w:space="0" w:color="auto"/>
        <w:right w:val="none" w:sz="0" w:space="0" w:color="auto"/>
      </w:divBdr>
    </w:div>
    <w:div w:id="585845511">
      <w:bodyDiv w:val="1"/>
      <w:marLeft w:val="0"/>
      <w:marRight w:val="0"/>
      <w:marTop w:val="0"/>
      <w:marBottom w:val="0"/>
      <w:divBdr>
        <w:top w:val="none" w:sz="0" w:space="0" w:color="auto"/>
        <w:left w:val="none" w:sz="0" w:space="0" w:color="auto"/>
        <w:bottom w:val="none" w:sz="0" w:space="0" w:color="auto"/>
        <w:right w:val="none" w:sz="0" w:space="0" w:color="auto"/>
      </w:divBdr>
    </w:div>
    <w:div w:id="590967000">
      <w:bodyDiv w:val="1"/>
      <w:marLeft w:val="0"/>
      <w:marRight w:val="0"/>
      <w:marTop w:val="0"/>
      <w:marBottom w:val="0"/>
      <w:divBdr>
        <w:top w:val="none" w:sz="0" w:space="0" w:color="auto"/>
        <w:left w:val="none" w:sz="0" w:space="0" w:color="auto"/>
        <w:bottom w:val="none" w:sz="0" w:space="0" w:color="auto"/>
        <w:right w:val="none" w:sz="0" w:space="0" w:color="auto"/>
      </w:divBdr>
    </w:div>
    <w:div w:id="608271977">
      <w:bodyDiv w:val="1"/>
      <w:marLeft w:val="0"/>
      <w:marRight w:val="0"/>
      <w:marTop w:val="0"/>
      <w:marBottom w:val="0"/>
      <w:divBdr>
        <w:top w:val="none" w:sz="0" w:space="0" w:color="auto"/>
        <w:left w:val="none" w:sz="0" w:space="0" w:color="auto"/>
        <w:bottom w:val="none" w:sz="0" w:space="0" w:color="auto"/>
        <w:right w:val="none" w:sz="0" w:space="0" w:color="auto"/>
      </w:divBdr>
    </w:div>
    <w:div w:id="622927118">
      <w:bodyDiv w:val="1"/>
      <w:marLeft w:val="0"/>
      <w:marRight w:val="0"/>
      <w:marTop w:val="0"/>
      <w:marBottom w:val="0"/>
      <w:divBdr>
        <w:top w:val="none" w:sz="0" w:space="0" w:color="auto"/>
        <w:left w:val="none" w:sz="0" w:space="0" w:color="auto"/>
        <w:bottom w:val="none" w:sz="0" w:space="0" w:color="auto"/>
        <w:right w:val="none" w:sz="0" w:space="0" w:color="auto"/>
      </w:divBdr>
    </w:div>
    <w:div w:id="631404026">
      <w:bodyDiv w:val="1"/>
      <w:marLeft w:val="0"/>
      <w:marRight w:val="0"/>
      <w:marTop w:val="0"/>
      <w:marBottom w:val="0"/>
      <w:divBdr>
        <w:top w:val="none" w:sz="0" w:space="0" w:color="auto"/>
        <w:left w:val="none" w:sz="0" w:space="0" w:color="auto"/>
        <w:bottom w:val="none" w:sz="0" w:space="0" w:color="auto"/>
        <w:right w:val="none" w:sz="0" w:space="0" w:color="auto"/>
      </w:divBdr>
    </w:div>
    <w:div w:id="645861045">
      <w:bodyDiv w:val="1"/>
      <w:marLeft w:val="0"/>
      <w:marRight w:val="0"/>
      <w:marTop w:val="0"/>
      <w:marBottom w:val="0"/>
      <w:divBdr>
        <w:top w:val="none" w:sz="0" w:space="0" w:color="auto"/>
        <w:left w:val="none" w:sz="0" w:space="0" w:color="auto"/>
        <w:bottom w:val="none" w:sz="0" w:space="0" w:color="auto"/>
        <w:right w:val="none" w:sz="0" w:space="0" w:color="auto"/>
      </w:divBdr>
    </w:div>
    <w:div w:id="681081411">
      <w:bodyDiv w:val="1"/>
      <w:marLeft w:val="0"/>
      <w:marRight w:val="0"/>
      <w:marTop w:val="0"/>
      <w:marBottom w:val="0"/>
      <w:divBdr>
        <w:top w:val="none" w:sz="0" w:space="0" w:color="auto"/>
        <w:left w:val="none" w:sz="0" w:space="0" w:color="auto"/>
        <w:bottom w:val="none" w:sz="0" w:space="0" w:color="auto"/>
        <w:right w:val="none" w:sz="0" w:space="0" w:color="auto"/>
      </w:divBdr>
    </w:div>
    <w:div w:id="689337759">
      <w:bodyDiv w:val="1"/>
      <w:marLeft w:val="0"/>
      <w:marRight w:val="0"/>
      <w:marTop w:val="0"/>
      <w:marBottom w:val="0"/>
      <w:divBdr>
        <w:top w:val="none" w:sz="0" w:space="0" w:color="auto"/>
        <w:left w:val="none" w:sz="0" w:space="0" w:color="auto"/>
        <w:bottom w:val="none" w:sz="0" w:space="0" w:color="auto"/>
        <w:right w:val="none" w:sz="0" w:space="0" w:color="auto"/>
      </w:divBdr>
    </w:div>
    <w:div w:id="690497616">
      <w:bodyDiv w:val="1"/>
      <w:marLeft w:val="0"/>
      <w:marRight w:val="0"/>
      <w:marTop w:val="0"/>
      <w:marBottom w:val="0"/>
      <w:divBdr>
        <w:top w:val="none" w:sz="0" w:space="0" w:color="auto"/>
        <w:left w:val="none" w:sz="0" w:space="0" w:color="auto"/>
        <w:bottom w:val="none" w:sz="0" w:space="0" w:color="auto"/>
        <w:right w:val="none" w:sz="0" w:space="0" w:color="auto"/>
      </w:divBdr>
    </w:div>
    <w:div w:id="709964600">
      <w:bodyDiv w:val="1"/>
      <w:marLeft w:val="0"/>
      <w:marRight w:val="0"/>
      <w:marTop w:val="0"/>
      <w:marBottom w:val="0"/>
      <w:divBdr>
        <w:top w:val="none" w:sz="0" w:space="0" w:color="auto"/>
        <w:left w:val="none" w:sz="0" w:space="0" w:color="auto"/>
        <w:bottom w:val="none" w:sz="0" w:space="0" w:color="auto"/>
        <w:right w:val="none" w:sz="0" w:space="0" w:color="auto"/>
      </w:divBdr>
    </w:div>
    <w:div w:id="722874646">
      <w:bodyDiv w:val="1"/>
      <w:marLeft w:val="0"/>
      <w:marRight w:val="0"/>
      <w:marTop w:val="0"/>
      <w:marBottom w:val="0"/>
      <w:divBdr>
        <w:top w:val="none" w:sz="0" w:space="0" w:color="auto"/>
        <w:left w:val="none" w:sz="0" w:space="0" w:color="auto"/>
        <w:bottom w:val="none" w:sz="0" w:space="0" w:color="auto"/>
        <w:right w:val="none" w:sz="0" w:space="0" w:color="auto"/>
      </w:divBdr>
    </w:div>
    <w:div w:id="768745420">
      <w:bodyDiv w:val="1"/>
      <w:marLeft w:val="0"/>
      <w:marRight w:val="0"/>
      <w:marTop w:val="0"/>
      <w:marBottom w:val="0"/>
      <w:divBdr>
        <w:top w:val="none" w:sz="0" w:space="0" w:color="auto"/>
        <w:left w:val="none" w:sz="0" w:space="0" w:color="auto"/>
        <w:bottom w:val="none" w:sz="0" w:space="0" w:color="auto"/>
        <w:right w:val="none" w:sz="0" w:space="0" w:color="auto"/>
      </w:divBdr>
    </w:div>
    <w:div w:id="779645623">
      <w:bodyDiv w:val="1"/>
      <w:marLeft w:val="0"/>
      <w:marRight w:val="0"/>
      <w:marTop w:val="0"/>
      <w:marBottom w:val="0"/>
      <w:divBdr>
        <w:top w:val="none" w:sz="0" w:space="0" w:color="auto"/>
        <w:left w:val="none" w:sz="0" w:space="0" w:color="auto"/>
        <w:bottom w:val="none" w:sz="0" w:space="0" w:color="auto"/>
        <w:right w:val="none" w:sz="0" w:space="0" w:color="auto"/>
      </w:divBdr>
    </w:div>
    <w:div w:id="782119456">
      <w:bodyDiv w:val="1"/>
      <w:marLeft w:val="0"/>
      <w:marRight w:val="0"/>
      <w:marTop w:val="0"/>
      <w:marBottom w:val="0"/>
      <w:divBdr>
        <w:top w:val="none" w:sz="0" w:space="0" w:color="auto"/>
        <w:left w:val="none" w:sz="0" w:space="0" w:color="auto"/>
        <w:bottom w:val="none" w:sz="0" w:space="0" w:color="auto"/>
        <w:right w:val="none" w:sz="0" w:space="0" w:color="auto"/>
      </w:divBdr>
    </w:div>
    <w:div w:id="787624054">
      <w:bodyDiv w:val="1"/>
      <w:marLeft w:val="0"/>
      <w:marRight w:val="0"/>
      <w:marTop w:val="0"/>
      <w:marBottom w:val="0"/>
      <w:divBdr>
        <w:top w:val="none" w:sz="0" w:space="0" w:color="auto"/>
        <w:left w:val="none" w:sz="0" w:space="0" w:color="auto"/>
        <w:bottom w:val="none" w:sz="0" w:space="0" w:color="auto"/>
        <w:right w:val="none" w:sz="0" w:space="0" w:color="auto"/>
      </w:divBdr>
    </w:div>
    <w:div w:id="790248339">
      <w:bodyDiv w:val="1"/>
      <w:marLeft w:val="0"/>
      <w:marRight w:val="0"/>
      <w:marTop w:val="0"/>
      <w:marBottom w:val="0"/>
      <w:divBdr>
        <w:top w:val="none" w:sz="0" w:space="0" w:color="auto"/>
        <w:left w:val="none" w:sz="0" w:space="0" w:color="auto"/>
        <w:bottom w:val="none" w:sz="0" w:space="0" w:color="auto"/>
        <w:right w:val="none" w:sz="0" w:space="0" w:color="auto"/>
      </w:divBdr>
      <w:divsChild>
        <w:div w:id="1766147221">
          <w:marLeft w:val="547"/>
          <w:marRight w:val="0"/>
          <w:marTop w:val="200"/>
          <w:marBottom w:val="0"/>
          <w:divBdr>
            <w:top w:val="none" w:sz="0" w:space="0" w:color="auto"/>
            <w:left w:val="none" w:sz="0" w:space="0" w:color="auto"/>
            <w:bottom w:val="none" w:sz="0" w:space="0" w:color="auto"/>
            <w:right w:val="none" w:sz="0" w:space="0" w:color="auto"/>
          </w:divBdr>
        </w:div>
        <w:div w:id="2106686549">
          <w:marLeft w:val="547"/>
          <w:marRight w:val="0"/>
          <w:marTop w:val="200"/>
          <w:marBottom w:val="0"/>
          <w:divBdr>
            <w:top w:val="none" w:sz="0" w:space="0" w:color="auto"/>
            <w:left w:val="none" w:sz="0" w:space="0" w:color="auto"/>
            <w:bottom w:val="none" w:sz="0" w:space="0" w:color="auto"/>
            <w:right w:val="none" w:sz="0" w:space="0" w:color="auto"/>
          </w:divBdr>
        </w:div>
        <w:div w:id="179898435">
          <w:marLeft w:val="547"/>
          <w:marRight w:val="0"/>
          <w:marTop w:val="200"/>
          <w:marBottom w:val="0"/>
          <w:divBdr>
            <w:top w:val="none" w:sz="0" w:space="0" w:color="auto"/>
            <w:left w:val="none" w:sz="0" w:space="0" w:color="auto"/>
            <w:bottom w:val="none" w:sz="0" w:space="0" w:color="auto"/>
            <w:right w:val="none" w:sz="0" w:space="0" w:color="auto"/>
          </w:divBdr>
        </w:div>
        <w:div w:id="1790078427">
          <w:marLeft w:val="547"/>
          <w:marRight w:val="0"/>
          <w:marTop w:val="200"/>
          <w:marBottom w:val="0"/>
          <w:divBdr>
            <w:top w:val="none" w:sz="0" w:space="0" w:color="auto"/>
            <w:left w:val="none" w:sz="0" w:space="0" w:color="auto"/>
            <w:bottom w:val="none" w:sz="0" w:space="0" w:color="auto"/>
            <w:right w:val="none" w:sz="0" w:space="0" w:color="auto"/>
          </w:divBdr>
        </w:div>
        <w:div w:id="614143499">
          <w:marLeft w:val="547"/>
          <w:marRight w:val="0"/>
          <w:marTop w:val="200"/>
          <w:marBottom w:val="0"/>
          <w:divBdr>
            <w:top w:val="none" w:sz="0" w:space="0" w:color="auto"/>
            <w:left w:val="none" w:sz="0" w:space="0" w:color="auto"/>
            <w:bottom w:val="none" w:sz="0" w:space="0" w:color="auto"/>
            <w:right w:val="none" w:sz="0" w:space="0" w:color="auto"/>
          </w:divBdr>
        </w:div>
      </w:divsChild>
    </w:div>
    <w:div w:id="794832054">
      <w:bodyDiv w:val="1"/>
      <w:marLeft w:val="0"/>
      <w:marRight w:val="0"/>
      <w:marTop w:val="0"/>
      <w:marBottom w:val="0"/>
      <w:divBdr>
        <w:top w:val="none" w:sz="0" w:space="0" w:color="auto"/>
        <w:left w:val="none" w:sz="0" w:space="0" w:color="auto"/>
        <w:bottom w:val="none" w:sz="0" w:space="0" w:color="auto"/>
        <w:right w:val="none" w:sz="0" w:space="0" w:color="auto"/>
      </w:divBdr>
    </w:div>
    <w:div w:id="816730020">
      <w:bodyDiv w:val="1"/>
      <w:marLeft w:val="0"/>
      <w:marRight w:val="0"/>
      <w:marTop w:val="0"/>
      <w:marBottom w:val="0"/>
      <w:divBdr>
        <w:top w:val="none" w:sz="0" w:space="0" w:color="auto"/>
        <w:left w:val="none" w:sz="0" w:space="0" w:color="auto"/>
        <w:bottom w:val="none" w:sz="0" w:space="0" w:color="auto"/>
        <w:right w:val="none" w:sz="0" w:space="0" w:color="auto"/>
      </w:divBdr>
    </w:div>
    <w:div w:id="816919178">
      <w:bodyDiv w:val="1"/>
      <w:marLeft w:val="0"/>
      <w:marRight w:val="0"/>
      <w:marTop w:val="0"/>
      <w:marBottom w:val="0"/>
      <w:divBdr>
        <w:top w:val="none" w:sz="0" w:space="0" w:color="auto"/>
        <w:left w:val="none" w:sz="0" w:space="0" w:color="auto"/>
        <w:bottom w:val="none" w:sz="0" w:space="0" w:color="auto"/>
        <w:right w:val="none" w:sz="0" w:space="0" w:color="auto"/>
      </w:divBdr>
    </w:div>
    <w:div w:id="899249412">
      <w:bodyDiv w:val="1"/>
      <w:marLeft w:val="0"/>
      <w:marRight w:val="0"/>
      <w:marTop w:val="0"/>
      <w:marBottom w:val="0"/>
      <w:divBdr>
        <w:top w:val="none" w:sz="0" w:space="0" w:color="auto"/>
        <w:left w:val="none" w:sz="0" w:space="0" w:color="auto"/>
        <w:bottom w:val="none" w:sz="0" w:space="0" w:color="auto"/>
        <w:right w:val="none" w:sz="0" w:space="0" w:color="auto"/>
      </w:divBdr>
    </w:div>
    <w:div w:id="915633513">
      <w:bodyDiv w:val="1"/>
      <w:marLeft w:val="0"/>
      <w:marRight w:val="0"/>
      <w:marTop w:val="0"/>
      <w:marBottom w:val="0"/>
      <w:divBdr>
        <w:top w:val="none" w:sz="0" w:space="0" w:color="auto"/>
        <w:left w:val="none" w:sz="0" w:space="0" w:color="auto"/>
        <w:bottom w:val="none" w:sz="0" w:space="0" w:color="auto"/>
        <w:right w:val="none" w:sz="0" w:space="0" w:color="auto"/>
      </w:divBdr>
    </w:div>
    <w:div w:id="926308739">
      <w:bodyDiv w:val="1"/>
      <w:marLeft w:val="0"/>
      <w:marRight w:val="0"/>
      <w:marTop w:val="0"/>
      <w:marBottom w:val="0"/>
      <w:divBdr>
        <w:top w:val="none" w:sz="0" w:space="0" w:color="auto"/>
        <w:left w:val="none" w:sz="0" w:space="0" w:color="auto"/>
        <w:bottom w:val="none" w:sz="0" w:space="0" w:color="auto"/>
        <w:right w:val="none" w:sz="0" w:space="0" w:color="auto"/>
      </w:divBdr>
    </w:div>
    <w:div w:id="926380669">
      <w:bodyDiv w:val="1"/>
      <w:marLeft w:val="0"/>
      <w:marRight w:val="0"/>
      <w:marTop w:val="0"/>
      <w:marBottom w:val="0"/>
      <w:divBdr>
        <w:top w:val="none" w:sz="0" w:space="0" w:color="auto"/>
        <w:left w:val="none" w:sz="0" w:space="0" w:color="auto"/>
        <w:bottom w:val="none" w:sz="0" w:space="0" w:color="auto"/>
        <w:right w:val="none" w:sz="0" w:space="0" w:color="auto"/>
      </w:divBdr>
    </w:div>
    <w:div w:id="937979030">
      <w:bodyDiv w:val="1"/>
      <w:marLeft w:val="0"/>
      <w:marRight w:val="0"/>
      <w:marTop w:val="0"/>
      <w:marBottom w:val="0"/>
      <w:divBdr>
        <w:top w:val="none" w:sz="0" w:space="0" w:color="auto"/>
        <w:left w:val="none" w:sz="0" w:space="0" w:color="auto"/>
        <w:bottom w:val="none" w:sz="0" w:space="0" w:color="auto"/>
        <w:right w:val="none" w:sz="0" w:space="0" w:color="auto"/>
      </w:divBdr>
    </w:div>
    <w:div w:id="941914288">
      <w:bodyDiv w:val="1"/>
      <w:marLeft w:val="0"/>
      <w:marRight w:val="0"/>
      <w:marTop w:val="0"/>
      <w:marBottom w:val="0"/>
      <w:divBdr>
        <w:top w:val="none" w:sz="0" w:space="0" w:color="auto"/>
        <w:left w:val="none" w:sz="0" w:space="0" w:color="auto"/>
        <w:bottom w:val="none" w:sz="0" w:space="0" w:color="auto"/>
        <w:right w:val="none" w:sz="0" w:space="0" w:color="auto"/>
      </w:divBdr>
      <w:divsChild>
        <w:div w:id="774130917">
          <w:marLeft w:val="547"/>
          <w:marRight w:val="0"/>
          <w:marTop w:val="106"/>
          <w:marBottom w:val="0"/>
          <w:divBdr>
            <w:top w:val="none" w:sz="0" w:space="0" w:color="auto"/>
            <w:left w:val="none" w:sz="0" w:space="0" w:color="auto"/>
            <w:bottom w:val="none" w:sz="0" w:space="0" w:color="auto"/>
            <w:right w:val="none" w:sz="0" w:space="0" w:color="auto"/>
          </w:divBdr>
        </w:div>
        <w:div w:id="1602294511">
          <w:marLeft w:val="547"/>
          <w:marRight w:val="0"/>
          <w:marTop w:val="106"/>
          <w:marBottom w:val="0"/>
          <w:divBdr>
            <w:top w:val="none" w:sz="0" w:space="0" w:color="auto"/>
            <w:left w:val="none" w:sz="0" w:space="0" w:color="auto"/>
            <w:bottom w:val="none" w:sz="0" w:space="0" w:color="auto"/>
            <w:right w:val="none" w:sz="0" w:space="0" w:color="auto"/>
          </w:divBdr>
        </w:div>
        <w:div w:id="482232730">
          <w:marLeft w:val="547"/>
          <w:marRight w:val="0"/>
          <w:marTop w:val="106"/>
          <w:marBottom w:val="0"/>
          <w:divBdr>
            <w:top w:val="none" w:sz="0" w:space="0" w:color="auto"/>
            <w:left w:val="none" w:sz="0" w:space="0" w:color="auto"/>
            <w:bottom w:val="none" w:sz="0" w:space="0" w:color="auto"/>
            <w:right w:val="none" w:sz="0" w:space="0" w:color="auto"/>
          </w:divBdr>
        </w:div>
      </w:divsChild>
    </w:div>
    <w:div w:id="985664518">
      <w:bodyDiv w:val="1"/>
      <w:marLeft w:val="0"/>
      <w:marRight w:val="0"/>
      <w:marTop w:val="0"/>
      <w:marBottom w:val="0"/>
      <w:divBdr>
        <w:top w:val="none" w:sz="0" w:space="0" w:color="auto"/>
        <w:left w:val="none" w:sz="0" w:space="0" w:color="auto"/>
        <w:bottom w:val="none" w:sz="0" w:space="0" w:color="auto"/>
        <w:right w:val="none" w:sz="0" w:space="0" w:color="auto"/>
      </w:divBdr>
    </w:div>
    <w:div w:id="1014114753">
      <w:bodyDiv w:val="1"/>
      <w:marLeft w:val="0"/>
      <w:marRight w:val="0"/>
      <w:marTop w:val="0"/>
      <w:marBottom w:val="0"/>
      <w:divBdr>
        <w:top w:val="none" w:sz="0" w:space="0" w:color="auto"/>
        <w:left w:val="none" w:sz="0" w:space="0" w:color="auto"/>
        <w:bottom w:val="none" w:sz="0" w:space="0" w:color="auto"/>
        <w:right w:val="none" w:sz="0" w:space="0" w:color="auto"/>
      </w:divBdr>
    </w:div>
    <w:div w:id="1077288500">
      <w:bodyDiv w:val="1"/>
      <w:marLeft w:val="0"/>
      <w:marRight w:val="0"/>
      <w:marTop w:val="0"/>
      <w:marBottom w:val="0"/>
      <w:divBdr>
        <w:top w:val="none" w:sz="0" w:space="0" w:color="auto"/>
        <w:left w:val="none" w:sz="0" w:space="0" w:color="auto"/>
        <w:bottom w:val="none" w:sz="0" w:space="0" w:color="auto"/>
        <w:right w:val="none" w:sz="0" w:space="0" w:color="auto"/>
      </w:divBdr>
    </w:div>
    <w:div w:id="1081950939">
      <w:bodyDiv w:val="1"/>
      <w:marLeft w:val="0"/>
      <w:marRight w:val="0"/>
      <w:marTop w:val="0"/>
      <w:marBottom w:val="0"/>
      <w:divBdr>
        <w:top w:val="none" w:sz="0" w:space="0" w:color="auto"/>
        <w:left w:val="none" w:sz="0" w:space="0" w:color="auto"/>
        <w:bottom w:val="none" w:sz="0" w:space="0" w:color="auto"/>
        <w:right w:val="none" w:sz="0" w:space="0" w:color="auto"/>
      </w:divBdr>
    </w:div>
    <w:div w:id="1085028577">
      <w:bodyDiv w:val="1"/>
      <w:marLeft w:val="0"/>
      <w:marRight w:val="0"/>
      <w:marTop w:val="0"/>
      <w:marBottom w:val="0"/>
      <w:divBdr>
        <w:top w:val="none" w:sz="0" w:space="0" w:color="auto"/>
        <w:left w:val="none" w:sz="0" w:space="0" w:color="auto"/>
        <w:bottom w:val="none" w:sz="0" w:space="0" w:color="auto"/>
        <w:right w:val="none" w:sz="0" w:space="0" w:color="auto"/>
      </w:divBdr>
    </w:div>
    <w:div w:id="1088423955">
      <w:bodyDiv w:val="1"/>
      <w:marLeft w:val="0"/>
      <w:marRight w:val="0"/>
      <w:marTop w:val="0"/>
      <w:marBottom w:val="0"/>
      <w:divBdr>
        <w:top w:val="none" w:sz="0" w:space="0" w:color="auto"/>
        <w:left w:val="none" w:sz="0" w:space="0" w:color="auto"/>
        <w:bottom w:val="none" w:sz="0" w:space="0" w:color="auto"/>
        <w:right w:val="none" w:sz="0" w:space="0" w:color="auto"/>
      </w:divBdr>
    </w:div>
    <w:div w:id="1105883868">
      <w:bodyDiv w:val="1"/>
      <w:marLeft w:val="0"/>
      <w:marRight w:val="0"/>
      <w:marTop w:val="0"/>
      <w:marBottom w:val="0"/>
      <w:divBdr>
        <w:top w:val="none" w:sz="0" w:space="0" w:color="auto"/>
        <w:left w:val="none" w:sz="0" w:space="0" w:color="auto"/>
        <w:bottom w:val="none" w:sz="0" w:space="0" w:color="auto"/>
        <w:right w:val="none" w:sz="0" w:space="0" w:color="auto"/>
      </w:divBdr>
    </w:div>
    <w:div w:id="1105923082">
      <w:bodyDiv w:val="1"/>
      <w:marLeft w:val="0"/>
      <w:marRight w:val="0"/>
      <w:marTop w:val="0"/>
      <w:marBottom w:val="0"/>
      <w:divBdr>
        <w:top w:val="none" w:sz="0" w:space="0" w:color="auto"/>
        <w:left w:val="none" w:sz="0" w:space="0" w:color="auto"/>
        <w:bottom w:val="none" w:sz="0" w:space="0" w:color="auto"/>
        <w:right w:val="none" w:sz="0" w:space="0" w:color="auto"/>
      </w:divBdr>
    </w:div>
    <w:div w:id="1116632724">
      <w:bodyDiv w:val="1"/>
      <w:marLeft w:val="0"/>
      <w:marRight w:val="0"/>
      <w:marTop w:val="0"/>
      <w:marBottom w:val="0"/>
      <w:divBdr>
        <w:top w:val="none" w:sz="0" w:space="0" w:color="auto"/>
        <w:left w:val="none" w:sz="0" w:space="0" w:color="auto"/>
        <w:bottom w:val="none" w:sz="0" w:space="0" w:color="auto"/>
        <w:right w:val="none" w:sz="0" w:space="0" w:color="auto"/>
      </w:divBdr>
    </w:div>
    <w:div w:id="1122461384">
      <w:bodyDiv w:val="1"/>
      <w:marLeft w:val="0"/>
      <w:marRight w:val="0"/>
      <w:marTop w:val="0"/>
      <w:marBottom w:val="0"/>
      <w:divBdr>
        <w:top w:val="none" w:sz="0" w:space="0" w:color="auto"/>
        <w:left w:val="none" w:sz="0" w:space="0" w:color="auto"/>
        <w:bottom w:val="none" w:sz="0" w:space="0" w:color="auto"/>
        <w:right w:val="none" w:sz="0" w:space="0" w:color="auto"/>
      </w:divBdr>
    </w:div>
    <w:div w:id="1141581664">
      <w:bodyDiv w:val="1"/>
      <w:marLeft w:val="0"/>
      <w:marRight w:val="0"/>
      <w:marTop w:val="0"/>
      <w:marBottom w:val="0"/>
      <w:divBdr>
        <w:top w:val="none" w:sz="0" w:space="0" w:color="auto"/>
        <w:left w:val="none" w:sz="0" w:space="0" w:color="auto"/>
        <w:bottom w:val="none" w:sz="0" w:space="0" w:color="auto"/>
        <w:right w:val="none" w:sz="0" w:space="0" w:color="auto"/>
      </w:divBdr>
    </w:div>
    <w:div w:id="1149664303">
      <w:bodyDiv w:val="1"/>
      <w:marLeft w:val="0"/>
      <w:marRight w:val="0"/>
      <w:marTop w:val="0"/>
      <w:marBottom w:val="0"/>
      <w:divBdr>
        <w:top w:val="none" w:sz="0" w:space="0" w:color="auto"/>
        <w:left w:val="none" w:sz="0" w:space="0" w:color="auto"/>
        <w:bottom w:val="none" w:sz="0" w:space="0" w:color="auto"/>
        <w:right w:val="none" w:sz="0" w:space="0" w:color="auto"/>
      </w:divBdr>
    </w:div>
    <w:div w:id="1168709839">
      <w:bodyDiv w:val="1"/>
      <w:marLeft w:val="0"/>
      <w:marRight w:val="0"/>
      <w:marTop w:val="0"/>
      <w:marBottom w:val="0"/>
      <w:divBdr>
        <w:top w:val="none" w:sz="0" w:space="0" w:color="auto"/>
        <w:left w:val="none" w:sz="0" w:space="0" w:color="auto"/>
        <w:bottom w:val="none" w:sz="0" w:space="0" w:color="auto"/>
        <w:right w:val="none" w:sz="0" w:space="0" w:color="auto"/>
      </w:divBdr>
    </w:div>
    <w:div w:id="1169518737">
      <w:bodyDiv w:val="1"/>
      <w:marLeft w:val="0"/>
      <w:marRight w:val="0"/>
      <w:marTop w:val="0"/>
      <w:marBottom w:val="0"/>
      <w:divBdr>
        <w:top w:val="none" w:sz="0" w:space="0" w:color="auto"/>
        <w:left w:val="none" w:sz="0" w:space="0" w:color="auto"/>
        <w:bottom w:val="none" w:sz="0" w:space="0" w:color="auto"/>
        <w:right w:val="none" w:sz="0" w:space="0" w:color="auto"/>
      </w:divBdr>
    </w:div>
    <w:div w:id="1177889776">
      <w:bodyDiv w:val="1"/>
      <w:marLeft w:val="0"/>
      <w:marRight w:val="0"/>
      <w:marTop w:val="0"/>
      <w:marBottom w:val="0"/>
      <w:divBdr>
        <w:top w:val="none" w:sz="0" w:space="0" w:color="auto"/>
        <w:left w:val="none" w:sz="0" w:space="0" w:color="auto"/>
        <w:bottom w:val="none" w:sz="0" w:space="0" w:color="auto"/>
        <w:right w:val="none" w:sz="0" w:space="0" w:color="auto"/>
      </w:divBdr>
      <w:divsChild>
        <w:div w:id="1896356910">
          <w:marLeft w:val="446"/>
          <w:marRight w:val="0"/>
          <w:marTop w:val="0"/>
          <w:marBottom w:val="0"/>
          <w:divBdr>
            <w:top w:val="none" w:sz="0" w:space="0" w:color="auto"/>
            <w:left w:val="none" w:sz="0" w:space="0" w:color="auto"/>
            <w:bottom w:val="none" w:sz="0" w:space="0" w:color="auto"/>
            <w:right w:val="none" w:sz="0" w:space="0" w:color="auto"/>
          </w:divBdr>
        </w:div>
        <w:div w:id="90778419">
          <w:marLeft w:val="446"/>
          <w:marRight w:val="0"/>
          <w:marTop w:val="0"/>
          <w:marBottom w:val="0"/>
          <w:divBdr>
            <w:top w:val="none" w:sz="0" w:space="0" w:color="auto"/>
            <w:left w:val="none" w:sz="0" w:space="0" w:color="auto"/>
            <w:bottom w:val="none" w:sz="0" w:space="0" w:color="auto"/>
            <w:right w:val="none" w:sz="0" w:space="0" w:color="auto"/>
          </w:divBdr>
        </w:div>
      </w:divsChild>
    </w:div>
    <w:div w:id="1216746157">
      <w:bodyDiv w:val="1"/>
      <w:marLeft w:val="0"/>
      <w:marRight w:val="0"/>
      <w:marTop w:val="0"/>
      <w:marBottom w:val="0"/>
      <w:divBdr>
        <w:top w:val="none" w:sz="0" w:space="0" w:color="auto"/>
        <w:left w:val="none" w:sz="0" w:space="0" w:color="auto"/>
        <w:bottom w:val="none" w:sz="0" w:space="0" w:color="auto"/>
        <w:right w:val="none" w:sz="0" w:space="0" w:color="auto"/>
      </w:divBdr>
    </w:div>
    <w:div w:id="1245916031">
      <w:bodyDiv w:val="1"/>
      <w:marLeft w:val="0"/>
      <w:marRight w:val="0"/>
      <w:marTop w:val="0"/>
      <w:marBottom w:val="0"/>
      <w:divBdr>
        <w:top w:val="none" w:sz="0" w:space="0" w:color="auto"/>
        <w:left w:val="none" w:sz="0" w:space="0" w:color="auto"/>
        <w:bottom w:val="none" w:sz="0" w:space="0" w:color="auto"/>
        <w:right w:val="none" w:sz="0" w:space="0" w:color="auto"/>
      </w:divBdr>
    </w:div>
    <w:div w:id="1254239238">
      <w:bodyDiv w:val="1"/>
      <w:marLeft w:val="0"/>
      <w:marRight w:val="0"/>
      <w:marTop w:val="0"/>
      <w:marBottom w:val="0"/>
      <w:divBdr>
        <w:top w:val="none" w:sz="0" w:space="0" w:color="auto"/>
        <w:left w:val="none" w:sz="0" w:space="0" w:color="auto"/>
        <w:bottom w:val="none" w:sz="0" w:space="0" w:color="auto"/>
        <w:right w:val="none" w:sz="0" w:space="0" w:color="auto"/>
      </w:divBdr>
    </w:div>
    <w:div w:id="1274241275">
      <w:bodyDiv w:val="1"/>
      <w:marLeft w:val="0"/>
      <w:marRight w:val="0"/>
      <w:marTop w:val="0"/>
      <w:marBottom w:val="0"/>
      <w:divBdr>
        <w:top w:val="none" w:sz="0" w:space="0" w:color="auto"/>
        <w:left w:val="none" w:sz="0" w:space="0" w:color="auto"/>
        <w:bottom w:val="none" w:sz="0" w:space="0" w:color="auto"/>
        <w:right w:val="none" w:sz="0" w:space="0" w:color="auto"/>
      </w:divBdr>
    </w:div>
    <w:div w:id="1279066445">
      <w:bodyDiv w:val="1"/>
      <w:marLeft w:val="0"/>
      <w:marRight w:val="0"/>
      <w:marTop w:val="0"/>
      <w:marBottom w:val="0"/>
      <w:divBdr>
        <w:top w:val="none" w:sz="0" w:space="0" w:color="auto"/>
        <w:left w:val="none" w:sz="0" w:space="0" w:color="auto"/>
        <w:bottom w:val="none" w:sz="0" w:space="0" w:color="auto"/>
        <w:right w:val="none" w:sz="0" w:space="0" w:color="auto"/>
      </w:divBdr>
    </w:div>
    <w:div w:id="1282147124">
      <w:bodyDiv w:val="1"/>
      <w:marLeft w:val="0"/>
      <w:marRight w:val="0"/>
      <w:marTop w:val="0"/>
      <w:marBottom w:val="0"/>
      <w:divBdr>
        <w:top w:val="none" w:sz="0" w:space="0" w:color="auto"/>
        <w:left w:val="none" w:sz="0" w:space="0" w:color="auto"/>
        <w:bottom w:val="none" w:sz="0" w:space="0" w:color="auto"/>
        <w:right w:val="none" w:sz="0" w:space="0" w:color="auto"/>
      </w:divBdr>
      <w:divsChild>
        <w:div w:id="849685946">
          <w:marLeft w:val="446"/>
          <w:marRight w:val="0"/>
          <w:marTop w:val="0"/>
          <w:marBottom w:val="0"/>
          <w:divBdr>
            <w:top w:val="none" w:sz="0" w:space="0" w:color="auto"/>
            <w:left w:val="none" w:sz="0" w:space="0" w:color="auto"/>
            <w:bottom w:val="none" w:sz="0" w:space="0" w:color="auto"/>
            <w:right w:val="none" w:sz="0" w:space="0" w:color="auto"/>
          </w:divBdr>
        </w:div>
      </w:divsChild>
    </w:div>
    <w:div w:id="1284463409">
      <w:bodyDiv w:val="1"/>
      <w:marLeft w:val="0"/>
      <w:marRight w:val="0"/>
      <w:marTop w:val="0"/>
      <w:marBottom w:val="0"/>
      <w:divBdr>
        <w:top w:val="none" w:sz="0" w:space="0" w:color="auto"/>
        <w:left w:val="none" w:sz="0" w:space="0" w:color="auto"/>
        <w:bottom w:val="none" w:sz="0" w:space="0" w:color="auto"/>
        <w:right w:val="none" w:sz="0" w:space="0" w:color="auto"/>
      </w:divBdr>
    </w:div>
    <w:div w:id="1307007723">
      <w:bodyDiv w:val="1"/>
      <w:marLeft w:val="0"/>
      <w:marRight w:val="0"/>
      <w:marTop w:val="0"/>
      <w:marBottom w:val="0"/>
      <w:divBdr>
        <w:top w:val="none" w:sz="0" w:space="0" w:color="auto"/>
        <w:left w:val="none" w:sz="0" w:space="0" w:color="auto"/>
        <w:bottom w:val="none" w:sz="0" w:space="0" w:color="auto"/>
        <w:right w:val="none" w:sz="0" w:space="0" w:color="auto"/>
      </w:divBdr>
    </w:div>
    <w:div w:id="1310162684">
      <w:bodyDiv w:val="1"/>
      <w:marLeft w:val="0"/>
      <w:marRight w:val="0"/>
      <w:marTop w:val="0"/>
      <w:marBottom w:val="0"/>
      <w:divBdr>
        <w:top w:val="none" w:sz="0" w:space="0" w:color="auto"/>
        <w:left w:val="none" w:sz="0" w:space="0" w:color="auto"/>
        <w:bottom w:val="none" w:sz="0" w:space="0" w:color="auto"/>
        <w:right w:val="none" w:sz="0" w:space="0" w:color="auto"/>
      </w:divBdr>
    </w:div>
    <w:div w:id="1323391891">
      <w:bodyDiv w:val="1"/>
      <w:marLeft w:val="0"/>
      <w:marRight w:val="0"/>
      <w:marTop w:val="0"/>
      <w:marBottom w:val="0"/>
      <w:divBdr>
        <w:top w:val="none" w:sz="0" w:space="0" w:color="auto"/>
        <w:left w:val="none" w:sz="0" w:space="0" w:color="auto"/>
        <w:bottom w:val="none" w:sz="0" w:space="0" w:color="auto"/>
        <w:right w:val="none" w:sz="0" w:space="0" w:color="auto"/>
      </w:divBdr>
    </w:div>
    <w:div w:id="1329096957">
      <w:bodyDiv w:val="1"/>
      <w:marLeft w:val="0"/>
      <w:marRight w:val="0"/>
      <w:marTop w:val="0"/>
      <w:marBottom w:val="0"/>
      <w:divBdr>
        <w:top w:val="none" w:sz="0" w:space="0" w:color="auto"/>
        <w:left w:val="none" w:sz="0" w:space="0" w:color="auto"/>
        <w:bottom w:val="none" w:sz="0" w:space="0" w:color="auto"/>
        <w:right w:val="none" w:sz="0" w:space="0" w:color="auto"/>
      </w:divBdr>
    </w:div>
    <w:div w:id="1333289884">
      <w:bodyDiv w:val="1"/>
      <w:marLeft w:val="0"/>
      <w:marRight w:val="0"/>
      <w:marTop w:val="0"/>
      <w:marBottom w:val="0"/>
      <w:divBdr>
        <w:top w:val="none" w:sz="0" w:space="0" w:color="auto"/>
        <w:left w:val="none" w:sz="0" w:space="0" w:color="auto"/>
        <w:bottom w:val="none" w:sz="0" w:space="0" w:color="auto"/>
        <w:right w:val="none" w:sz="0" w:space="0" w:color="auto"/>
      </w:divBdr>
    </w:div>
    <w:div w:id="1345473685">
      <w:bodyDiv w:val="1"/>
      <w:marLeft w:val="0"/>
      <w:marRight w:val="0"/>
      <w:marTop w:val="0"/>
      <w:marBottom w:val="0"/>
      <w:divBdr>
        <w:top w:val="none" w:sz="0" w:space="0" w:color="auto"/>
        <w:left w:val="none" w:sz="0" w:space="0" w:color="auto"/>
        <w:bottom w:val="none" w:sz="0" w:space="0" w:color="auto"/>
        <w:right w:val="none" w:sz="0" w:space="0" w:color="auto"/>
      </w:divBdr>
    </w:div>
    <w:div w:id="1345934153">
      <w:bodyDiv w:val="1"/>
      <w:marLeft w:val="0"/>
      <w:marRight w:val="0"/>
      <w:marTop w:val="0"/>
      <w:marBottom w:val="0"/>
      <w:divBdr>
        <w:top w:val="none" w:sz="0" w:space="0" w:color="auto"/>
        <w:left w:val="none" w:sz="0" w:space="0" w:color="auto"/>
        <w:bottom w:val="none" w:sz="0" w:space="0" w:color="auto"/>
        <w:right w:val="none" w:sz="0" w:space="0" w:color="auto"/>
      </w:divBdr>
    </w:div>
    <w:div w:id="1370573153">
      <w:bodyDiv w:val="1"/>
      <w:marLeft w:val="0"/>
      <w:marRight w:val="0"/>
      <w:marTop w:val="0"/>
      <w:marBottom w:val="0"/>
      <w:divBdr>
        <w:top w:val="none" w:sz="0" w:space="0" w:color="auto"/>
        <w:left w:val="none" w:sz="0" w:space="0" w:color="auto"/>
        <w:bottom w:val="none" w:sz="0" w:space="0" w:color="auto"/>
        <w:right w:val="none" w:sz="0" w:space="0" w:color="auto"/>
      </w:divBdr>
      <w:divsChild>
        <w:div w:id="1446577565">
          <w:marLeft w:val="446"/>
          <w:marRight w:val="0"/>
          <w:marTop w:val="0"/>
          <w:marBottom w:val="0"/>
          <w:divBdr>
            <w:top w:val="none" w:sz="0" w:space="0" w:color="auto"/>
            <w:left w:val="none" w:sz="0" w:space="0" w:color="auto"/>
            <w:bottom w:val="none" w:sz="0" w:space="0" w:color="auto"/>
            <w:right w:val="none" w:sz="0" w:space="0" w:color="auto"/>
          </w:divBdr>
        </w:div>
      </w:divsChild>
    </w:div>
    <w:div w:id="1385987552">
      <w:bodyDiv w:val="1"/>
      <w:marLeft w:val="0"/>
      <w:marRight w:val="0"/>
      <w:marTop w:val="0"/>
      <w:marBottom w:val="0"/>
      <w:divBdr>
        <w:top w:val="none" w:sz="0" w:space="0" w:color="auto"/>
        <w:left w:val="none" w:sz="0" w:space="0" w:color="auto"/>
        <w:bottom w:val="none" w:sz="0" w:space="0" w:color="auto"/>
        <w:right w:val="none" w:sz="0" w:space="0" w:color="auto"/>
      </w:divBdr>
    </w:div>
    <w:div w:id="1395278889">
      <w:bodyDiv w:val="1"/>
      <w:marLeft w:val="0"/>
      <w:marRight w:val="0"/>
      <w:marTop w:val="0"/>
      <w:marBottom w:val="0"/>
      <w:divBdr>
        <w:top w:val="none" w:sz="0" w:space="0" w:color="auto"/>
        <w:left w:val="none" w:sz="0" w:space="0" w:color="auto"/>
        <w:bottom w:val="none" w:sz="0" w:space="0" w:color="auto"/>
        <w:right w:val="none" w:sz="0" w:space="0" w:color="auto"/>
      </w:divBdr>
    </w:div>
    <w:div w:id="1396973528">
      <w:bodyDiv w:val="1"/>
      <w:marLeft w:val="0"/>
      <w:marRight w:val="0"/>
      <w:marTop w:val="0"/>
      <w:marBottom w:val="0"/>
      <w:divBdr>
        <w:top w:val="none" w:sz="0" w:space="0" w:color="auto"/>
        <w:left w:val="none" w:sz="0" w:space="0" w:color="auto"/>
        <w:bottom w:val="none" w:sz="0" w:space="0" w:color="auto"/>
        <w:right w:val="none" w:sz="0" w:space="0" w:color="auto"/>
      </w:divBdr>
      <w:divsChild>
        <w:div w:id="86653207">
          <w:marLeft w:val="446"/>
          <w:marRight w:val="0"/>
          <w:marTop w:val="0"/>
          <w:marBottom w:val="0"/>
          <w:divBdr>
            <w:top w:val="none" w:sz="0" w:space="0" w:color="auto"/>
            <w:left w:val="none" w:sz="0" w:space="0" w:color="auto"/>
            <w:bottom w:val="none" w:sz="0" w:space="0" w:color="auto"/>
            <w:right w:val="none" w:sz="0" w:space="0" w:color="auto"/>
          </w:divBdr>
        </w:div>
      </w:divsChild>
    </w:div>
    <w:div w:id="1414085829">
      <w:bodyDiv w:val="1"/>
      <w:marLeft w:val="0"/>
      <w:marRight w:val="0"/>
      <w:marTop w:val="0"/>
      <w:marBottom w:val="0"/>
      <w:divBdr>
        <w:top w:val="none" w:sz="0" w:space="0" w:color="auto"/>
        <w:left w:val="none" w:sz="0" w:space="0" w:color="auto"/>
        <w:bottom w:val="none" w:sz="0" w:space="0" w:color="auto"/>
        <w:right w:val="none" w:sz="0" w:space="0" w:color="auto"/>
      </w:divBdr>
    </w:div>
    <w:div w:id="1423837864">
      <w:bodyDiv w:val="1"/>
      <w:marLeft w:val="0"/>
      <w:marRight w:val="0"/>
      <w:marTop w:val="0"/>
      <w:marBottom w:val="0"/>
      <w:divBdr>
        <w:top w:val="none" w:sz="0" w:space="0" w:color="auto"/>
        <w:left w:val="none" w:sz="0" w:space="0" w:color="auto"/>
        <w:bottom w:val="none" w:sz="0" w:space="0" w:color="auto"/>
        <w:right w:val="none" w:sz="0" w:space="0" w:color="auto"/>
      </w:divBdr>
    </w:div>
    <w:div w:id="1432896071">
      <w:bodyDiv w:val="1"/>
      <w:marLeft w:val="0"/>
      <w:marRight w:val="0"/>
      <w:marTop w:val="0"/>
      <w:marBottom w:val="0"/>
      <w:divBdr>
        <w:top w:val="none" w:sz="0" w:space="0" w:color="auto"/>
        <w:left w:val="none" w:sz="0" w:space="0" w:color="auto"/>
        <w:bottom w:val="none" w:sz="0" w:space="0" w:color="auto"/>
        <w:right w:val="none" w:sz="0" w:space="0" w:color="auto"/>
      </w:divBdr>
    </w:div>
    <w:div w:id="1444685912">
      <w:bodyDiv w:val="1"/>
      <w:marLeft w:val="0"/>
      <w:marRight w:val="0"/>
      <w:marTop w:val="0"/>
      <w:marBottom w:val="0"/>
      <w:divBdr>
        <w:top w:val="none" w:sz="0" w:space="0" w:color="auto"/>
        <w:left w:val="none" w:sz="0" w:space="0" w:color="auto"/>
        <w:bottom w:val="none" w:sz="0" w:space="0" w:color="auto"/>
        <w:right w:val="none" w:sz="0" w:space="0" w:color="auto"/>
      </w:divBdr>
    </w:div>
    <w:div w:id="1471896073">
      <w:bodyDiv w:val="1"/>
      <w:marLeft w:val="0"/>
      <w:marRight w:val="0"/>
      <w:marTop w:val="0"/>
      <w:marBottom w:val="0"/>
      <w:divBdr>
        <w:top w:val="none" w:sz="0" w:space="0" w:color="auto"/>
        <w:left w:val="none" w:sz="0" w:space="0" w:color="auto"/>
        <w:bottom w:val="none" w:sz="0" w:space="0" w:color="auto"/>
        <w:right w:val="none" w:sz="0" w:space="0" w:color="auto"/>
      </w:divBdr>
    </w:div>
    <w:div w:id="1533304370">
      <w:bodyDiv w:val="1"/>
      <w:marLeft w:val="0"/>
      <w:marRight w:val="0"/>
      <w:marTop w:val="0"/>
      <w:marBottom w:val="0"/>
      <w:divBdr>
        <w:top w:val="none" w:sz="0" w:space="0" w:color="auto"/>
        <w:left w:val="none" w:sz="0" w:space="0" w:color="auto"/>
        <w:bottom w:val="none" w:sz="0" w:space="0" w:color="auto"/>
        <w:right w:val="none" w:sz="0" w:space="0" w:color="auto"/>
      </w:divBdr>
    </w:div>
    <w:div w:id="1548495185">
      <w:bodyDiv w:val="1"/>
      <w:marLeft w:val="0"/>
      <w:marRight w:val="0"/>
      <w:marTop w:val="0"/>
      <w:marBottom w:val="0"/>
      <w:divBdr>
        <w:top w:val="none" w:sz="0" w:space="0" w:color="auto"/>
        <w:left w:val="none" w:sz="0" w:space="0" w:color="auto"/>
        <w:bottom w:val="none" w:sz="0" w:space="0" w:color="auto"/>
        <w:right w:val="none" w:sz="0" w:space="0" w:color="auto"/>
      </w:divBdr>
    </w:div>
    <w:div w:id="1566405494">
      <w:bodyDiv w:val="1"/>
      <w:marLeft w:val="0"/>
      <w:marRight w:val="0"/>
      <w:marTop w:val="0"/>
      <w:marBottom w:val="0"/>
      <w:divBdr>
        <w:top w:val="none" w:sz="0" w:space="0" w:color="auto"/>
        <w:left w:val="none" w:sz="0" w:space="0" w:color="auto"/>
        <w:bottom w:val="none" w:sz="0" w:space="0" w:color="auto"/>
        <w:right w:val="none" w:sz="0" w:space="0" w:color="auto"/>
      </w:divBdr>
    </w:div>
    <w:div w:id="1568758253">
      <w:bodyDiv w:val="1"/>
      <w:marLeft w:val="0"/>
      <w:marRight w:val="0"/>
      <w:marTop w:val="0"/>
      <w:marBottom w:val="0"/>
      <w:divBdr>
        <w:top w:val="none" w:sz="0" w:space="0" w:color="auto"/>
        <w:left w:val="none" w:sz="0" w:space="0" w:color="auto"/>
        <w:bottom w:val="none" w:sz="0" w:space="0" w:color="auto"/>
        <w:right w:val="none" w:sz="0" w:space="0" w:color="auto"/>
      </w:divBdr>
    </w:div>
    <w:div w:id="1604608843">
      <w:bodyDiv w:val="1"/>
      <w:marLeft w:val="0"/>
      <w:marRight w:val="0"/>
      <w:marTop w:val="0"/>
      <w:marBottom w:val="0"/>
      <w:divBdr>
        <w:top w:val="none" w:sz="0" w:space="0" w:color="auto"/>
        <w:left w:val="none" w:sz="0" w:space="0" w:color="auto"/>
        <w:bottom w:val="none" w:sz="0" w:space="0" w:color="auto"/>
        <w:right w:val="none" w:sz="0" w:space="0" w:color="auto"/>
      </w:divBdr>
    </w:div>
    <w:div w:id="1631128669">
      <w:bodyDiv w:val="1"/>
      <w:marLeft w:val="0"/>
      <w:marRight w:val="0"/>
      <w:marTop w:val="0"/>
      <w:marBottom w:val="0"/>
      <w:divBdr>
        <w:top w:val="none" w:sz="0" w:space="0" w:color="auto"/>
        <w:left w:val="none" w:sz="0" w:space="0" w:color="auto"/>
        <w:bottom w:val="none" w:sz="0" w:space="0" w:color="auto"/>
        <w:right w:val="none" w:sz="0" w:space="0" w:color="auto"/>
      </w:divBdr>
    </w:div>
    <w:div w:id="1631785285">
      <w:bodyDiv w:val="1"/>
      <w:marLeft w:val="0"/>
      <w:marRight w:val="0"/>
      <w:marTop w:val="0"/>
      <w:marBottom w:val="0"/>
      <w:divBdr>
        <w:top w:val="none" w:sz="0" w:space="0" w:color="auto"/>
        <w:left w:val="none" w:sz="0" w:space="0" w:color="auto"/>
        <w:bottom w:val="none" w:sz="0" w:space="0" w:color="auto"/>
        <w:right w:val="none" w:sz="0" w:space="0" w:color="auto"/>
      </w:divBdr>
    </w:div>
    <w:div w:id="1639650655">
      <w:bodyDiv w:val="1"/>
      <w:marLeft w:val="0"/>
      <w:marRight w:val="0"/>
      <w:marTop w:val="0"/>
      <w:marBottom w:val="0"/>
      <w:divBdr>
        <w:top w:val="none" w:sz="0" w:space="0" w:color="auto"/>
        <w:left w:val="none" w:sz="0" w:space="0" w:color="auto"/>
        <w:bottom w:val="none" w:sz="0" w:space="0" w:color="auto"/>
        <w:right w:val="none" w:sz="0" w:space="0" w:color="auto"/>
      </w:divBdr>
      <w:divsChild>
        <w:div w:id="2017220743">
          <w:marLeft w:val="446"/>
          <w:marRight w:val="0"/>
          <w:marTop w:val="0"/>
          <w:marBottom w:val="0"/>
          <w:divBdr>
            <w:top w:val="none" w:sz="0" w:space="0" w:color="auto"/>
            <w:left w:val="none" w:sz="0" w:space="0" w:color="auto"/>
            <w:bottom w:val="none" w:sz="0" w:space="0" w:color="auto"/>
            <w:right w:val="none" w:sz="0" w:space="0" w:color="auto"/>
          </w:divBdr>
        </w:div>
      </w:divsChild>
    </w:div>
    <w:div w:id="1665014373">
      <w:bodyDiv w:val="1"/>
      <w:marLeft w:val="0"/>
      <w:marRight w:val="0"/>
      <w:marTop w:val="0"/>
      <w:marBottom w:val="0"/>
      <w:divBdr>
        <w:top w:val="none" w:sz="0" w:space="0" w:color="auto"/>
        <w:left w:val="none" w:sz="0" w:space="0" w:color="auto"/>
        <w:bottom w:val="none" w:sz="0" w:space="0" w:color="auto"/>
        <w:right w:val="none" w:sz="0" w:space="0" w:color="auto"/>
      </w:divBdr>
    </w:div>
    <w:div w:id="1703363020">
      <w:bodyDiv w:val="1"/>
      <w:marLeft w:val="0"/>
      <w:marRight w:val="0"/>
      <w:marTop w:val="0"/>
      <w:marBottom w:val="0"/>
      <w:divBdr>
        <w:top w:val="none" w:sz="0" w:space="0" w:color="auto"/>
        <w:left w:val="none" w:sz="0" w:space="0" w:color="auto"/>
        <w:bottom w:val="none" w:sz="0" w:space="0" w:color="auto"/>
        <w:right w:val="none" w:sz="0" w:space="0" w:color="auto"/>
      </w:divBdr>
    </w:div>
    <w:div w:id="1712341704">
      <w:bodyDiv w:val="1"/>
      <w:marLeft w:val="0"/>
      <w:marRight w:val="0"/>
      <w:marTop w:val="0"/>
      <w:marBottom w:val="0"/>
      <w:divBdr>
        <w:top w:val="none" w:sz="0" w:space="0" w:color="auto"/>
        <w:left w:val="none" w:sz="0" w:space="0" w:color="auto"/>
        <w:bottom w:val="none" w:sz="0" w:space="0" w:color="auto"/>
        <w:right w:val="none" w:sz="0" w:space="0" w:color="auto"/>
      </w:divBdr>
    </w:div>
    <w:div w:id="1727484927">
      <w:bodyDiv w:val="1"/>
      <w:marLeft w:val="0"/>
      <w:marRight w:val="0"/>
      <w:marTop w:val="0"/>
      <w:marBottom w:val="0"/>
      <w:divBdr>
        <w:top w:val="none" w:sz="0" w:space="0" w:color="auto"/>
        <w:left w:val="none" w:sz="0" w:space="0" w:color="auto"/>
        <w:bottom w:val="none" w:sz="0" w:space="0" w:color="auto"/>
        <w:right w:val="none" w:sz="0" w:space="0" w:color="auto"/>
      </w:divBdr>
      <w:divsChild>
        <w:div w:id="74087569">
          <w:marLeft w:val="446"/>
          <w:marRight w:val="0"/>
          <w:marTop w:val="0"/>
          <w:marBottom w:val="0"/>
          <w:divBdr>
            <w:top w:val="none" w:sz="0" w:space="0" w:color="auto"/>
            <w:left w:val="none" w:sz="0" w:space="0" w:color="auto"/>
            <w:bottom w:val="none" w:sz="0" w:space="0" w:color="auto"/>
            <w:right w:val="none" w:sz="0" w:space="0" w:color="auto"/>
          </w:divBdr>
        </w:div>
      </w:divsChild>
    </w:div>
    <w:div w:id="1746955496">
      <w:bodyDiv w:val="1"/>
      <w:marLeft w:val="0"/>
      <w:marRight w:val="0"/>
      <w:marTop w:val="0"/>
      <w:marBottom w:val="0"/>
      <w:divBdr>
        <w:top w:val="none" w:sz="0" w:space="0" w:color="auto"/>
        <w:left w:val="none" w:sz="0" w:space="0" w:color="auto"/>
        <w:bottom w:val="none" w:sz="0" w:space="0" w:color="auto"/>
        <w:right w:val="none" w:sz="0" w:space="0" w:color="auto"/>
      </w:divBdr>
    </w:div>
    <w:div w:id="1787234200">
      <w:bodyDiv w:val="1"/>
      <w:marLeft w:val="0"/>
      <w:marRight w:val="0"/>
      <w:marTop w:val="0"/>
      <w:marBottom w:val="0"/>
      <w:divBdr>
        <w:top w:val="none" w:sz="0" w:space="0" w:color="auto"/>
        <w:left w:val="none" w:sz="0" w:space="0" w:color="auto"/>
        <w:bottom w:val="none" w:sz="0" w:space="0" w:color="auto"/>
        <w:right w:val="none" w:sz="0" w:space="0" w:color="auto"/>
      </w:divBdr>
    </w:div>
    <w:div w:id="1790318154">
      <w:bodyDiv w:val="1"/>
      <w:marLeft w:val="0"/>
      <w:marRight w:val="0"/>
      <w:marTop w:val="0"/>
      <w:marBottom w:val="0"/>
      <w:divBdr>
        <w:top w:val="none" w:sz="0" w:space="0" w:color="auto"/>
        <w:left w:val="none" w:sz="0" w:space="0" w:color="auto"/>
        <w:bottom w:val="none" w:sz="0" w:space="0" w:color="auto"/>
        <w:right w:val="none" w:sz="0" w:space="0" w:color="auto"/>
      </w:divBdr>
    </w:div>
    <w:div w:id="1803427189">
      <w:bodyDiv w:val="1"/>
      <w:marLeft w:val="0"/>
      <w:marRight w:val="0"/>
      <w:marTop w:val="0"/>
      <w:marBottom w:val="0"/>
      <w:divBdr>
        <w:top w:val="none" w:sz="0" w:space="0" w:color="auto"/>
        <w:left w:val="none" w:sz="0" w:space="0" w:color="auto"/>
        <w:bottom w:val="none" w:sz="0" w:space="0" w:color="auto"/>
        <w:right w:val="none" w:sz="0" w:space="0" w:color="auto"/>
      </w:divBdr>
    </w:div>
    <w:div w:id="1840732824">
      <w:bodyDiv w:val="1"/>
      <w:marLeft w:val="0"/>
      <w:marRight w:val="0"/>
      <w:marTop w:val="0"/>
      <w:marBottom w:val="0"/>
      <w:divBdr>
        <w:top w:val="none" w:sz="0" w:space="0" w:color="auto"/>
        <w:left w:val="none" w:sz="0" w:space="0" w:color="auto"/>
        <w:bottom w:val="none" w:sz="0" w:space="0" w:color="auto"/>
        <w:right w:val="none" w:sz="0" w:space="0" w:color="auto"/>
      </w:divBdr>
    </w:div>
    <w:div w:id="1857114893">
      <w:bodyDiv w:val="1"/>
      <w:marLeft w:val="0"/>
      <w:marRight w:val="0"/>
      <w:marTop w:val="0"/>
      <w:marBottom w:val="0"/>
      <w:divBdr>
        <w:top w:val="none" w:sz="0" w:space="0" w:color="auto"/>
        <w:left w:val="none" w:sz="0" w:space="0" w:color="auto"/>
        <w:bottom w:val="none" w:sz="0" w:space="0" w:color="auto"/>
        <w:right w:val="none" w:sz="0" w:space="0" w:color="auto"/>
      </w:divBdr>
    </w:div>
    <w:div w:id="1867137385">
      <w:bodyDiv w:val="1"/>
      <w:marLeft w:val="0"/>
      <w:marRight w:val="0"/>
      <w:marTop w:val="0"/>
      <w:marBottom w:val="0"/>
      <w:divBdr>
        <w:top w:val="none" w:sz="0" w:space="0" w:color="auto"/>
        <w:left w:val="none" w:sz="0" w:space="0" w:color="auto"/>
        <w:bottom w:val="none" w:sz="0" w:space="0" w:color="auto"/>
        <w:right w:val="none" w:sz="0" w:space="0" w:color="auto"/>
      </w:divBdr>
    </w:div>
    <w:div w:id="1923180519">
      <w:bodyDiv w:val="1"/>
      <w:marLeft w:val="0"/>
      <w:marRight w:val="0"/>
      <w:marTop w:val="0"/>
      <w:marBottom w:val="0"/>
      <w:divBdr>
        <w:top w:val="none" w:sz="0" w:space="0" w:color="auto"/>
        <w:left w:val="none" w:sz="0" w:space="0" w:color="auto"/>
        <w:bottom w:val="none" w:sz="0" w:space="0" w:color="auto"/>
        <w:right w:val="none" w:sz="0" w:space="0" w:color="auto"/>
      </w:divBdr>
      <w:divsChild>
        <w:div w:id="2099864442">
          <w:marLeft w:val="446"/>
          <w:marRight w:val="0"/>
          <w:marTop w:val="0"/>
          <w:marBottom w:val="0"/>
          <w:divBdr>
            <w:top w:val="none" w:sz="0" w:space="0" w:color="auto"/>
            <w:left w:val="none" w:sz="0" w:space="0" w:color="auto"/>
            <w:bottom w:val="none" w:sz="0" w:space="0" w:color="auto"/>
            <w:right w:val="none" w:sz="0" w:space="0" w:color="auto"/>
          </w:divBdr>
        </w:div>
        <w:div w:id="628897562">
          <w:marLeft w:val="446"/>
          <w:marRight w:val="0"/>
          <w:marTop w:val="0"/>
          <w:marBottom w:val="0"/>
          <w:divBdr>
            <w:top w:val="none" w:sz="0" w:space="0" w:color="auto"/>
            <w:left w:val="none" w:sz="0" w:space="0" w:color="auto"/>
            <w:bottom w:val="none" w:sz="0" w:space="0" w:color="auto"/>
            <w:right w:val="none" w:sz="0" w:space="0" w:color="auto"/>
          </w:divBdr>
        </w:div>
      </w:divsChild>
    </w:div>
    <w:div w:id="1924759477">
      <w:bodyDiv w:val="1"/>
      <w:marLeft w:val="0"/>
      <w:marRight w:val="0"/>
      <w:marTop w:val="0"/>
      <w:marBottom w:val="0"/>
      <w:divBdr>
        <w:top w:val="none" w:sz="0" w:space="0" w:color="auto"/>
        <w:left w:val="none" w:sz="0" w:space="0" w:color="auto"/>
        <w:bottom w:val="none" w:sz="0" w:space="0" w:color="auto"/>
        <w:right w:val="none" w:sz="0" w:space="0" w:color="auto"/>
      </w:divBdr>
    </w:div>
    <w:div w:id="1934126333">
      <w:bodyDiv w:val="1"/>
      <w:marLeft w:val="0"/>
      <w:marRight w:val="0"/>
      <w:marTop w:val="0"/>
      <w:marBottom w:val="0"/>
      <w:divBdr>
        <w:top w:val="none" w:sz="0" w:space="0" w:color="auto"/>
        <w:left w:val="none" w:sz="0" w:space="0" w:color="auto"/>
        <w:bottom w:val="none" w:sz="0" w:space="0" w:color="auto"/>
        <w:right w:val="none" w:sz="0" w:space="0" w:color="auto"/>
      </w:divBdr>
    </w:div>
    <w:div w:id="1971393767">
      <w:bodyDiv w:val="1"/>
      <w:marLeft w:val="0"/>
      <w:marRight w:val="0"/>
      <w:marTop w:val="0"/>
      <w:marBottom w:val="0"/>
      <w:divBdr>
        <w:top w:val="none" w:sz="0" w:space="0" w:color="auto"/>
        <w:left w:val="none" w:sz="0" w:space="0" w:color="auto"/>
        <w:bottom w:val="none" w:sz="0" w:space="0" w:color="auto"/>
        <w:right w:val="none" w:sz="0" w:space="0" w:color="auto"/>
      </w:divBdr>
    </w:div>
    <w:div w:id="1978414561">
      <w:bodyDiv w:val="1"/>
      <w:marLeft w:val="0"/>
      <w:marRight w:val="0"/>
      <w:marTop w:val="0"/>
      <w:marBottom w:val="0"/>
      <w:divBdr>
        <w:top w:val="none" w:sz="0" w:space="0" w:color="auto"/>
        <w:left w:val="none" w:sz="0" w:space="0" w:color="auto"/>
        <w:bottom w:val="none" w:sz="0" w:space="0" w:color="auto"/>
        <w:right w:val="none" w:sz="0" w:space="0" w:color="auto"/>
      </w:divBdr>
    </w:div>
    <w:div w:id="1981155418">
      <w:bodyDiv w:val="1"/>
      <w:marLeft w:val="0"/>
      <w:marRight w:val="0"/>
      <w:marTop w:val="0"/>
      <w:marBottom w:val="0"/>
      <w:divBdr>
        <w:top w:val="none" w:sz="0" w:space="0" w:color="auto"/>
        <w:left w:val="none" w:sz="0" w:space="0" w:color="auto"/>
        <w:bottom w:val="none" w:sz="0" w:space="0" w:color="auto"/>
        <w:right w:val="none" w:sz="0" w:space="0" w:color="auto"/>
      </w:divBdr>
    </w:div>
    <w:div w:id="1994751551">
      <w:bodyDiv w:val="1"/>
      <w:marLeft w:val="0"/>
      <w:marRight w:val="0"/>
      <w:marTop w:val="0"/>
      <w:marBottom w:val="0"/>
      <w:divBdr>
        <w:top w:val="none" w:sz="0" w:space="0" w:color="auto"/>
        <w:left w:val="none" w:sz="0" w:space="0" w:color="auto"/>
        <w:bottom w:val="none" w:sz="0" w:space="0" w:color="auto"/>
        <w:right w:val="none" w:sz="0" w:space="0" w:color="auto"/>
      </w:divBdr>
      <w:divsChild>
        <w:div w:id="306978768">
          <w:marLeft w:val="446"/>
          <w:marRight w:val="0"/>
          <w:marTop w:val="0"/>
          <w:marBottom w:val="0"/>
          <w:divBdr>
            <w:top w:val="none" w:sz="0" w:space="0" w:color="auto"/>
            <w:left w:val="none" w:sz="0" w:space="0" w:color="auto"/>
            <w:bottom w:val="none" w:sz="0" w:space="0" w:color="auto"/>
            <w:right w:val="none" w:sz="0" w:space="0" w:color="auto"/>
          </w:divBdr>
        </w:div>
      </w:divsChild>
    </w:div>
    <w:div w:id="2035882809">
      <w:bodyDiv w:val="1"/>
      <w:marLeft w:val="0"/>
      <w:marRight w:val="0"/>
      <w:marTop w:val="0"/>
      <w:marBottom w:val="0"/>
      <w:divBdr>
        <w:top w:val="none" w:sz="0" w:space="0" w:color="auto"/>
        <w:left w:val="none" w:sz="0" w:space="0" w:color="auto"/>
        <w:bottom w:val="none" w:sz="0" w:space="0" w:color="auto"/>
        <w:right w:val="none" w:sz="0" w:space="0" w:color="auto"/>
      </w:divBdr>
    </w:div>
    <w:div w:id="2051882878">
      <w:bodyDiv w:val="1"/>
      <w:marLeft w:val="0"/>
      <w:marRight w:val="0"/>
      <w:marTop w:val="0"/>
      <w:marBottom w:val="0"/>
      <w:divBdr>
        <w:top w:val="none" w:sz="0" w:space="0" w:color="auto"/>
        <w:left w:val="none" w:sz="0" w:space="0" w:color="auto"/>
        <w:bottom w:val="none" w:sz="0" w:space="0" w:color="auto"/>
        <w:right w:val="none" w:sz="0" w:space="0" w:color="auto"/>
      </w:divBdr>
    </w:div>
    <w:div w:id="2057850301">
      <w:bodyDiv w:val="1"/>
      <w:marLeft w:val="0"/>
      <w:marRight w:val="0"/>
      <w:marTop w:val="0"/>
      <w:marBottom w:val="0"/>
      <w:divBdr>
        <w:top w:val="none" w:sz="0" w:space="0" w:color="auto"/>
        <w:left w:val="none" w:sz="0" w:space="0" w:color="auto"/>
        <w:bottom w:val="none" w:sz="0" w:space="0" w:color="auto"/>
        <w:right w:val="none" w:sz="0" w:space="0" w:color="auto"/>
      </w:divBdr>
    </w:div>
    <w:div w:id="2087847174">
      <w:bodyDiv w:val="1"/>
      <w:marLeft w:val="0"/>
      <w:marRight w:val="0"/>
      <w:marTop w:val="0"/>
      <w:marBottom w:val="0"/>
      <w:divBdr>
        <w:top w:val="none" w:sz="0" w:space="0" w:color="auto"/>
        <w:left w:val="none" w:sz="0" w:space="0" w:color="auto"/>
        <w:bottom w:val="none" w:sz="0" w:space="0" w:color="auto"/>
        <w:right w:val="none" w:sz="0" w:space="0" w:color="auto"/>
      </w:divBdr>
    </w:div>
    <w:div w:id="2115439338">
      <w:bodyDiv w:val="1"/>
      <w:marLeft w:val="0"/>
      <w:marRight w:val="0"/>
      <w:marTop w:val="0"/>
      <w:marBottom w:val="0"/>
      <w:divBdr>
        <w:top w:val="none" w:sz="0" w:space="0" w:color="auto"/>
        <w:left w:val="none" w:sz="0" w:space="0" w:color="auto"/>
        <w:bottom w:val="none" w:sz="0" w:space="0" w:color="auto"/>
        <w:right w:val="none" w:sz="0" w:space="0" w:color="auto"/>
      </w:divBdr>
    </w:div>
    <w:div w:id="2142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igh-level_programming_language" TargetMode="External"/><Relationship Id="rId18" Type="http://schemas.openxmlformats.org/officeDocument/2006/relationships/hyperlink" Target="https://en.wikipedia.org/wiki/Procedural_programming" TargetMode="External"/><Relationship Id="rId26" Type="http://schemas.openxmlformats.org/officeDocument/2006/relationships/hyperlink" Target="https://en.wikipedia.org/wiki/Standard_library" TargetMode="External"/><Relationship Id="rId39" Type="http://schemas.openxmlformats.org/officeDocument/2006/relationships/hyperlink" Target="https://en.wikipedia.org/wiki/Equivariant_map" TargetMode="External"/><Relationship Id="rId21" Type="http://schemas.openxmlformats.org/officeDocument/2006/relationships/hyperlink" Target="https://en.wikipedia.org/wiki/Structured_programming" TargetMode="External"/><Relationship Id="rId34" Type="http://schemas.openxmlformats.org/officeDocument/2006/relationships/hyperlink" Target="https://en.wikipedia.org/wiki/Python_Package_Index" TargetMode="External"/><Relationship Id="rId42" Type="http://schemas.openxmlformats.org/officeDocument/2006/relationships/hyperlink" Target="https://en.wikipedia.org/wiki/Computer_vision" TargetMode="External"/><Relationship Id="rId47" Type="http://schemas.openxmlformats.org/officeDocument/2006/relationships/hyperlink" Target="https://en.wikipedia.org/wiki/Natural_language_processing" TargetMode="External"/><Relationship Id="rId50" Type="http://schemas.openxmlformats.org/officeDocument/2006/relationships/image" Target="media/image3.png"/><Relationship Id="rId55" Type="http://schemas.openxmlformats.org/officeDocument/2006/relationships/image" Target="media/image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Imperative_programming" TargetMode="External"/><Relationship Id="rId29" Type="http://schemas.openxmlformats.org/officeDocument/2006/relationships/hyperlink" Target="https://en.wikipedia.org/wiki/Graphical_user_interface" TargetMode="External"/><Relationship Id="rId11" Type="http://schemas.openxmlformats.org/officeDocument/2006/relationships/footer" Target="footer1.xml"/><Relationship Id="rId24" Type="http://schemas.openxmlformats.org/officeDocument/2006/relationships/hyperlink" Target="https://en.wikipedia.org/wiki/Design_by_contract" TargetMode="External"/><Relationship Id="rId32" Type="http://schemas.openxmlformats.org/officeDocument/2006/relationships/hyperlink" Target="https://en.wikipedia.org/wiki/Regular_expression" TargetMode="External"/><Relationship Id="rId37" Type="http://schemas.openxmlformats.org/officeDocument/2006/relationships/hyperlink" Target="https://en.wikipedia.org/wiki/Deep_learning" TargetMode="External"/><Relationship Id="rId40" Type="http://schemas.openxmlformats.org/officeDocument/2006/relationships/hyperlink" Target="https://en.wikipedia.org/wiki/Equivariant_map" TargetMode="External"/><Relationship Id="rId45" Type="http://schemas.openxmlformats.org/officeDocument/2006/relationships/hyperlink" Target="https://en.wikipedia.org/wiki/Image_segmentation" TargetMode="External"/><Relationship Id="rId53" Type="http://schemas.openxmlformats.org/officeDocument/2006/relationships/image" Target="media/image6.png"/><Relationship Id="rId58" Type="http://schemas.openxmlformats.org/officeDocument/2006/relationships/image" Target="media/image1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en.wikipedia.org/wiki/Multi-paradigm_programming_language" TargetMode="External"/><Relationship Id="rId14" Type="http://schemas.openxmlformats.org/officeDocument/2006/relationships/hyperlink" Target="https://en.wikipedia.org/wiki/Dynamic_type" TargetMode="External"/><Relationship Id="rId22" Type="http://schemas.openxmlformats.org/officeDocument/2006/relationships/hyperlink" Target="https://en.wikipedia.org/wiki/Aspect-oriented_programming" TargetMode="External"/><Relationship Id="rId27" Type="http://schemas.openxmlformats.org/officeDocument/2006/relationships/hyperlink" Target="https://en.wikipedia.org/wiki/MIME" TargetMode="External"/><Relationship Id="rId30" Type="http://schemas.openxmlformats.org/officeDocument/2006/relationships/hyperlink" Target="https://en.wikipedia.org/wiki/Relational_database" TargetMode="External"/><Relationship Id="rId35" Type="http://schemas.openxmlformats.org/officeDocument/2006/relationships/hyperlink" Target="https://www.ibm.com/cloud/learn/machine-learning" TargetMode="External"/><Relationship Id="rId43" Type="http://schemas.openxmlformats.org/officeDocument/2006/relationships/hyperlink" Target="https://en.wikipedia.org/wiki/Recommender_system" TargetMode="External"/><Relationship Id="rId48" Type="http://schemas.openxmlformats.org/officeDocument/2006/relationships/hyperlink" Target="https://en.wikipedia.org/wiki/Brain%E2%80%93computer_interface" TargetMode="External"/><Relationship Id="rId56" Type="http://schemas.openxmlformats.org/officeDocument/2006/relationships/image" Target="media/image9.png"/><Relationship Id="rId8" Type="http://schemas.openxmlformats.org/officeDocument/2006/relationships/image" Target="media/image1.jpeg"/><Relationship Id="rId51" Type="http://schemas.openxmlformats.org/officeDocument/2006/relationships/image" Target="media/image4.png"/><Relationship Id="rId3" Type="http://schemas.openxmlformats.org/officeDocument/2006/relationships/styles" Target="styles.xml"/><Relationship Id="rId12" Type="http://schemas.openxmlformats.org/officeDocument/2006/relationships/hyperlink" Target="https://en.wikipedia.org/wiki/Interpreted_language" TargetMode="External"/><Relationship Id="rId17" Type="http://schemas.openxmlformats.org/officeDocument/2006/relationships/hyperlink" Target="https://en.wikipedia.org/wiki/Functional_programming" TargetMode="External"/><Relationship Id="rId25" Type="http://schemas.openxmlformats.org/officeDocument/2006/relationships/hyperlink" Target="https://en.wikipedia.org/wiki/Logic_programming" TargetMode="External"/><Relationship Id="rId33" Type="http://schemas.openxmlformats.org/officeDocument/2006/relationships/hyperlink" Target="https://en.wikipedia.org/wiki/Unit_testing" TargetMode="External"/><Relationship Id="rId38" Type="http://schemas.openxmlformats.org/officeDocument/2006/relationships/hyperlink" Target="https://en.wikipedia.org/wiki/Deep_neural_network" TargetMode="External"/><Relationship Id="rId46" Type="http://schemas.openxmlformats.org/officeDocument/2006/relationships/hyperlink" Target="https://en.wikipedia.org/wiki/Medical_image_computing" TargetMode="External"/><Relationship Id="rId59" Type="http://schemas.openxmlformats.org/officeDocument/2006/relationships/image" Target="media/image12.png"/><Relationship Id="rId20" Type="http://schemas.openxmlformats.org/officeDocument/2006/relationships/hyperlink" Target="https://en.wikipedia.org/wiki/Object-oriented_programming" TargetMode="External"/><Relationship Id="rId41" Type="http://schemas.openxmlformats.org/officeDocument/2006/relationships/hyperlink" Target="https://en.wikipedia.org/wiki/Translation_invariant" TargetMode="External"/><Relationship Id="rId54" Type="http://schemas.openxmlformats.org/officeDocument/2006/relationships/image" Target="media/image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Memory_management" TargetMode="External"/><Relationship Id="rId23" Type="http://schemas.openxmlformats.org/officeDocument/2006/relationships/hyperlink" Target="https://en.wikipedia.org/wiki/Metaprogramming" TargetMode="External"/><Relationship Id="rId28" Type="http://schemas.openxmlformats.org/officeDocument/2006/relationships/hyperlink" Target="https://en.wikipedia.org/wiki/Hypertext_Transfer_Protocol" TargetMode="External"/><Relationship Id="rId36" Type="http://schemas.openxmlformats.org/officeDocument/2006/relationships/hyperlink" Target="https://www.ibm.com/cloud/learn/what-is-artificial-intelligence" TargetMode="External"/><Relationship Id="rId49" Type="http://schemas.openxmlformats.org/officeDocument/2006/relationships/hyperlink" Target="https://en.wikipedia.org/wiki/Time_series" TargetMode="External"/><Relationship Id="rId57" Type="http://schemas.openxmlformats.org/officeDocument/2006/relationships/image" Target="media/image10.png"/><Relationship Id="rId10" Type="http://schemas.openxmlformats.org/officeDocument/2006/relationships/image" Target="media/image2.png"/><Relationship Id="rId31" Type="http://schemas.openxmlformats.org/officeDocument/2006/relationships/hyperlink" Target="https://en.wikipedia.org/wiki/Pseudorandom_number_generator" TargetMode="External"/><Relationship Id="rId44" Type="http://schemas.openxmlformats.org/officeDocument/2006/relationships/hyperlink" Target="https://en.wikipedia.org/wiki/Image_classification" TargetMode="External"/><Relationship Id="rId52" Type="http://schemas.openxmlformats.org/officeDocument/2006/relationships/image" Target="media/image5.png"/><Relationship Id="rId60" Type="http://schemas.openxmlformats.org/officeDocument/2006/relationships/hyperlink" Target="http://doi.one/10.1729/Journal.26363" TargetMode="External"/><Relationship Id="rId4" Type="http://schemas.openxmlformats.org/officeDocument/2006/relationships/settings" Target="settings.xml"/><Relationship Id="rId9" Type="http://schemas.openxmlformats.org/officeDocument/2006/relationships/image" Target="http://www.annauniv.edu/images/newlogo.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97C9F-D71C-4E01-80CB-453CAEF03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Pages>
  <Words>11537</Words>
  <Characters>65761</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account</dc:creator>
  <cp:lastModifiedBy>Brightlin A Selvamary</cp:lastModifiedBy>
  <cp:revision>41</cp:revision>
  <dcterms:created xsi:type="dcterms:W3CDTF">2021-05-28T05:04:00Z</dcterms:created>
  <dcterms:modified xsi:type="dcterms:W3CDTF">2021-06-19T03:51:00Z</dcterms:modified>
</cp:coreProperties>
</file>